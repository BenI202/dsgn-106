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5CEB1" w14:textId="77777777" w:rsidR="00000000" w:rsidRDefault="00000000">
      <w:pPr>
        <w:pStyle w:val="BodyText"/>
        <w:kinsoku w:val="0"/>
        <w:overflowPunct w:val="0"/>
        <w:spacing w:before="0"/>
        <w:ind w:left="0"/>
        <w:rPr>
          <w:rFonts w:ascii="Times New Roman" w:hAnsi="Times New Roman" w:cs="Times New Roman"/>
          <w:sz w:val="48"/>
          <w:szCs w:val="48"/>
        </w:rPr>
      </w:pPr>
    </w:p>
    <w:p w14:paraId="1F272A88" w14:textId="77777777" w:rsidR="00000000" w:rsidRDefault="00000000">
      <w:pPr>
        <w:pStyle w:val="BodyText"/>
        <w:kinsoku w:val="0"/>
        <w:overflowPunct w:val="0"/>
        <w:spacing w:before="61"/>
        <w:ind w:left="0"/>
        <w:rPr>
          <w:rFonts w:ascii="Times New Roman" w:hAnsi="Times New Roman" w:cs="Times New Roman"/>
          <w:sz w:val="48"/>
          <w:szCs w:val="48"/>
        </w:rPr>
      </w:pPr>
    </w:p>
    <w:p w14:paraId="3C975443" w14:textId="77777777" w:rsidR="00000000" w:rsidRDefault="00000000">
      <w:pPr>
        <w:pStyle w:val="Title"/>
        <w:kinsoku w:val="0"/>
        <w:overflowPunct w:val="0"/>
        <w:rPr>
          <w:color w:val="1C4586"/>
          <w:spacing w:val="-2"/>
        </w:rPr>
      </w:pPr>
      <w:bookmarkStart w:id="0" w:name="Primary Research for Design Projects"/>
      <w:bookmarkEnd w:id="0"/>
      <w:r>
        <w:rPr>
          <w:color w:val="1C4586"/>
        </w:rPr>
        <w:t>Primary</w:t>
      </w:r>
      <w:r>
        <w:rPr>
          <w:color w:val="1C4586"/>
          <w:spacing w:val="-5"/>
        </w:rPr>
        <w:t xml:space="preserve"> </w:t>
      </w:r>
      <w:r>
        <w:rPr>
          <w:color w:val="1C4586"/>
        </w:rPr>
        <w:t>Research</w:t>
      </w:r>
      <w:r>
        <w:rPr>
          <w:color w:val="1C4586"/>
          <w:spacing w:val="-3"/>
        </w:rPr>
        <w:t xml:space="preserve"> </w:t>
      </w:r>
      <w:r>
        <w:rPr>
          <w:color w:val="1C4586"/>
        </w:rPr>
        <w:t>for</w:t>
      </w:r>
      <w:r>
        <w:rPr>
          <w:color w:val="1C4586"/>
          <w:spacing w:val="-4"/>
        </w:rPr>
        <w:t xml:space="preserve"> </w:t>
      </w:r>
      <w:r>
        <w:rPr>
          <w:color w:val="1C4586"/>
        </w:rPr>
        <w:t>Design</w:t>
      </w:r>
      <w:r>
        <w:rPr>
          <w:color w:val="1C4586"/>
          <w:spacing w:val="-3"/>
        </w:rPr>
        <w:t xml:space="preserve"> </w:t>
      </w:r>
      <w:r>
        <w:rPr>
          <w:color w:val="1C4586"/>
          <w:spacing w:val="-2"/>
        </w:rPr>
        <w:t>Projects</w:t>
      </w:r>
    </w:p>
    <w:p w14:paraId="1488524E" w14:textId="77777777" w:rsidR="00000000" w:rsidRDefault="00000000">
      <w:pPr>
        <w:pStyle w:val="BodyText"/>
        <w:kinsoku w:val="0"/>
        <w:overflowPunct w:val="0"/>
        <w:spacing w:before="0"/>
        <w:ind w:left="0"/>
        <w:rPr>
          <w:b/>
          <w:bCs/>
          <w:sz w:val="48"/>
          <w:szCs w:val="48"/>
        </w:rPr>
      </w:pPr>
    </w:p>
    <w:p w14:paraId="4CCA2425" w14:textId="77777777" w:rsidR="00000000" w:rsidRDefault="00000000">
      <w:pPr>
        <w:pStyle w:val="BodyText"/>
        <w:kinsoku w:val="0"/>
        <w:overflowPunct w:val="0"/>
        <w:spacing w:before="30"/>
        <w:ind w:left="0"/>
        <w:rPr>
          <w:b/>
          <w:bCs/>
          <w:sz w:val="48"/>
          <w:szCs w:val="48"/>
        </w:rPr>
      </w:pPr>
    </w:p>
    <w:p w14:paraId="01D986EC" w14:textId="77777777" w:rsidR="00000000" w:rsidRDefault="00000000">
      <w:pPr>
        <w:pStyle w:val="BodyText"/>
        <w:kinsoku w:val="0"/>
        <w:overflowPunct w:val="0"/>
        <w:spacing w:before="1"/>
        <w:ind w:left="0" w:right="380"/>
        <w:jc w:val="center"/>
        <w:rPr>
          <w:spacing w:val="-2"/>
          <w:sz w:val="28"/>
          <w:szCs w:val="28"/>
        </w:rPr>
      </w:pPr>
      <w:r>
        <w:rPr>
          <w:sz w:val="28"/>
          <w:szCs w:val="28"/>
        </w:rPr>
        <w:t>Prepared</w:t>
      </w:r>
      <w:r>
        <w:rPr>
          <w:spacing w:val="-10"/>
          <w:sz w:val="28"/>
          <w:szCs w:val="28"/>
        </w:rPr>
        <w:t xml:space="preserve"> </w:t>
      </w:r>
      <w:r>
        <w:rPr>
          <w:sz w:val="28"/>
          <w:szCs w:val="28"/>
        </w:rPr>
        <w:t>by</w:t>
      </w:r>
      <w:r>
        <w:rPr>
          <w:spacing w:val="-10"/>
          <w:sz w:val="28"/>
          <w:szCs w:val="28"/>
        </w:rPr>
        <w:t xml:space="preserve"> </w:t>
      </w:r>
      <w:r>
        <w:rPr>
          <w:sz w:val="28"/>
          <w:szCs w:val="28"/>
        </w:rPr>
        <w:t>Stacy</w:t>
      </w:r>
      <w:r>
        <w:rPr>
          <w:spacing w:val="-10"/>
          <w:sz w:val="28"/>
          <w:szCs w:val="28"/>
        </w:rPr>
        <w:t xml:space="preserve"> </w:t>
      </w:r>
      <w:r>
        <w:rPr>
          <w:sz w:val="28"/>
          <w:szCs w:val="28"/>
        </w:rPr>
        <w:t>Benjamin,</w:t>
      </w:r>
      <w:r>
        <w:rPr>
          <w:spacing w:val="-9"/>
          <w:sz w:val="28"/>
          <w:szCs w:val="28"/>
        </w:rPr>
        <w:t xml:space="preserve"> </w:t>
      </w:r>
      <w:r>
        <w:rPr>
          <w:sz w:val="28"/>
          <w:szCs w:val="28"/>
        </w:rPr>
        <w:t>Kaara</w:t>
      </w:r>
      <w:r>
        <w:rPr>
          <w:spacing w:val="-9"/>
          <w:sz w:val="28"/>
          <w:szCs w:val="28"/>
        </w:rPr>
        <w:t xml:space="preserve"> </w:t>
      </w:r>
      <w:r>
        <w:rPr>
          <w:sz w:val="28"/>
          <w:szCs w:val="28"/>
        </w:rPr>
        <w:t>Kallen,</w:t>
      </w:r>
      <w:r>
        <w:rPr>
          <w:spacing w:val="-9"/>
          <w:sz w:val="28"/>
          <w:szCs w:val="28"/>
        </w:rPr>
        <w:t xml:space="preserve"> </w:t>
      </w:r>
      <w:r>
        <w:rPr>
          <w:sz w:val="28"/>
          <w:szCs w:val="28"/>
        </w:rPr>
        <w:t>and</w:t>
      </w:r>
      <w:r>
        <w:rPr>
          <w:spacing w:val="-8"/>
          <w:sz w:val="28"/>
          <w:szCs w:val="28"/>
        </w:rPr>
        <w:t xml:space="preserve"> </w:t>
      </w:r>
      <w:r>
        <w:rPr>
          <w:sz w:val="28"/>
          <w:szCs w:val="28"/>
        </w:rPr>
        <w:t>Michele</w:t>
      </w:r>
      <w:r>
        <w:rPr>
          <w:spacing w:val="-10"/>
          <w:sz w:val="28"/>
          <w:szCs w:val="28"/>
        </w:rPr>
        <w:t xml:space="preserve"> </w:t>
      </w:r>
      <w:r>
        <w:rPr>
          <w:spacing w:val="-2"/>
          <w:sz w:val="28"/>
          <w:szCs w:val="28"/>
        </w:rPr>
        <w:t>Zugnoni</w:t>
      </w:r>
    </w:p>
    <w:p w14:paraId="1119B94B" w14:textId="77777777" w:rsidR="00000000" w:rsidRDefault="00000000">
      <w:pPr>
        <w:pStyle w:val="BodyText"/>
        <w:kinsoku w:val="0"/>
        <w:overflowPunct w:val="0"/>
        <w:spacing w:before="39"/>
        <w:ind w:left="2" w:right="380"/>
        <w:jc w:val="center"/>
        <w:rPr>
          <w:spacing w:val="-2"/>
          <w:sz w:val="24"/>
          <w:szCs w:val="24"/>
        </w:rPr>
      </w:pPr>
      <w:r>
        <w:rPr>
          <w:sz w:val="24"/>
          <w:szCs w:val="24"/>
        </w:rPr>
        <w:t>(All</w:t>
      </w:r>
      <w:r>
        <w:rPr>
          <w:spacing w:val="-3"/>
          <w:sz w:val="24"/>
          <w:szCs w:val="24"/>
        </w:rPr>
        <w:t xml:space="preserve"> </w:t>
      </w:r>
      <w:r>
        <w:rPr>
          <w:sz w:val="24"/>
          <w:szCs w:val="24"/>
        </w:rPr>
        <w:t>authors</w:t>
      </w:r>
      <w:r>
        <w:rPr>
          <w:spacing w:val="-2"/>
          <w:sz w:val="24"/>
          <w:szCs w:val="24"/>
        </w:rPr>
        <w:t xml:space="preserve"> </w:t>
      </w:r>
      <w:r>
        <w:rPr>
          <w:sz w:val="24"/>
          <w:szCs w:val="24"/>
        </w:rPr>
        <w:t>contributed</w:t>
      </w:r>
      <w:r>
        <w:rPr>
          <w:spacing w:val="-2"/>
          <w:sz w:val="24"/>
          <w:szCs w:val="24"/>
        </w:rPr>
        <w:t xml:space="preserve"> </w:t>
      </w:r>
      <w:r>
        <w:rPr>
          <w:sz w:val="24"/>
          <w:szCs w:val="24"/>
        </w:rPr>
        <w:t>equally</w:t>
      </w:r>
      <w:r>
        <w:rPr>
          <w:spacing w:val="-2"/>
          <w:sz w:val="24"/>
          <w:szCs w:val="24"/>
        </w:rPr>
        <w:t xml:space="preserve"> </w:t>
      </w:r>
      <w:r>
        <w:rPr>
          <w:sz w:val="24"/>
          <w:szCs w:val="24"/>
        </w:rPr>
        <w:t>to</w:t>
      </w:r>
      <w:r>
        <w:rPr>
          <w:spacing w:val="-2"/>
          <w:sz w:val="24"/>
          <w:szCs w:val="24"/>
        </w:rPr>
        <w:t xml:space="preserve"> </w:t>
      </w:r>
      <w:r>
        <w:rPr>
          <w:sz w:val="24"/>
          <w:szCs w:val="24"/>
        </w:rPr>
        <w:t>this</w:t>
      </w:r>
      <w:r>
        <w:rPr>
          <w:spacing w:val="-2"/>
          <w:sz w:val="24"/>
          <w:szCs w:val="24"/>
        </w:rPr>
        <w:t xml:space="preserve"> work.)</w:t>
      </w:r>
    </w:p>
    <w:p w14:paraId="22E63683" w14:textId="77777777" w:rsidR="00000000" w:rsidRDefault="00000000">
      <w:pPr>
        <w:pStyle w:val="BodyText"/>
        <w:kinsoku w:val="0"/>
        <w:overflowPunct w:val="0"/>
        <w:spacing w:before="240"/>
        <w:ind w:left="0" w:right="19"/>
        <w:jc w:val="center"/>
        <w:rPr>
          <w:spacing w:val="-4"/>
          <w:sz w:val="28"/>
          <w:szCs w:val="28"/>
        </w:rPr>
      </w:pPr>
      <w:r>
        <w:rPr>
          <w:sz w:val="28"/>
          <w:szCs w:val="28"/>
        </w:rPr>
        <w:t>Ver.</w:t>
      </w:r>
      <w:r>
        <w:rPr>
          <w:spacing w:val="-6"/>
          <w:sz w:val="28"/>
          <w:szCs w:val="28"/>
        </w:rPr>
        <w:t xml:space="preserve"> </w:t>
      </w:r>
      <w:r>
        <w:rPr>
          <w:sz w:val="28"/>
          <w:szCs w:val="28"/>
        </w:rPr>
        <w:t>23</w:t>
      </w:r>
      <w:r>
        <w:rPr>
          <w:spacing w:val="-5"/>
          <w:sz w:val="28"/>
          <w:szCs w:val="28"/>
        </w:rPr>
        <w:t xml:space="preserve"> </w:t>
      </w:r>
      <w:r>
        <w:rPr>
          <w:sz w:val="28"/>
          <w:szCs w:val="28"/>
        </w:rPr>
        <w:t>Aug</w:t>
      </w:r>
      <w:r>
        <w:rPr>
          <w:spacing w:val="-5"/>
          <w:sz w:val="28"/>
          <w:szCs w:val="28"/>
        </w:rPr>
        <w:t xml:space="preserve"> </w:t>
      </w:r>
      <w:r>
        <w:rPr>
          <w:spacing w:val="-4"/>
          <w:sz w:val="28"/>
          <w:szCs w:val="28"/>
        </w:rPr>
        <w:t>2020</w:t>
      </w:r>
    </w:p>
    <w:p w14:paraId="74C5F5E9" w14:textId="77777777" w:rsidR="00000000" w:rsidRDefault="00000000">
      <w:pPr>
        <w:pStyle w:val="BodyText"/>
        <w:kinsoku w:val="0"/>
        <w:overflowPunct w:val="0"/>
        <w:spacing w:before="0"/>
        <w:ind w:left="0"/>
        <w:rPr>
          <w:sz w:val="20"/>
          <w:szCs w:val="20"/>
        </w:rPr>
      </w:pPr>
    </w:p>
    <w:p w14:paraId="6977DFEE" w14:textId="77777777" w:rsidR="00000000" w:rsidRDefault="00000000">
      <w:pPr>
        <w:pStyle w:val="BodyText"/>
        <w:kinsoku w:val="0"/>
        <w:overflowPunct w:val="0"/>
        <w:spacing w:before="0"/>
        <w:ind w:left="0"/>
        <w:rPr>
          <w:sz w:val="20"/>
          <w:szCs w:val="20"/>
        </w:rPr>
      </w:pPr>
    </w:p>
    <w:p w14:paraId="36D6AA11" w14:textId="77777777" w:rsidR="00000000" w:rsidRDefault="00000000">
      <w:pPr>
        <w:pStyle w:val="BodyText"/>
        <w:kinsoku w:val="0"/>
        <w:overflowPunct w:val="0"/>
        <w:spacing w:before="0"/>
        <w:ind w:left="0"/>
        <w:rPr>
          <w:sz w:val="20"/>
          <w:szCs w:val="20"/>
        </w:rPr>
      </w:pPr>
    </w:p>
    <w:p w14:paraId="64472AA3" w14:textId="77777777" w:rsidR="00000000" w:rsidRDefault="00000000">
      <w:pPr>
        <w:pStyle w:val="BodyText"/>
        <w:kinsoku w:val="0"/>
        <w:overflowPunct w:val="0"/>
        <w:spacing w:before="0"/>
        <w:ind w:left="0"/>
        <w:rPr>
          <w:sz w:val="20"/>
          <w:szCs w:val="20"/>
        </w:rPr>
      </w:pPr>
    </w:p>
    <w:p w14:paraId="193B8E9A" w14:textId="77777777" w:rsidR="00000000" w:rsidRDefault="00000000">
      <w:pPr>
        <w:pStyle w:val="BodyText"/>
        <w:kinsoku w:val="0"/>
        <w:overflowPunct w:val="0"/>
        <w:spacing w:before="0"/>
        <w:ind w:left="0"/>
        <w:rPr>
          <w:sz w:val="20"/>
          <w:szCs w:val="20"/>
        </w:rPr>
      </w:pPr>
    </w:p>
    <w:p w14:paraId="1CDA6631" w14:textId="77777777" w:rsidR="00000000" w:rsidRDefault="00000000">
      <w:pPr>
        <w:pStyle w:val="BodyText"/>
        <w:kinsoku w:val="0"/>
        <w:overflowPunct w:val="0"/>
        <w:spacing w:before="0"/>
        <w:ind w:left="0"/>
        <w:rPr>
          <w:sz w:val="20"/>
          <w:szCs w:val="20"/>
        </w:rPr>
      </w:pPr>
    </w:p>
    <w:p w14:paraId="018F1AC7" w14:textId="77777777" w:rsidR="00000000" w:rsidRDefault="00000000">
      <w:pPr>
        <w:pStyle w:val="BodyText"/>
        <w:kinsoku w:val="0"/>
        <w:overflowPunct w:val="0"/>
        <w:spacing w:before="0"/>
        <w:ind w:left="0"/>
        <w:rPr>
          <w:sz w:val="20"/>
          <w:szCs w:val="20"/>
        </w:rPr>
      </w:pPr>
    </w:p>
    <w:p w14:paraId="6A0307E0" w14:textId="77777777" w:rsidR="00000000" w:rsidRDefault="00000000">
      <w:pPr>
        <w:pStyle w:val="BodyText"/>
        <w:kinsoku w:val="0"/>
        <w:overflowPunct w:val="0"/>
        <w:spacing w:before="0"/>
        <w:ind w:left="0"/>
        <w:rPr>
          <w:sz w:val="20"/>
          <w:szCs w:val="20"/>
        </w:rPr>
      </w:pPr>
    </w:p>
    <w:p w14:paraId="11521670" w14:textId="77777777" w:rsidR="00000000" w:rsidRDefault="00000000">
      <w:pPr>
        <w:pStyle w:val="BodyText"/>
        <w:kinsoku w:val="0"/>
        <w:overflowPunct w:val="0"/>
        <w:spacing w:before="0"/>
        <w:ind w:left="0"/>
        <w:rPr>
          <w:sz w:val="20"/>
          <w:szCs w:val="20"/>
        </w:rPr>
      </w:pPr>
    </w:p>
    <w:p w14:paraId="15338182" w14:textId="77777777" w:rsidR="00000000" w:rsidRDefault="00000000">
      <w:pPr>
        <w:pStyle w:val="BodyText"/>
        <w:kinsoku w:val="0"/>
        <w:overflowPunct w:val="0"/>
        <w:spacing w:before="0"/>
        <w:ind w:left="0"/>
        <w:rPr>
          <w:sz w:val="20"/>
          <w:szCs w:val="20"/>
        </w:rPr>
      </w:pPr>
    </w:p>
    <w:p w14:paraId="73FC2241" w14:textId="77777777" w:rsidR="00000000" w:rsidRDefault="00000000">
      <w:pPr>
        <w:pStyle w:val="BodyText"/>
        <w:kinsoku w:val="0"/>
        <w:overflowPunct w:val="0"/>
        <w:spacing w:before="0"/>
        <w:ind w:left="0"/>
        <w:rPr>
          <w:sz w:val="20"/>
          <w:szCs w:val="20"/>
        </w:rPr>
      </w:pPr>
    </w:p>
    <w:p w14:paraId="2ABB0323" w14:textId="77777777" w:rsidR="00000000" w:rsidRDefault="00000000">
      <w:pPr>
        <w:pStyle w:val="BodyText"/>
        <w:kinsoku w:val="0"/>
        <w:overflowPunct w:val="0"/>
        <w:spacing w:before="0"/>
        <w:ind w:left="0"/>
        <w:rPr>
          <w:sz w:val="20"/>
          <w:szCs w:val="20"/>
        </w:rPr>
      </w:pPr>
    </w:p>
    <w:p w14:paraId="6374225D" w14:textId="77777777" w:rsidR="00000000" w:rsidRDefault="00000000">
      <w:pPr>
        <w:pStyle w:val="BodyText"/>
        <w:kinsoku w:val="0"/>
        <w:overflowPunct w:val="0"/>
        <w:spacing w:before="0"/>
        <w:ind w:left="0"/>
        <w:rPr>
          <w:sz w:val="20"/>
          <w:szCs w:val="20"/>
        </w:rPr>
      </w:pPr>
    </w:p>
    <w:p w14:paraId="79574304" w14:textId="77777777" w:rsidR="00000000" w:rsidRDefault="00000000">
      <w:pPr>
        <w:pStyle w:val="BodyText"/>
        <w:kinsoku w:val="0"/>
        <w:overflowPunct w:val="0"/>
        <w:spacing w:before="0"/>
        <w:ind w:left="0"/>
        <w:rPr>
          <w:sz w:val="20"/>
          <w:szCs w:val="20"/>
        </w:rPr>
      </w:pPr>
    </w:p>
    <w:p w14:paraId="23B2EC9D" w14:textId="77777777" w:rsidR="00000000" w:rsidRDefault="00000000">
      <w:pPr>
        <w:pStyle w:val="BodyText"/>
        <w:kinsoku w:val="0"/>
        <w:overflowPunct w:val="0"/>
        <w:spacing w:before="0"/>
        <w:ind w:left="0"/>
        <w:rPr>
          <w:sz w:val="20"/>
          <w:szCs w:val="20"/>
        </w:rPr>
      </w:pPr>
    </w:p>
    <w:p w14:paraId="222BF5C4" w14:textId="77777777" w:rsidR="00000000" w:rsidRDefault="00000000">
      <w:pPr>
        <w:pStyle w:val="BodyText"/>
        <w:kinsoku w:val="0"/>
        <w:overflowPunct w:val="0"/>
        <w:spacing w:before="0"/>
        <w:ind w:left="0"/>
        <w:rPr>
          <w:sz w:val="20"/>
          <w:szCs w:val="20"/>
        </w:rPr>
      </w:pPr>
    </w:p>
    <w:p w14:paraId="0B80128F" w14:textId="77777777" w:rsidR="00000000" w:rsidRDefault="00000000">
      <w:pPr>
        <w:pStyle w:val="BodyText"/>
        <w:kinsoku w:val="0"/>
        <w:overflowPunct w:val="0"/>
        <w:spacing w:before="0"/>
        <w:ind w:left="0"/>
        <w:rPr>
          <w:sz w:val="20"/>
          <w:szCs w:val="20"/>
        </w:rPr>
      </w:pPr>
    </w:p>
    <w:p w14:paraId="4B54ADD3" w14:textId="77777777" w:rsidR="00000000" w:rsidRDefault="00000000">
      <w:pPr>
        <w:pStyle w:val="BodyText"/>
        <w:kinsoku w:val="0"/>
        <w:overflowPunct w:val="0"/>
        <w:spacing w:before="0"/>
        <w:ind w:left="0"/>
        <w:rPr>
          <w:sz w:val="20"/>
          <w:szCs w:val="20"/>
        </w:rPr>
      </w:pPr>
    </w:p>
    <w:p w14:paraId="0A9D4222" w14:textId="77777777" w:rsidR="00000000" w:rsidRDefault="00000000">
      <w:pPr>
        <w:pStyle w:val="BodyText"/>
        <w:kinsoku w:val="0"/>
        <w:overflowPunct w:val="0"/>
        <w:spacing w:before="0"/>
        <w:ind w:left="0"/>
        <w:rPr>
          <w:sz w:val="20"/>
          <w:szCs w:val="20"/>
        </w:rPr>
      </w:pPr>
    </w:p>
    <w:p w14:paraId="4DFEDAF5" w14:textId="77777777" w:rsidR="00000000" w:rsidRDefault="00000000">
      <w:pPr>
        <w:pStyle w:val="BodyText"/>
        <w:kinsoku w:val="0"/>
        <w:overflowPunct w:val="0"/>
        <w:spacing w:before="0"/>
        <w:ind w:left="0"/>
        <w:rPr>
          <w:sz w:val="20"/>
          <w:szCs w:val="20"/>
        </w:rPr>
      </w:pPr>
    </w:p>
    <w:p w14:paraId="4522C338" w14:textId="77777777" w:rsidR="00000000" w:rsidRDefault="00000000">
      <w:pPr>
        <w:pStyle w:val="BodyText"/>
        <w:kinsoku w:val="0"/>
        <w:overflowPunct w:val="0"/>
        <w:spacing w:before="0"/>
        <w:ind w:left="0"/>
        <w:rPr>
          <w:sz w:val="20"/>
          <w:szCs w:val="20"/>
        </w:rPr>
      </w:pPr>
    </w:p>
    <w:p w14:paraId="61A8097E" w14:textId="77777777" w:rsidR="00000000" w:rsidRDefault="00000000">
      <w:pPr>
        <w:pStyle w:val="BodyText"/>
        <w:kinsoku w:val="0"/>
        <w:overflowPunct w:val="0"/>
        <w:spacing w:before="0"/>
        <w:ind w:left="0"/>
        <w:rPr>
          <w:sz w:val="20"/>
          <w:szCs w:val="20"/>
        </w:rPr>
      </w:pPr>
    </w:p>
    <w:p w14:paraId="068111ED" w14:textId="77777777" w:rsidR="00000000" w:rsidRDefault="00000000">
      <w:pPr>
        <w:pStyle w:val="BodyText"/>
        <w:kinsoku w:val="0"/>
        <w:overflowPunct w:val="0"/>
        <w:spacing w:before="0"/>
        <w:ind w:left="0"/>
        <w:rPr>
          <w:sz w:val="20"/>
          <w:szCs w:val="20"/>
        </w:rPr>
      </w:pPr>
    </w:p>
    <w:p w14:paraId="20995AD6" w14:textId="77777777" w:rsidR="00000000" w:rsidRDefault="00DC7DDB">
      <w:pPr>
        <w:pStyle w:val="BodyText"/>
        <w:kinsoku w:val="0"/>
        <w:overflowPunct w:val="0"/>
        <w:spacing w:before="174"/>
        <w:ind w:left="0"/>
        <w:rPr>
          <w:sz w:val="20"/>
          <w:szCs w:val="20"/>
        </w:rPr>
      </w:pPr>
      <w:r>
        <w:rPr>
          <w:noProof/>
        </w:rPr>
        <mc:AlternateContent>
          <mc:Choice Requires="wps">
            <w:drawing>
              <wp:anchor distT="0" distB="0" distL="0" distR="0" simplePos="0" relativeHeight="251658240" behindDoc="0" locked="0" layoutInCell="0" allowOverlap="1" wp14:anchorId="448B76E6" wp14:editId="355D1DC9">
                <wp:simplePos x="0" y="0"/>
                <wp:positionH relativeFrom="page">
                  <wp:posOffset>914400</wp:posOffset>
                </wp:positionH>
                <wp:positionV relativeFrom="paragraph">
                  <wp:posOffset>280670</wp:posOffset>
                </wp:positionV>
                <wp:extent cx="1231900" cy="431800"/>
                <wp:effectExtent l="0" t="0" r="0" b="0"/>
                <wp:wrapTopAndBottom/>
                <wp:docPr id="71234689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190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800CD" w14:textId="77777777" w:rsidR="00000000" w:rsidRDefault="00DC7DDB">
                            <w:pPr>
                              <w:widowControl/>
                              <w:autoSpaceDE/>
                              <w:autoSpaceDN/>
                              <w:adjustRightInd/>
                              <w:spacing w:line="6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53654" wp14:editId="75D1F387">
                                  <wp:extent cx="1231900" cy="4318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1900" cy="431800"/>
                                          </a:xfrm>
                                          <a:prstGeom prst="rect">
                                            <a:avLst/>
                                          </a:prstGeom>
                                          <a:noFill/>
                                          <a:ln>
                                            <a:noFill/>
                                          </a:ln>
                                        </pic:spPr>
                                      </pic:pic>
                                    </a:graphicData>
                                  </a:graphic>
                                </wp:inline>
                              </w:drawing>
                            </w:r>
                          </w:p>
                          <w:p w14:paraId="1D536475" w14:textId="77777777" w:rsidR="00000000" w:rsidRDefault="00000000">
                            <w:pPr>
                              <w:rPr>
                                <w:rFonts w:ascii="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B76E6" id="Rectangle 2" o:spid="_x0000_s1026" style="position:absolute;margin-left:1in;margin-top:22.1pt;width:97pt;height:3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" o:allowincell="f" filled="f" stroked="f">
                <v:path arrowok="t"/>
                <v:textbox inset="0,0,0,0">
                  <w:txbxContent>
                    <w:p w14:paraId="184800CD" w14:textId="77777777" w:rsidR="00000000" w:rsidRDefault="00DC7DDB">
                      <w:pPr>
                        <w:widowControl/>
                        <w:autoSpaceDE/>
                        <w:autoSpaceDN/>
                        <w:adjustRightInd/>
                        <w:spacing w:line="6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53654" wp14:editId="75D1F387">
                            <wp:extent cx="1231900" cy="4318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1900" cy="431800"/>
                                    </a:xfrm>
                                    <a:prstGeom prst="rect">
                                      <a:avLst/>
                                    </a:prstGeom>
                                    <a:noFill/>
                                    <a:ln>
                                      <a:noFill/>
                                    </a:ln>
                                  </pic:spPr>
                                </pic:pic>
                              </a:graphicData>
                            </a:graphic>
                          </wp:inline>
                        </w:drawing>
                      </w:r>
                    </w:p>
                    <w:p w14:paraId="1D536475" w14:textId="77777777" w:rsidR="00000000" w:rsidRDefault="00000000">
                      <w:pPr>
                        <w:rPr>
                          <w:rFonts w:ascii="Times New Roman" w:hAnsi="Times New Roman" w:cs="Times New Roman"/>
                          <w:sz w:val="24"/>
                          <w:szCs w:val="24"/>
                        </w:rPr>
                      </w:pPr>
                    </w:p>
                  </w:txbxContent>
                </v:textbox>
                <w10:wrap type="topAndBottom" anchorx="page"/>
              </v:rect>
            </w:pict>
          </mc:Fallback>
        </mc:AlternateContent>
      </w:r>
    </w:p>
    <w:p w14:paraId="363E7DE3" w14:textId="77777777" w:rsidR="00000000" w:rsidRDefault="00000000">
      <w:pPr>
        <w:pStyle w:val="BodyText"/>
        <w:kinsoku w:val="0"/>
        <w:overflowPunct w:val="0"/>
        <w:spacing w:before="255"/>
        <w:ind w:left="119"/>
        <w:rPr>
          <w:color w:val="1154CC"/>
        </w:rPr>
      </w:pPr>
      <w:r>
        <w:t>This</w:t>
      </w:r>
      <w:r>
        <w:rPr>
          <w:spacing w:val="-5"/>
        </w:rPr>
        <w:t xml:space="preserve"> </w:t>
      </w:r>
      <w:r>
        <w:t>work</w:t>
      </w:r>
      <w:r>
        <w:rPr>
          <w:spacing w:val="-5"/>
        </w:rPr>
        <w:t xml:space="preserve"> </w:t>
      </w:r>
      <w:r>
        <w:t>is</w:t>
      </w:r>
      <w:r>
        <w:rPr>
          <w:spacing w:val="-3"/>
        </w:rPr>
        <w:t xml:space="preserve"> </w:t>
      </w:r>
      <w:r>
        <w:t>licensed</w:t>
      </w:r>
      <w:r>
        <w:rPr>
          <w:spacing w:val="-4"/>
        </w:rPr>
        <w:t xml:space="preserve"> </w:t>
      </w:r>
      <w:r>
        <w:t>under</w:t>
      </w:r>
      <w:r>
        <w:rPr>
          <w:spacing w:val="-4"/>
        </w:rPr>
        <w:t xml:space="preserve"> </w:t>
      </w:r>
      <w:r>
        <w:t>the</w:t>
      </w:r>
      <w:r>
        <w:rPr>
          <w:spacing w:val="-4"/>
        </w:rPr>
        <w:t xml:space="preserve"> </w:t>
      </w:r>
      <w:r>
        <w:t>Creative</w:t>
      </w:r>
      <w:r>
        <w:rPr>
          <w:spacing w:val="-4"/>
        </w:rPr>
        <w:t xml:space="preserve"> </w:t>
      </w:r>
      <w:r>
        <w:t>Commons</w:t>
      </w:r>
      <w:r>
        <w:rPr>
          <w:spacing w:val="-5"/>
        </w:rPr>
        <w:t xml:space="preserve"> </w:t>
      </w:r>
      <w:r>
        <w:t>Attribution-NonCommercial</w:t>
      </w:r>
      <w:r>
        <w:rPr>
          <w:spacing w:val="-4"/>
        </w:rPr>
        <w:t xml:space="preserve"> </w:t>
      </w:r>
      <w:r>
        <w:t>4.0</w:t>
      </w:r>
      <w:r>
        <w:rPr>
          <w:spacing w:val="-5"/>
        </w:rPr>
        <w:t xml:space="preserve"> </w:t>
      </w:r>
      <w:r>
        <w:t>International</w:t>
      </w:r>
      <w:r>
        <w:rPr>
          <w:spacing w:val="-5"/>
        </w:rPr>
        <w:t xml:space="preserve"> </w:t>
      </w:r>
      <w:r>
        <w:t xml:space="preserve">License. To view a copy of this license, visit </w:t>
      </w:r>
      <w:hyperlink r:id="rId8" w:history="1">
        <w:r>
          <w:rPr>
            <w:color w:val="1154CC"/>
            <w:u w:val="single"/>
          </w:rPr>
          <w:t>http://creativecommons.org/licenses/by-nc/4.0/</w:t>
        </w:r>
      </w:hyperlink>
    </w:p>
    <w:p w14:paraId="16704582" w14:textId="77777777" w:rsidR="00000000" w:rsidRDefault="00000000">
      <w:pPr>
        <w:pStyle w:val="BodyText"/>
        <w:kinsoku w:val="0"/>
        <w:overflowPunct w:val="0"/>
        <w:spacing w:before="241"/>
        <w:rPr>
          <w:spacing w:val="-4"/>
        </w:rPr>
      </w:pPr>
      <w:r>
        <w:t>or</w:t>
      </w:r>
      <w:r>
        <w:rPr>
          <w:spacing w:val="-7"/>
        </w:rPr>
        <w:t xml:space="preserve"> </w:t>
      </w:r>
      <w:r>
        <w:t>send</w:t>
      </w:r>
      <w:r>
        <w:rPr>
          <w:spacing w:val="-6"/>
        </w:rPr>
        <w:t xml:space="preserve"> </w:t>
      </w:r>
      <w:r>
        <w:t>a</w:t>
      </w:r>
      <w:r>
        <w:rPr>
          <w:spacing w:val="-7"/>
        </w:rPr>
        <w:t xml:space="preserve"> </w:t>
      </w:r>
      <w:r>
        <w:t>letter</w:t>
      </w:r>
      <w:r>
        <w:rPr>
          <w:spacing w:val="-6"/>
        </w:rPr>
        <w:t xml:space="preserve"> </w:t>
      </w:r>
      <w:r>
        <w:t>to</w:t>
      </w:r>
      <w:r>
        <w:rPr>
          <w:spacing w:val="-6"/>
        </w:rPr>
        <w:t xml:space="preserve"> </w:t>
      </w:r>
      <w:r>
        <w:t>Creative</w:t>
      </w:r>
      <w:r>
        <w:rPr>
          <w:spacing w:val="-5"/>
        </w:rPr>
        <w:t xml:space="preserve"> </w:t>
      </w:r>
      <w:r>
        <w:t>Commons,</w:t>
      </w:r>
      <w:r>
        <w:rPr>
          <w:spacing w:val="-7"/>
        </w:rPr>
        <w:t xml:space="preserve"> </w:t>
      </w:r>
      <w:r>
        <w:t>PO</w:t>
      </w:r>
      <w:r>
        <w:rPr>
          <w:spacing w:val="-6"/>
        </w:rPr>
        <w:t xml:space="preserve"> </w:t>
      </w:r>
      <w:r>
        <w:t>Box</w:t>
      </w:r>
      <w:r>
        <w:rPr>
          <w:spacing w:val="-7"/>
        </w:rPr>
        <w:t xml:space="preserve"> </w:t>
      </w:r>
      <w:r>
        <w:t>1866,</w:t>
      </w:r>
      <w:r>
        <w:rPr>
          <w:spacing w:val="-5"/>
        </w:rPr>
        <w:t xml:space="preserve"> </w:t>
      </w:r>
      <w:r>
        <w:t>Mountain</w:t>
      </w:r>
      <w:r>
        <w:rPr>
          <w:spacing w:val="-7"/>
        </w:rPr>
        <w:t xml:space="preserve"> </w:t>
      </w:r>
      <w:r>
        <w:t>View,</w:t>
      </w:r>
      <w:r>
        <w:rPr>
          <w:spacing w:val="-6"/>
        </w:rPr>
        <w:t xml:space="preserve"> </w:t>
      </w:r>
      <w:r>
        <w:t>CA</w:t>
      </w:r>
      <w:r>
        <w:rPr>
          <w:spacing w:val="-6"/>
        </w:rPr>
        <w:t xml:space="preserve"> </w:t>
      </w:r>
      <w:r>
        <w:t>94042,</w:t>
      </w:r>
      <w:r>
        <w:rPr>
          <w:spacing w:val="-7"/>
        </w:rPr>
        <w:t xml:space="preserve"> </w:t>
      </w:r>
      <w:r>
        <w:rPr>
          <w:spacing w:val="-4"/>
        </w:rPr>
        <w:t>USA.</w:t>
      </w:r>
    </w:p>
    <w:p w14:paraId="6C27501C" w14:textId="77777777" w:rsidR="00000000" w:rsidRDefault="00000000">
      <w:pPr>
        <w:pStyle w:val="BodyText"/>
        <w:kinsoku w:val="0"/>
        <w:overflowPunct w:val="0"/>
        <w:spacing w:before="241"/>
        <w:rPr>
          <w:spacing w:val="-4"/>
        </w:rPr>
        <w:sectPr w:rsidR="00000000">
          <w:type w:val="continuous"/>
          <w:pgSz w:w="12240" w:h="15840"/>
          <w:pgMar w:top="1820" w:right="1300" w:bottom="280" w:left="1320" w:header="720" w:footer="720" w:gutter="0"/>
          <w:cols w:space="720"/>
          <w:noEndnote/>
        </w:sectPr>
      </w:pPr>
    </w:p>
    <w:p w14:paraId="3B3931BE" w14:textId="77777777" w:rsidR="00000000" w:rsidRDefault="00000000">
      <w:pPr>
        <w:pStyle w:val="Heading1"/>
        <w:numPr>
          <w:ilvl w:val="0"/>
          <w:numId w:val="15"/>
        </w:numPr>
        <w:tabs>
          <w:tab w:val="left" w:pos="3015"/>
        </w:tabs>
        <w:kinsoku w:val="0"/>
        <w:overflowPunct w:val="0"/>
        <w:spacing w:line="439" w:lineRule="exact"/>
        <w:ind w:left="3015" w:hanging="359"/>
        <w:rPr>
          <w:color w:val="4985E8"/>
          <w:spacing w:val="-2"/>
        </w:rPr>
      </w:pPr>
      <w:bookmarkStart w:id="1" w:name="1. What is primary research?"/>
      <w:bookmarkEnd w:id="1"/>
      <w:r>
        <w:rPr>
          <w:color w:val="4985E8"/>
        </w:rPr>
        <w:lastRenderedPageBreak/>
        <w:t>What</w:t>
      </w:r>
      <w:r>
        <w:rPr>
          <w:color w:val="4985E8"/>
          <w:spacing w:val="-2"/>
        </w:rPr>
        <w:t xml:space="preserve"> </w:t>
      </w:r>
      <w:r>
        <w:rPr>
          <w:color w:val="4985E8"/>
        </w:rPr>
        <w:t>is</w:t>
      </w:r>
      <w:r>
        <w:rPr>
          <w:color w:val="4985E8"/>
          <w:spacing w:val="-2"/>
        </w:rPr>
        <w:t xml:space="preserve"> </w:t>
      </w:r>
      <w:r>
        <w:rPr>
          <w:color w:val="4985E8"/>
        </w:rPr>
        <w:t>primary</w:t>
      </w:r>
      <w:r>
        <w:rPr>
          <w:color w:val="4985E8"/>
          <w:spacing w:val="-2"/>
        </w:rPr>
        <w:t xml:space="preserve"> research?</w:t>
      </w:r>
    </w:p>
    <w:p w14:paraId="1C360B56" w14:textId="77777777" w:rsidR="00000000" w:rsidRDefault="00DC7DDB">
      <w:pPr>
        <w:pStyle w:val="BodyText"/>
        <w:kinsoku w:val="0"/>
        <w:overflowPunct w:val="0"/>
        <w:spacing w:before="176"/>
        <w:ind w:left="0"/>
        <w:rPr>
          <w:b/>
          <w:bCs/>
          <w:sz w:val="20"/>
          <w:szCs w:val="20"/>
        </w:rPr>
      </w:pPr>
      <w:r>
        <w:rPr>
          <w:noProof/>
        </w:rPr>
        <mc:AlternateContent>
          <mc:Choice Requires="wpg">
            <w:drawing>
              <wp:anchor distT="0" distB="0" distL="0" distR="0" simplePos="0" relativeHeight="251659264" behindDoc="0" locked="0" layoutInCell="0" allowOverlap="1" wp14:anchorId="504C85C1" wp14:editId="22B41FDF">
                <wp:simplePos x="0" y="0"/>
                <wp:positionH relativeFrom="page">
                  <wp:posOffset>1825625</wp:posOffset>
                </wp:positionH>
                <wp:positionV relativeFrom="paragraph">
                  <wp:posOffset>282575</wp:posOffset>
                </wp:positionV>
                <wp:extent cx="4120515" cy="2747010"/>
                <wp:effectExtent l="0" t="0" r="0" b="0"/>
                <wp:wrapTopAndBottom/>
                <wp:docPr id="115738103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0515" cy="2747010"/>
                          <a:chOff x="2875" y="445"/>
                          <a:chExt cx="6489" cy="4326"/>
                        </a:xfrm>
                      </wpg:grpSpPr>
                      <pic:pic xmlns:pic="http://schemas.openxmlformats.org/drawingml/2006/picture">
                        <pic:nvPicPr>
                          <pic:cNvPr id="14544523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2880" y="450"/>
                            <a:ext cx="648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8159365" name="Freeform 7"/>
                        <wps:cNvSpPr>
                          <a:spLocks/>
                        </wps:cNvSpPr>
                        <wps:spPr bwMode="auto">
                          <a:xfrm>
                            <a:off x="2877" y="447"/>
                            <a:ext cx="6484" cy="4321"/>
                          </a:xfrm>
                          <a:custGeom>
                            <a:avLst/>
                            <a:gdLst>
                              <a:gd name="T0" fmla="*/ 0 w 6484"/>
                              <a:gd name="T1" fmla="*/ 0 h 4321"/>
                              <a:gd name="T2" fmla="*/ 6483 w 6484"/>
                              <a:gd name="T3" fmla="*/ 0 h 4321"/>
                              <a:gd name="T4" fmla="*/ 6483 w 6484"/>
                              <a:gd name="T5" fmla="*/ 4321 h 4321"/>
                              <a:gd name="T6" fmla="*/ 0 w 6484"/>
                              <a:gd name="T7" fmla="*/ 4321 h 4321"/>
                              <a:gd name="T8" fmla="*/ 0 w 6484"/>
                              <a:gd name="T9" fmla="*/ 0 h 4321"/>
                            </a:gdLst>
                            <a:ahLst/>
                            <a:cxnLst>
                              <a:cxn ang="0">
                                <a:pos x="T0" y="T1"/>
                              </a:cxn>
                              <a:cxn ang="0">
                                <a:pos x="T2" y="T3"/>
                              </a:cxn>
                              <a:cxn ang="0">
                                <a:pos x="T4" y="T5"/>
                              </a:cxn>
                              <a:cxn ang="0">
                                <a:pos x="T6" y="T7"/>
                              </a:cxn>
                              <a:cxn ang="0">
                                <a:pos x="T8" y="T9"/>
                              </a:cxn>
                            </a:cxnLst>
                            <a:rect l="0" t="0" r="r" b="b"/>
                            <a:pathLst>
                              <a:path w="6484" h="4321">
                                <a:moveTo>
                                  <a:pt x="0" y="0"/>
                                </a:moveTo>
                                <a:lnTo>
                                  <a:pt x="6483" y="0"/>
                                </a:lnTo>
                                <a:lnTo>
                                  <a:pt x="6483" y="4321"/>
                                </a:lnTo>
                                <a:lnTo>
                                  <a:pt x="0" y="4321"/>
                                </a:lnTo>
                                <a:lnTo>
                                  <a:pt x="0" y="0"/>
                                </a:lnTo>
                                <a:close/>
                              </a:path>
                            </a:pathLst>
                          </a:custGeom>
                          <a:noFill/>
                          <a:ln w="317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349CB" id="Group 5" o:spid="_x0000_s1026" style="position:absolute;margin-left:143.75pt;margin-top:22.25pt;width:324.45pt;height:216.3pt;z-index:251659264;mso-wrap-distance-left:0;mso-wrap-distance-right:0;mso-position-horizontal-relative:page" coordorigin="2875,445" coordsize="6489,432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&#13;&#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880;top:450;width:6480;height:43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">
                  <v:imagedata r:id="rId10" o:title=""/>
                  <v:path arrowok="t"/>
                  <o:lock v:ext="edit" aspectratio="f"/>
                </v:shape>
                <v:shape id="Freeform 7" o:spid="_x0000_s1028" style="position:absolute;left:2877;top:447;width:6484;height:4321;visibility:visible;mso-wrap-style:square;v-text-anchor:top" coordsize="6484,4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" path="m,l6483,r,4321l,4321,,xe" filled="f" strokecolor="#a6a6a6" strokeweight=".25pt">
                  <v:path arrowok="t" o:connecttype="custom" o:connectlocs="0,0;6483,0;6483,4321;0,4321;0,0" o:connectangles="0,0,0,0,0"/>
                </v:shape>
                <w10:wrap type="topAndBottom" anchorx="page"/>
              </v:group>
            </w:pict>
          </mc:Fallback>
        </mc:AlternateContent>
      </w:r>
    </w:p>
    <w:p w14:paraId="605D9664" w14:textId="77777777" w:rsidR="00000000" w:rsidRDefault="00000000">
      <w:pPr>
        <w:pStyle w:val="BodyText"/>
        <w:kinsoku w:val="0"/>
        <w:overflowPunct w:val="0"/>
        <w:spacing w:before="60"/>
        <w:ind w:left="362" w:right="380"/>
        <w:jc w:val="center"/>
        <w:rPr>
          <w:color w:val="434343"/>
          <w:spacing w:val="-2"/>
          <w:sz w:val="18"/>
          <w:szCs w:val="18"/>
        </w:rPr>
      </w:pPr>
      <w:bookmarkStart w:id="2" w:name="Introduction"/>
      <w:bookmarkEnd w:id="2"/>
      <w:r>
        <w:rPr>
          <w:color w:val="434343"/>
          <w:sz w:val="18"/>
          <w:szCs w:val="18"/>
        </w:rPr>
        <w:t>Photo</w:t>
      </w:r>
      <w:r>
        <w:rPr>
          <w:color w:val="434343"/>
          <w:spacing w:val="-3"/>
          <w:sz w:val="18"/>
          <w:szCs w:val="18"/>
        </w:rPr>
        <w:t xml:space="preserve"> </w:t>
      </w:r>
      <w:r>
        <w:rPr>
          <w:color w:val="434343"/>
          <w:sz w:val="18"/>
          <w:szCs w:val="18"/>
        </w:rPr>
        <w:t>by</w:t>
      </w:r>
      <w:r>
        <w:rPr>
          <w:color w:val="434343"/>
          <w:spacing w:val="-3"/>
          <w:sz w:val="18"/>
          <w:szCs w:val="18"/>
        </w:rPr>
        <w:t xml:space="preserve"> </w:t>
      </w:r>
      <w:hyperlink r:id="rId11" w:history="1">
        <w:r>
          <w:rPr>
            <w:color w:val="434343"/>
            <w:sz w:val="18"/>
            <w:szCs w:val="18"/>
            <w:u w:val="single"/>
          </w:rPr>
          <w:t>Christina</w:t>
        </w:r>
        <w:r>
          <w:rPr>
            <w:color w:val="434343"/>
            <w:spacing w:val="-2"/>
            <w:sz w:val="18"/>
            <w:szCs w:val="18"/>
            <w:u w:val="single"/>
          </w:rPr>
          <w:t xml:space="preserve"> </w:t>
        </w:r>
        <w:r>
          <w:rPr>
            <w:color w:val="434343"/>
            <w:sz w:val="18"/>
            <w:szCs w:val="18"/>
            <w:u w:val="single"/>
          </w:rPr>
          <w:t>@</w:t>
        </w:r>
        <w:r>
          <w:rPr>
            <w:color w:val="434343"/>
            <w:spacing w:val="-3"/>
            <w:sz w:val="18"/>
            <w:szCs w:val="18"/>
            <w:u w:val="single"/>
          </w:rPr>
          <w:t xml:space="preserve"> </w:t>
        </w:r>
        <w:r>
          <w:rPr>
            <w:color w:val="434343"/>
            <w:sz w:val="18"/>
            <w:szCs w:val="18"/>
            <w:u w:val="single"/>
          </w:rPr>
          <w:t>wocintechchat.com</w:t>
        </w:r>
      </w:hyperlink>
      <w:r>
        <w:rPr>
          <w:color w:val="434343"/>
          <w:spacing w:val="-3"/>
          <w:sz w:val="18"/>
          <w:szCs w:val="18"/>
        </w:rPr>
        <w:t xml:space="preserve"> </w:t>
      </w:r>
      <w:r>
        <w:rPr>
          <w:color w:val="434343"/>
          <w:sz w:val="18"/>
          <w:szCs w:val="18"/>
        </w:rPr>
        <w:t>on</w:t>
      </w:r>
      <w:r>
        <w:rPr>
          <w:color w:val="434343"/>
          <w:spacing w:val="-2"/>
          <w:sz w:val="18"/>
          <w:szCs w:val="18"/>
        </w:rPr>
        <w:t xml:space="preserve"> </w:t>
      </w:r>
      <w:hyperlink r:id="rId12" w:history="1">
        <w:r>
          <w:rPr>
            <w:color w:val="434343"/>
            <w:spacing w:val="-2"/>
            <w:sz w:val="18"/>
            <w:szCs w:val="18"/>
            <w:u w:val="single"/>
          </w:rPr>
          <w:t>Unsplash</w:t>
        </w:r>
      </w:hyperlink>
    </w:p>
    <w:p w14:paraId="015F645B" w14:textId="77777777" w:rsidR="00000000" w:rsidRDefault="00000000">
      <w:pPr>
        <w:pStyle w:val="BodyText"/>
        <w:kinsoku w:val="0"/>
        <w:overflowPunct w:val="0"/>
        <w:spacing w:before="14"/>
        <w:ind w:left="0"/>
        <w:rPr>
          <w:sz w:val="28"/>
          <w:szCs w:val="28"/>
        </w:rPr>
      </w:pPr>
    </w:p>
    <w:p w14:paraId="4399AB5C" w14:textId="77777777" w:rsidR="00000000" w:rsidRDefault="00000000">
      <w:pPr>
        <w:pStyle w:val="Heading2"/>
        <w:kinsoku w:val="0"/>
        <w:overflowPunct w:val="0"/>
        <w:ind w:right="19"/>
        <w:rPr>
          <w:color w:val="4985E8"/>
          <w:spacing w:val="-2"/>
        </w:rPr>
      </w:pPr>
      <w:r>
        <w:rPr>
          <w:color w:val="4985E8"/>
          <w:spacing w:val="-2"/>
        </w:rPr>
        <w:t>Introduction</w:t>
      </w:r>
    </w:p>
    <w:p w14:paraId="794FBA04" w14:textId="77777777" w:rsidR="00000000" w:rsidRDefault="00000000">
      <w:pPr>
        <w:pStyle w:val="BodyText"/>
        <w:kinsoku w:val="0"/>
        <w:overflowPunct w:val="0"/>
        <w:spacing w:before="203"/>
        <w:ind w:left="119" w:right="178"/>
      </w:pPr>
      <w:r>
        <w:t>How research is defined varies widely from field to field, and as you progress through your college career, your coursework will teach you much more about what it means to be a researcher within your field.</w:t>
      </w:r>
      <w:r>
        <w:rPr>
          <w:spacing w:val="-18"/>
        </w:rPr>
        <w:t xml:space="preserve"> </w:t>
      </w:r>
      <w:r>
        <w:t>For</w:t>
      </w:r>
      <w:r>
        <w:rPr>
          <w:spacing w:val="-2"/>
        </w:rPr>
        <w:t xml:space="preserve"> </w:t>
      </w:r>
      <w:r>
        <w:t>example,</w:t>
      </w:r>
      <w:r>
        <w:rPr>
          <w:spacing w:val="-2"/>
        </w:rPr>
        <w:t xml:space="preserve"> </w:t>
      </w:r>
      <w:r>
        <w:t>engineers,</w:t>
      </w:r>
      <w:r>
        <w:rPr>
          <w:spacing w:val="-2"/>
        </w:rPr>
        <w:t xml:space="preserve"> </w:t>
      </w:r>
      <w:r>
        <w:t>who</w:t>
      </w:r>
      <w:r>
        <w:rPr>
          <w:spacing w:val="-1"/>
        </w:rPr>
        <w:t xml:space="preserve"> </w:t>
      </w:r>
      <w:r>
        <w:t>focus</w:t>
      </w:r>
      <w:r>
        <w:rPr>
          <w:spacing w:val="-2"/>
        </w:rPr>
        <w:t xml:space="preserve"> </w:t>
      </w:r>
      <w:r>
        <w:t>on</w:t>
      </w:r>
      <w:r>
        <w:rPr>
          <w:spacing w:val="-2"/>
        </w:rPr>
        <w:t xml:space="preserve"> </w:t>
      </w:r>
      <w:r>
        <w:t>applying</w:t>
      </w:r>
      <w:r>
        <w:rPr>
          <w:spacing w:val="-1"/>
        </w:rPr>
        <w:t xml:space="preserve"> </w:t>
      </w:r>
      <w:r>
        <w:t>scientific</w:t>
      </w:r>
      <w:r>
        <w:rPr>
          <w:spacing w:val="-1"/>
        </w:rPr>
        <w:t xml:space="preserve"> </w:t>
      </w:r>
      <w:r>
        <w:t>knowledge</w:t>
      </w:r>
      <w:r>
        <w:rPr>
          <w:spacing w:val="-1"/>
        </w:rPr>
        <w:t xml:space="preserve"> </w:t>
      </w:r>
      <w:r>
        <w:t>to</w:t>
      </w:r>
      <w:r>
        <w:rPr>
          <w:spacing w:val="-1"/>
        </w:rPr>
        <w:t xml:space="preserve"> </w:t>
      </w:r>
      <w:r>
        <w:t>develop</w:t>
      </w:r>
      <w:r>
        <w:rPr>
          <w:spacing w:val="-2"/>
        </w:rPr>
        <w:t xml:space="preserve"> </w:t>
      </w:r>
      <w:r>
        <w:t>designs,</w:t>
      </w:r>
      <w:r>
        <w:rPr>
          <w:spacing w:val="-2"/>
        </w:rPr>
        <w:t xml:space="preserve"> </w:t>
      </w:r>
      <w:r>
        <w:t>processes, and</w:t>
      </w:r>
      <w:r>
        <w:rPr>
          <w:spacing w:val="-3"/>
        </w:rPr>
        <w:t xml:space="preserve"> </w:t>
      </w:r>
      <w:r>
        <w:t>objects,</w:t>
      </w:r>
      <w:r>
        <w:rPr>
          <w:spacing w:val="-2"/>
        </w:rPr>
        <w:t xml:space="preserve"> </w:t>
      </w:r>
      <w:r>
        <w:t>conduct</w:t>
      </w:r>
      <w:r>
        <w:rPr>
          <w:spacing w:val="-3"/>
        </w:rPr>
        <w:t xml:space="preserve"> </w:t>
      </w:r>
      <w:r>
        <w:t>research</w:t>
      </w:r>
      <w:r>
        <w:rPr>
          <w:spacing w:val="-3"/>
        </w:rPr>
        <w:t xml:space="preserve"> </w:t>
      </w:r>
      <w:r>
        <w:t>using</w:t>
      </w:r>
      <w:r>
        <w:rPr>
          <w:spacing w:val="-3"/>
        </w:rPr>
        <w:t xml:space="preserve"> </w:t>
      </w:r>
      <w:r>
        <w:t>simulations,</w:t>
      </w:r>
      <w:r>
        <w:rPr>
          <w:spacing w:val="-3"/>
        </w:rPr>
        <w:t xml:space="preserve"> </w:t>
      </w:r>
      <w:r>
        <w:t>mathematical</w:t>
      </w:r>
      <w:r>
        <w:rPr>
          <w:spacing w:val="-3"/>
        </w:rPr>
        <w:t xml:space="preserve"> </w:t>
      </w:r>
      <w:r>
        <w:t>models,</w:t>
      </w:r>
      <w:r>
        <w:rPr>
          <w:spacing w:val="-3"/>
        </w:rPr>
        <w:t xml:space="preserve"> </w:t>
      </w:r>
      <w:r>
        <w:t>and</w:t>
      </w:r>
      <w:r>
        <w:rPr>
          <w:spacing w:val="-2"/>
        </w:rPr>
        <w:t xml:space="preserve"> </w:t>
      </w:r>
      <w:r>
        <w:t>a</w:t>
      </w:r>
      <w:r>
        <w:rPr>
          <w:spacing w:val="-3"/>
        </w:rPr>
        <w:t xml:space="preserve"> </w:t>
      </w:r>
      <w:r>
        <w:t>variety</w:t>
      </w:r>
      <w:r>
        <w:rPr>
          <w:spacing w:val="-3"/>
        </w:rPr>
        <w:t xml:space="preserve"> </w:t>
      </w:r>
      <w:r>
        <w:t>of</w:t>
      </w:r>
      <w:r>
        <w:rPr>
          <w:spacing w:val="-3"/>
        </w:rPr>
        <w:t xml:space="preserve"> </w:t>
      </w:r>
      <w:r>
        <w:t>tests</w:t>
      </w:r>
      <w:r>
        <w:rPr>
          <w:spacing w:val="-3"/>
        </w:rPr>
        <w:t xml:space="preserve"> </w:t>
      </w:r>
      <w:r>
        <w:t>to</w:t>
      </w:r>
      <w:r>
        <w:rPr>
          <w:spacing w:val="-3"/>
        </w:rPr>
        <w:t xml:space="preserve"> </w:t>
      </w:r>
      <w:r>
        <w:t>see</w:t>
      </w:r>
      <w:r>
        <w:rPr>
          <w:spacing w:val="-3"/>
        </w:rPr>
        <w:t xml:space="preserve"> </w:t>
      </w:r>
      <w:r>
        <w:t>how well their designs work. Sociologists conduct research using surveys, interviews, observations, and statistical analysis to better understand people, societies, and cultures. Graphic designers conduct research through locating images for reference for their artwork and engaging in background research on clients and companies to best serve their needs. Historians conduct research by examining archival materials – newspapers, journals, letters, and other surviving texts – and through conducting oral</w:t>
      </w:r>
      <w:r>
        <w:rPr>
          <w:spacing w:val="40"/>
        </w:rPr>
        <w:t xml:space="preserve"> </w:t>
      </w:r>
      <w:r>
        <w:t>history interviews. Research is not limited to what has already been written or found at the library, also known as secondary research. Rather, individuals conducting research are producing the articles and reports found in a library database or in a book. Primary research, the focus of this essay, is research that is collected firsthand rather than found in a book, database, or journal.</w:t>
      </w:r>
    </w:p>
    <w:p w14:paraId="02A02FB5" w14:textId="77777777" w:rsidR="00000000" w:rsidRDefault="00000000">
      <w:pPr>
        <w:pStyle w:val="BodyText"/>
        <w:kinsoku w:val="0"/>
        <w:overflowPunct w:val="0"/>
        <w:ind w:left="119" w:right="202"/>
      </w:pPr>
      <w:r>
        <w:t>Primary research is often based on principles of the scientific method, a theory of investigation first developed by John Stuart Mill [1] in the nineteenth century in his book Philosophy of the Scientific Method. Although the application of the scientific method varies from field to field, the general principles of the scientific method allow researchers to learn more about the world and observable phenomena. Using the scientific method, researchers develop research questions or hypotheses and collect</w:t>
      </w:r>
      <w:r>
        <w:rPr>
          <w:spacing w:val="-3"/>
        </w:rPr>
        <w:t xml:space="preserve"> </w:t>
      </w:r>
      <w:r>
        <w:t>data</w:t>
      </w:r>
      <w:r>
        <w:rPr>
          <w:spacing w:val="-2"/>
        </w:rPr>
        <w:t xml:space="preserve"> </w:t>
      </w:r>
      <w:r>
        <w:t>on</w:t>
      </w:r>
      <w:r>
        <w:rPr>
          <w:spacing w:val="-4"/>
        </w:rPr>
        <w:t xml:space="preserve"> </w:t>
      </w:r>
      <w:r>
        <w:t>events,</w:t>
      </w:r>
      <w:r>
        <w:rPr>
          <w:spacing w:val="-4"/>
        </w:rPr>
        <w:t xml:space="preserve"> </w:t>
      </w:r>
      <w:r>
        <w:t>objects,</w:t>
      </w:r>
      <w:r>
        <w:rPr>
          <w:spacing w:val="-4"/>
        </w:rPr>
        <w:t xml:space="preserve"> </w:t>
      </w:r>
      <w:r>
        <w:t>or</w:t>
      </w:r>
      <w:r>
        <w:rPr>
          <w:spacing w:val="-4"/>
        </w:rPr>
        <w:t xml:space="preserve"> </w:t>
      </w:r>
      <w:r>
        <w:t>people</w:t>
      </w:r>
      <w:r>
        <w:rPr>
          <w:spacing w:val="-4"/>
        </w:rPr>
        <w:t xml:space="preserve"> </w:t>
      </w:r>
      <w:r>
        <w:t>that</w:t>
      </w:r>
      <w:r>
        <w:rPr>
          <w:spacing w:val="-4"/>
        </w:rPr>
        <w:t xml:space="preserve"> </w:t>
      </w:r>
      <w:r>
        <w:t>is</w:t>
      </w:r>
      <w:r>
        <w:rPr>
          <w:spacing w:val="-2"/>
        </w:rPr>
        <w:t xml:space="preserve"> </w:t>
      </w:r>
      <w:r>
        <w:t>measurable,</w:t>
      </w:r>
      <w:r>
        <w:rPr>
          <w:spacing w:val="-4"/>
        </w:rPr>
        <w:t xml:space="preserve"> </w:t>
      </w:r>
      <w:r>
        <w:t>observable,</w:t>
      </w:r>
      <w:r>
        <w:rPr>
          <w:spacing w:val="-4"/>
        </w:rPr>
        <w:t xml:space="preserve"> </w:t>
      </w:r>
      <w:r>
        <w:t>and</w:t>
      </w:r>
      <w:r>
        <w:rPr>
          <w:spacing w:val="-4"/>
        </w:rPr>
        <w:t xml:space="preserve"> </w:t>
      </w:r>
      <w:r>
        <w:t>replicable.</w:t>
      </w:r>
      <w:r>
        <w:rPr>
          <w:spacing w:val="-3"/>
        </w:rPr>
        <w:t xml:space="preserve"> </w:t>
      </w:r>
      <w:r>
        <w:t>The</w:t>
      </w:r>
      <w:r>
        <w:rPr>
          <w:spacing w:val="-4"/>
        </w:rPr>
        <w:t xml:space="preserve"> </w:t>
      </w:r>
      <w:r>
        <w:t>ultimate goal</w:t>
      </w:r>
      <w:r>
        <w:rPr>
          <w:spacing w:val="-2"/>
        </w:rPr>
        <w:t xml:space="preserve"> </w:t>
      </w:r>
      <w:r>
        <w:t>in</w:t>
      </w:r>
      <w:r>
        <w:rPr>
          <w:spacing w:val="-1"/>
        </w:rPr>
        <w:t xml:space="preserve"> </w:t>
      </w:r>
      <w:r>
        <w:t>conducting</w:t>
      </w:r>
      <w:r>
        <w:rPr>
          <w:spacing w:val="-2"/>
        </w:rPr>
        <w:t xml:space="preserve"> </w:t>
      </w:r>
      <w:r>
        <w:t>primary</w:t>
      </w:r>
      <w:r>
        <w:rPr>
          <w:spacing w:val="-1"/>
        </w:rPr>
        <w:t xml:space="preserve"> </w:t>
      </w:r>
      <w:r>
        <w:t>research</w:t>
      </w:r>
      <w:r>
        <w:rPr>
          <w:spacing w:val="-1"/>
        </w:rPr>
        <w:t xml:space="preserve"> </w:t>
      </w:r>
      <w:r>
        <w:t>is</w:t>
      </w:r>
      <w:r>
        <w:rPr>
          <w:spacing w:val="-2"/>
        </w:rPr>
        <w:t xml:space="preserve"> </w:t>
      </w:r>
      <w:r>
        <w:t>to</w:t>
      </w:r>
      <w:r>
        <w:rPr>
          <w:spacing w:val="-1"/>
        </w:rPr>
        <w:t xml:space="preserve"> </w:t>
      </w:r>
      <w:r>
        <w:t>learn</w:t>
      </w:r>
      <w:r>
        <w:rPr>
          <w:spacing w:val="-2"/>
        </w:rPr>
        <w:t xml:space="preserve"> </w:t>
      </w:r>
      <w:r>
        <w:t>about</w:t>
      </w:r>
      <w:r>
        <w:rPr>
          <w:spacing w:val="-1"/>
        </w:rPr>
        <w:t xml:space="preserve"> </w:t>
      </w:r>
      <w:r>
        <w:t>something</w:t>
      </w:r>
      <w:r>
        <w:rPr>
          <w:spacing w:val="-1"/>
        </w:rPr>
        <w:t xml:space="preserve"> </w:t>
      </w:r>
      <w:r>
        <w:t>new</w:t>
      </w:r>
      <w:r>
        <w:rPr>
          <w:spacing w:val="-2"/>
        </w:rPr>
        <w:t xml:space="preserve"> </w:t>
      </w:r>
      <w:r>
        <w:t>that</w:t>
      </w:r>
      <w:r>
        <w:rPr>
          <w:spacing w:val="-1"/>
        </w:rPr>
        <w:t xml:space="preserve"> </w:t>
      </w:r>
      <w:r>
        <w:t>can</w:t>
      </w:r>
      <w:r>
        <w:rPr>
          <w:spacing w:val="-1"/>
        </w:rPr>
        <w:t xml:space="preserve"> </w:t>
      </w:r>
      <w:r>
        <w:t>be</w:t>
      </w:r>
      <w:r>
        <w:rPr>
          <w:spacing w:val="-2"/>
        </w:rPr>
        <w:t xml:space="preserve"> </w:t>
      </w:r>
      <w:r>
        <w:t>confirmed by</w:t>
      </w:r>
      <w:r>
        <w:rPr>
          <w:spacing w:val="-2"/>
        </w:rPr>
        <w:t xml:space="preserve"> </w:t>
      </w:r>
      <w:r>
        <w:t>others and to eliminate our own biases in the process.</w:t>
      </w:r>
    </w:p>
    <w:p w14:paraId="5652D6CB" w14:textId="77777777" w:rsidR="00000000" w:rsidRDefault="00000000">
      <w:pPr>
        <w:pStyle w:val="BodyText"/>
        <w:kinsoku w:val="0"/>
        <w:overflowPunct w:val="0"/>
        <w:ind w:left="119" w:right="202"/>
        <w:sectPr w:rsidR="00000000">
          <w:footerReference w:type="default" r:id="rId13"/>
          <w:pgSz w:w="12240" w:h="15840"/>
          <w:pgMar w:top="1440" w:right="1300" w:bottom="1260" w:left="1320" w:header="0" w:footer="1078" w:gutter="0"/>
          <w:pgNumType w:start="2"/>
          <w:cols w:space="720"/>
          <w:noEndnote/>
        </w:sectPr>
      </w:pPr>
    </w:p>
    <w:p w14:paraId="430711C0" w14:textId="77777777" w:rsidR="00000000" w:rsidRDefault="00000000">
      <w:pPr>
        <w:pStyle w:val="BodyText"/>
        <w:kinsoku w:val="0"/>
        <w:overflowPunct w:val="0"/>
        <w:spacing w:before="40"/>
      </w:pPr>
      <w:r>
        <w:lastRenderedPageBreak/>
        <w:t>Following are some common types of primary design research, and some important guidelines for cultivating an ethical and equitable research practice. In the next section, you’ll read about setting the foundation</w:t>
      </w:r>
      <w:r>
        <w:rPr>
          <w:spacing w:val="-4"/>
        </w:rPr>
        <w:t xml:space="preserve"> </w:t>
      </w:r>
      <w:r>
        <w:t>for</w:t>
      </w:r>
      <w:r>
        <w:rPr>
          <w:spacing w:val="-4"/>
        </w:rPr>
        <w:t xml:space="preserve"> </w:t>
      </w:r>
      <w:r>
        <w:t>reaching</w:t>
      </w:r>
      <w:r>
        <w:rPr>
          <w:spacing w:val="-4"/>
        </w:rPr>
        <w:t xml:space="preserve"> </w:t>
      </w:r>
      <w:r>
        <w:t>your</w:t>
      </w:r>
      <w:r>
        <w:rPr>
          <w:spacing w:val="-4"/>
        </w:rPr>
        <w:t xml:space="preserve"> </w:t>
      </w:r>
      <w:r>
        <w:t>research</w:t>
      </w:r>
      <w:r>
        <w:rPr>
          <w:spacing w:val="-3"/>
        </w:rPr>
        <w:t xml:space="preserve"> </w:t>
      </w:r>
      <w:r>
        <w:t>goals.</w:t>
      </w:r>
      <w:r>
        <w:rPr>
          <w:spacing w:val="-4"/>
        </w:rPr>
        <w:t xml:space="preserve"> </w:t>
      </w:r>
      <w:r>
        <w:t>In</w:t>
      </w:r>
      <w:r>
        <w:rPr>
          <w:spacing w:val="-4"/>
        </w:rPr>
        <w:t xml:space="preserve"> </w:t>
      </w:r>
      <w:r>
        <w:t>Section</w:t>
      </w:r>
      <w:r>
        <w:rPr>
          <w:spacing w:val="-4"/>
        </w:rPr>
        <w:t xml:space="preserve"> </w:t>
      </w:r>
      <w:r>
        <w:t>3</w:t>
      </w:r>
      <w:r>
        <w:rPr>
          <w:spacing w:val="-4"/>
        </w:rPr>
        <w:t xml:space="preserve"> </w:t>
      </w:r>
      <w:r>
        <w:t>you’ll</w:t>
      </w:r>
      <w:r>
        <w:rPr>
          <w:spacing w:val="-4"/>
        </w:rPr>
        <w:t xml:space="preserve"> </w:t>
      </w:r>
      <w:r>
        <w:t>find</w:t>
      </w:r>
      <w:r>
        <w:rPr>
          <w:spacing w:val="-3"/>
        </w:rPr>
        <w:t xml:space="preserve"> </w:t>
      </w:r>
      <w:r>
        <w:t>useful</w:t>
      </w:r>
      <w:r>
        <w:rPr>
          <w:spacing w:val="-3"/>
        </w:rPr>
        <w:t xml:space="preserve"> </w:t>
      </w:r>
      <w:r>
        <w:t>information</w:t>
      </w:r>
      <w:r>
        <w:rPr>
          <w:spacing w:val="-4"/>
        </w:rPr>
        <w:t xml:space="preserve"> </w:t>
      </w:r>
      <w:r>
        <w:t>about</w:t>
      </w:r>
      <w:r>
        <w:rPr>
          <w:spacing w:val="-3"/>
        </w:rPr>
        <w:t xml:space="preserve"> </w:t>
      </w:r>
      <w:r>
        <w:t>conducting different types of research such as interviews, observations, and surveys. And, finally, you’ll read about presenting your research as reliably as possible, by analyzing (Section 4)</w:t>
      </w:r>
      <w:r>
        <w:rPr>
          <w:spacing w:val="-1"/>
        </w:rPr>
        <w:t xml:space="preserve"> </w:t>
      </w:r>
      <w:r>
        <w:t>and documenting (Section 5)</w:t>
      </w:r>
      <w:r>
        <w:rPr>
          <w:spacing w:val="-1"/>
        </w:rPr>
        <w:t xml:space="preserve"> </w:t>
      </w:r>
      <w:r>
        <w:t>it.</w:t>
      </w:r>
    </w:p>
    <w:p w14:paraId="0140C1BB" w14:textId="77777777" w:rsidR="00000000" w:rsidRDefault="00000000">
      <w:pPr>
        <w:pStyle w:val="BodyText"/>
        <w:kinsoku w:val="0"/>
        <w:overflowPunct w:val="0"/>
        <w:spacing w:before="91"/>
        <w:ind w:left="0"/>
      </w:pPr>
    </w:p>
    <w:p w14:paraId="2C54C148" w14:textId="77777777" w:rsidR="00000000" w:rsidRDefault="00000000">
      <w:pPr>
        <w:pStyle w:val="Heading2"/>
        <w:kinsoku w:val="0"/>
        <w:overflowPunct w:val="0"/>
        <w:ind w:left="360"/>
        <w:rPr>
          <w:color w:val="4985E8"/>
          <w:spacing w:val="-2"/>
        </w:rPr>
      </w:pPr>
      <w:bookmarkStart w:id="3" w:name="Common types of primary design research"/>
      <w:bookmarkEnd w:id="3"/>
      <w:r>
        <w:rPr>
          <w:color w:val="4985E8"/>
        </w:rPr>
        <w:t>Common</w:t>
      </w:r>
      <w:r>
        <w:rPr>
          <w:color w:val="4985E8"/>
          <w:spacing w:val="-10"/>
        </w:rPr>
        <w:t xml:space="preserve"> </w:t>
      </w:r>
      <w:r>
        <w:rPr>
          <w:color w:val="4985E8"/>
        </w:rPr>
        <w:t>types</w:t>
      </w:r>
      <w:r>
        <w:rPr>
          <w:color w:val="4985E8"/>
          <w:spacing w:val="-9"/>
        </w:rPr>
        <w:t xml:space="preserve"> </w:t>
      </w:r>
      <w:r>
        <w:rPr>
          <w:color w:val="4985E8"/>
        </w:rPr>
        <w:t>of</w:t>
      </w:r>
      <w:r>
        <w:rPr>
          <w:color w:val="4985E8"/>
          <w:spacing w:val="-10"/>
        </w:rPr>
        <w:t xml:space="preserve"> </w:t>
      </w:r>
      <w:r>
        <w:rPr>
          <w:color w:val="4985E8"/>
        </w:rPr>
        <w:t>primary</w:t>
      </w:r>
      <w:r>
        <w:rPr>
          <w:color w:val="4985E8"/>
          <w:spacing w:val="-10"/>
        </w:rPr>
        <w:t xml:space="preserve"> </w:t>
      </w:r>
      <w:r>
        <w:rPr>
          <w:color w:val="4985E8"/>
        </w:rPr>
        <w:t>design</w:t>
      </w:r>
      <w:r>
        <w:rPr>
          <w:color w:val="4985E8"/>
          <w:spacing w:val="-9"/>
        </w:rPr>
        <w:t xml:space="preserve"> </w:t>
      </w:r>
      <w:r>
        <w:rPr>
          <w:color w:val="4985E8"/>
          <w:spacing w:val="-2"/>
        </w:rPr>
        <w:t>research</w:t>
      </w:r>
    </w:p>
    <w:p w14:paraId="4A87B04A" w14:textId="77777777" w:rsidR="00000000" w:rsidRDefault="00000000">
      <w:pPr>
        <w:pStyle w:val="BodyText"/>
        <w:kinsoku w:val="0"/>
        <w:overflowPunct w:val="0"/>
        <w:ind w:left="119" w:right="202"/>
      </w:pPr>
      <w:r>
        <w:t>Primary research plays an essential role in building the empathy and understanding needed for user- centered design. Developing a first-hand understanding of a user’s experience requires thought and planning. Users communicate their needs verbally, and also nonverbally, through facial expressions, demeanor, and other unconscious means. Users will often readily communicate a solution they have in mind,</w:t>
      </w:r>
      <w:r>
        <w:rPr>
          <w:spacing w:val="-2"/>
        </w:rPr>
        <w:t xml:space="preserve"> </w:t>
      </w:r>
      <w:r>
        <w:t>though</w:t>
      </w:r>
      <w:r>
        <w:rPr>
          <w:spacing w:val="-3"/>
        </w:rPr>
        <w:t xml:space="preserve"> </w:t>
      </w:r>
      <w:r>
        <w:t>they</w:t>
      </w:r>
      <w:r>
        <w:rPr>
          <w:spacing w:val="-3"/>
        </w:rPr>
        <w:t xml:space="preserve"> </w:t>
      </w:r>
      <w:r>
        <w:t>might</w:t>
      </w:r>
      <w:r>
        <w:rPr>
          <w:spacing w:val="-3"/>
        </w:rPr>
        <w:t xml:space="preserve"> </w:t>
      </w:r>
      <w:r>
        <w:t>not</w:t>
      </w:r>
      <w:r>
        <w:rPr>
          <w:spacing w:val="-4"/>
        </w:rPr>
        <w:t xml:space="preserve"> </w:t>
      </w:r>
      <w:r>
        <w:t>have</w:t>
      </w:r>
      <w:r>
        <w:rPr>
          <w:spacing w:val="-4"/>
        </w:rPr>
        <w:t xml:space="preserve"> </w:t>
      </w:r>
      <w:r>
        <w:t>a</w:t>
      </w:r>
      <w:r>
        <w:rPr>
          <w:spacing w:val="-2"/>
        </w:rPr>
        <w:t xml:space="preserve"> </w:t>
      </w:r>
      <w:r>
        <w:t>clear</w:t>
      </w:r>
      <w:r>
        <w:rPr>
          <w:spacing w:val="-4"/>
        </w:rPr>
        <w:t xml:space="preserve"> </w:t>
      </w:r>
      <w:r>
        <w:t>and</w:t>
      </w:r>
      <w:r>
        <w:rPr>
          <w:spacing w:val="-3"/>
        </w:rPr>
        <w:t xml:space="preserve"> </w:t>
      </w:r>
      <w:r>
        <w:t>complete</w:t>
      </w:r>
      <w:r>
        <w:rPr>
          <w:spacing w:val="-4"/>
        </w:rPr>
        <w:t xml:space="preserve"> </w:t>
      </w:r>
      <w:r>
        <w:t>analysis</w:t>
      </w:r>
      <w:r>
        <w:rPr>
          <w:spacing w:val="-4"/>
        </w:rPr>
        <w:t xml:space="preserve"> </w:t>
      </w:r>
      <w:r>
        <w:t>of</w:t>
      </w:r>
      <w:r>
        <w:rPr>
          <w:spacing w:val="-4"/>
        </w:rPr>
        <w:t xml:space="preserve"> </w:t>
      </w:r>
      <w:r>
        <w:t>the</w:t>
      </w:r>
      <w:r>
        <w:rPr>
          <w:spacing w:val="-3"/>
        </w:rPr>
        <w:t xml:space="preserve"> </w:t>
      </w:r>
      <w:r>
        <w:t>problem.</w:t>
      </w:r>
      <w:r>
        <w:rPr>
          <w:spacing w:val="-4"/>
        </w:rPr>
        <w:t xml:space="preserve"> </w:t>
      </w:r>
      <w:r>
        <w:t>Each</w:t>
      </w:r>
      <w:r>
        <w:rPr>
          <w:spacing w:val="-3"/>
        </w:rPr>
        <w:t xml:space="preserve"> </w:t>
      </w:r>
      <w:r>
        <w:t>user’s</w:t>
      </w:r>
      <w:r>
        <w:rPr>
          <w:spacing w:val="-4"/>
        </w:rPr>
        <w:t xml:space="preserve"> </w:t>
      </w:r>
      <w:r>
        <w:t>experience indicates universal needs, and is at the same time entirely unique. In order to make the most of your primary research in the context of user-centered design, it is essential to identify and knowledgeably apply the most suitable research method(s) for the target user population and design goals.</w:t>
      </w:r>
    </w:p>
    <w:p w14:paraId="5282D0A6" w14:textId="77777777" w:rsidR="00000000" w:rsidRDefault="00000000">
      <w:pPr>
        <w:pStyle w:val="Heading4"/>
        <w:kinsoku w:val="0"/>
        <w:overflowPunct w:val="0"/>
        <w:spacing w:before="201"/>
        <w:rPr>
          <w:spacing w:val="-2"/>
        </w:rPr>
      </w:pPr>
      <w:bookmarkStart w:id="4" w:name="Observations"/>
      <w:bookmarkEnd w:id="4"/>
      <w:r>
        <w:rPr>
          <w:spacing w:val="-2"/>
        </w:rPr>
        <w:t>Observations</w:t>
      </w:r>
    </w:p>
    <w:p w14:paraId="7F8B56A7" w14:textId="77777777" w:rsidR="00000000" w:rsidRDefault="00000000">
      <w:pPr>
        <w:pStyle w:val="BodyText"/>
        <w:kinsoku w:val="0"/>
        <w:overflowPunct w:val="0"/>
        <w:spacing w:before="159"/>
        <w:ind w:right="202"/>
      </w:pPr>
      <w:r>
        <w:t>There are multiple types of observation. For example, in naturalistic observation, the researcher observes</w:t>
      </w:r>
      <w:r>
        <w:rPr>
          <w:spacing w:val="-2"/>
        </w:rPr>
        <w:t xml:space="preserve"> </w:t>
      </w:r>
      <w:r>
        <w:t>an</w:t>
      </w:r>
      <w:r>
        <w:rPr>
          <w:spacing w:val="-2"/>
        </w:rPr>
        <w:t xml:space="preserve"> </w:t>
      </w:r>
      <w:r>
        <w:t>activity</w:t>
      </w:r>
      <w:r>
        <w:rPr>
          <w:spacing w:val="-1"/>
        </w:rPr>
        <w:t xml:space="preserve"> </w:t>
      </w:r>
      <w:r>
        <w:t>in</w:t>
      </w:r>
      <w:r>
        <w:rPr>
          <w:spacing w:val="-1"/>
        </w:rPr>
        <w:t xml:space="preserve"> </w:t>
      </w:r>
      <w:r>
        <w:t>the setting</w:t>
      </w:r>
      <w:r>
        <w:rPr>
          <w:spacing w:val="-1"/>
        </w:rPr>
        <w:t xml:space="preserve"> </w:t>
      </w:r>
      <w:r>
        <w:t>where</w:t>
      </w:r>
      <w:r>
        <w:rPr>
          <w:spacing w:val="-2"/>
        </w:rPr>
        <w:t xml:space="preserve"> </w:t>
      </w:r>
      <w:r>
        <w:t>it</w:t>
      </w:r>
      <w:r>
        <w:rPr>
          <w:spacing w:val="-1"/>
        </w:rPr>
        <w:t xml:space="preserve"> </w:t>
      </w:r>
      <w:r>
        <w:t>would</w:t>
      </w:r>
      <w:r>
        <w:rPr>
          <w:spacing w:val="-1"/>
        </w:rPr>
        <w:t xml:space="preserve"> </w:t>
      </w:r>
      <w:r>
        <w:t>normally</w:t>
      </w:r>
      <w:r>
        <w:rPr>
          <w:spacing w:val="-2"/>
        </w:rPr>
        <w:t xml:space="preserve"> </w:t>
      </w:r>
      <w:r>
        <w:t>occur, without</w:t>
      </w:r>
      <w:r>
        <w:rPr>
          <w:spacing w:val="-1"/>
        </w:rPr>
        <w:t xml:space="preserve"> </w:t>
      </w:r>
      <w:r>
        <w:t>any</w:t>
      </w:r>
      <w:r>
        <w:rPr>
          <w:spacing w:val="-2"/>
        </w:rPr>
        <w:t xml:space="preserve"> </w:t>
      </w:r>
      <w:r>
        <w:t>involvement</w:t>
      </w:r>
      <w:r>
        <w:rPr>
          <w:spacing w:val="-1"/>
        </w:rPr>
        <w:t xml:space="preserve"> </w:t>
      </w:r>
      <w:r>
        <w:t>themselves. In</w:t>
      </w:r>
      <w:r>
        <w:rPr>
          <w:spacing w:val="-4"/>
        </w:rPr>
        <w:t xml:space="preserve"> </w:t>
      </w:r>
      <w:r>
        <w:t>a</w:t>
      </w:r>
      <w:r>
        <w:rPr>
          <w:spacing w:val="-2"/>
        </w:rPr>
        <w:t xml:space="preserve"> </w:t>
      </w:r>
      <w:r>
        <w:t>controlled</w:t>
      </w:r>
      <w:r>
        <w:rPr>
          <w:spacing w:val="-4"/>
        </w:rPr>
        <w:t xml:space="preserve"> </w:t>
      </w:r>
      <w:r>
        <w:t>observation,</w:t>
      </w:r>
      <w:r>
        <w:rPr>
          <w:spacing w:val="-4"/>
        </w:rPr>
        <w:t xml:space="preserve"> </w:t>
      </w:r>
      <w:r>
        <w:t>the</w:t>
      </w:r>
      <w:r>
        <w:rPr>
          <w:spacing w:val="-3"/>
        </w:rPr>
        <w:t xml:space="preserve"> </w:t>
      </w:r>
      <w:r>
        <w:t>researcher</w:t>
      </w:r>
      <w:r>
        <w:rPr>
          <w:spacing w:val="-4"/>
        </w:rPr>
        <w:t xml:space="preserve"> </w:t>
      </w:r>
      <w:r>
        <w:t>may</w:t>
      </w:r>
      <w:r>
        <w:rPr>
          <w:spacing w:val="-3"/>
        </w:rPr>
        <w:t xml:space="preserve"> </w:t>
      </w:r>
      <w:r>
        <w:t>arrange</w:t>
      </w:r>
      <w:r>
        <w:rPr>
          <w:spacing w:val="-4"/>
        </w:rPr>
        <w:t xml:space="preserve"> </w:t>
      </w:r>
      <w:r>
        <w:t>an</w:t>
      </w:r>
      <w:r>
        <w:rPr>
          <w:spacing w:val="-3"/>
        </w:rPr>
        <w:t xml:space="preserve"> </w:t>
      </w:r>
      <w:r>
        <w:t>activity</w:t>
      </w:r>
      <w:r>
        <w:rPr>
          <w:spacing w:val="-4"/>
        </w:rPr>
        <w:t xml:space="preserve"> </w:t>
      </w:r>
      <w:r>
        <w:t>and</w:t>
      </w:r>
      <w:r>
        <w:rPr>
          <w:spacing w:val="-4"/>
        </w:rPr>
        <w:t xml:space="preserve"> </w:t>
      </w:r>
      <w:r>
        <w:t>invite</w:t>
      </w:r>
      <w:r>
        <w:rPr>
          <w:spacing w:val="-3"/>
        </w:rPr>
        <w:t xml:space="preserve"> </w:t>
      </w:r>
      <w:r>
        <w:t>people</w:t>
      </w:r>
      <w:r>
        <w:rPr>
          <w:spacing w:val="-4"/>
        </w:rPr>
        <w:t xml:space="preserve"> </w:t>
      </w:r>
      <w:r>
        <w:t>to</w:t>
      </w:r>
      <w:r>
        <w:rPr>
          <w:spacing w:val="-2"/>
        </w:rPr>
        <w:t xml:space="preserve"> </w:t>
      </w:r>
      <w:r>
        <w:t>participate,</w:t>
      </w:r>
      <w:r>
        <w:rPr>
          <w:spacing w:val="-2"/>
        </w:rPr>
        <w:t xml:space="preserve"> </w:t>
      </w:r>
      <w:r>
        <w:t>and then observe what they do. This may or may not be in the natural setting. There are also types of observational research in which the researcher might play an active role. In each of these, the focus of the researcher is on watching, with an open mind, and capturing details of what they see. This may include body language, facial expressions, body position, specific interactions with products or other participants, moments of hesitation, and so on.</w:t>
      </w:r>
    </w:p>
    <w:p w14:paraId="1F884985" w14:textId="77777777" w:rsidR="00000000" w:rsidRDefault="00000000">
      <w:pPr>
        <w:pStyle w:val="BodyText"/>
        <w:kinsoku w:val="0"/>
        <w:overflowPunct w:val="0"/>
        <w:ind w:right="202"/>
      </w:pPr>
      <w:r>
        <w:t>While many types of observation are qualitative (results are textured and descriptive), behavioral observation is a quantitative method (results can be measured). Using this method, the researcher codes or tallies certain specific behaviors over time. For example, a researcher interested in students’ eating habits might code students’ lunch purchases during two-hour observations conducted at a specific</w:t>
      </w:r>
      <w:r>
        <w:rPr>
          <w:spacing w:val="-2"/>
        </w:rPr>
        <w:t xml:space="preserve"> </w:t>
      </w:r>
      <w:r>
        <w:t>cafeteria</w:t>
      </w:r>
      <w:r>
        <w:rPr>
          <w:spacing w:val="-3"/>
        </w:rPr>
        <w:t xml:space="preserve"> </w:t>
      </w:r>
      <w:r>
        <w:t>every</w:t>
      </w:r>
      <w:r>
        <w:rPr>
          <w:spacing w:val="-2"/>
        </w:rPr>
        <w:t xml:space="preserve"> </w:t>
      </w:r>
      <w:r>
        <w:t>Monday</w:t>
      </w:r>
      <w:r>
        <w:rPr>
          <w:spacing w:val="-3"/>
        </w:rPr>
        <w:t xml:space="preserve"> </w:t>
      </w:r>
      <w:r>
        <w:t>over</w:t>
      </w:r>
      <w:r>
        <w:rPr>
          <w:spacing w:val="-3"/>
        </w:rPr>
        <w:t xml:space="preserve"> </w:t>
      </w:r>
      <w:r>
        <w:t>the</w:t>
      </w:r>
      <w:r>
        <w:rPr>
          <w:spacing w:val="-3"/>
        </w:rPr>
        <w:t xml:space="preserve"> </w:t>
      </w:r>
      <w:r>
        <w:t>course</w:t>
      </w:r>
      <w:r>
        <w:rPr>
          <w:spacing w:val="-2"/>
        </w:rPr>
        <w:t xml:space="preserve"> </w:t>
      </w:r>
      <w:r>
        <w:t>of</w:t>
      </w:r>
      <w:r>
        <w:rPr>
          <w:spacing w:val="-2"/>
        </w:rPr>
        <w:t xml:space="preserve"> </w:t>
      </w:r>
      <w:r>
        <w:t>a</w:t>
      </w:r>
      <w:r>
        <w:rPr>
          <w:spacing w:val="-3"/>
        </w:rPr>
        <w:t xml:space="preserve"> </w:t>
      </w:r>
      <w:r>
        <w:t>year.</w:t>
      </w:r>
      <w:r>
        <w:rPr>
          <w:spacing w:val="-3"/>
        </w:rPr>
        <w:t xml:space="preserve"> </w:t>
      </w:r>
      <w:r>
        <w:t>The</w:t>
      </w:r>
      <w:r>
        <w:rPr>
          <w:spacing w:val="-3"/>
        </w:rPr>
        <w:t xml:space="preserve"> </w:t>
      </w:r>
      <w:r>
        <w:t>researcher</w:t>
      </w:r>
      <w:r>
        <w:rPr>
          <w:spacing w:val="-2"/>
        </w:rPr>
        <w:t xml:space="preserve"> </w:t>
      </w:r>
      <w:r>
        <w:t>could</w:t>
      </w:r>
      <w:r>
        <w:rPr>
          <w:spacing w:val="-3"/>
        </w:rPr>
        <w:t xml:space="preserve"> </w:t>
      </w:r>
      <w:r>
        <w:t>then</w:t>
      </w:r>
      <w:r>
        <w:rPr>
          <w:spacing w:val="-3"/>
        </w:rPr>
        <w:t xml:space="preserve"> </w:t>
      </w:r>
      <w:r>
        <w:t>analyze</w:t>
      </w:r>
      <w:r>
        <w:rPr>
          <w:spacing w:val="-3"/>
        </w:rPr>
        <w:t xml:space="preserve"> </w:t>
      </w:r>
      <w:r>
        <w:t>their</w:t>
      </w:r>
      <w:r>
        <w:rPr>
          <w:spacing w:val="-3"/>
        </w:rPr>
        <w:t xml:space="preserve"> </w:t>
      </w:r>
      <w:r>
        <w:t>data to see patterns such as popularity of specific items and changes in purchases over time.</w:t>
      </w:r>
    </w:p>
    <w:p w14:paraId="4A7928BD" w14:textId="77777777" w:rsidR="00000000" w:rsidRDefault="00000000">
      <w:pPr>
        <w:pStyle w:val="BodyText"/>
        <w:kinsoku w:val="0"/>
        <w:overflowPunct w:val="0"/>
        <w:spacing w:before="201"/>
        <w:ind w:left="119"/>
      </w:pPr>
      <w:r>
        <w:t>Observations</w:t>
      </w:r>
      <w:r>
        <w:rPr>
          <w:spacing w:val="-4"/>
        </w:rPr>
        <w:t xml:space="preserve"> </w:t>
      </w:r>
      <w:r>
        <w:t>have</w:t>
      </w:r>
      <w:r>
        <w:rPr>
          <w:spacing w:val="-4"/>
        </w:rPr>
        <w:t xml:space="preserve"> </w:t>
      </w:r>
      <w:r>
        <w:t>the</w:t>
      </w:r>
      <w:r>
        <w:rPr>
          <w:spacing w:val="-4"/>
        </w:rPr>
        <w:t xml:space="preserve"> </w:t>
      </w:r>
      <w:r>
        <w:t>advantage</w:t>
      </w:r>
      <w:r>
        <w:rPr>
          <w:spacing w:val="-4"/>
        </w:rPr>
        <w:t xml:space="preserve"> </w:t>
      </w:r>
      <w:r>
        <w:t>of</w:t>
      </w:r>
      <w:r>
        <w:rPr>
          <w:spacing w:val="-3"/>
        </w:rPr>
        <w:t xml:space="preserve"> </w:t>
      </w:r>
      <w:r>
        <w:t>enabling</w:t>
      </w:r>
      <w:r>
        <w:rPr>
          <w:spacing w:val="-3"/>
        </w:rPr>
        <w:t xml:space="preserve"> </w:t>
      </w:r>
      <w:r>
        <w:t>the</w:t>
      </w:r>
      <w:r>
        <w:rPr>
          <w:spacing w:val="-3"/>
        </w:rPr>
        <w:t xml:space="preserve"> </w:t>
      </w:r>
      <w:r>
        <w:t>researcher</w:t>
      </w:r>
      <w:r>
        <w:rPr>
          <w:spacing w:val="-3"/>
        </w:rPr>
        <w:t xml:space="preserve"> </w:t>
      </w:r>
      <w:r>
        <w:t>to</w:t>
      </w:r>
      <w:r>
        <w:rPr>
          <w:spacing w:val="-3"/>
        </w:rPr>
        <w:t xml:space="preserve"> </w:t>
      </w:r>
      <w:r>
        <w:t>see</w:t>
      </w:r>
      <w:r>
        <w:rPr>
          <w:spacing w:val="-3"/>
        </w:rPr>
        <w:t xml:space="preserve"> </w:t>
      </w:r>
      <w:r>
        <w:t>what</w:t>
      </w:r>
      <w:r>
        <w:rPr>
          <w:spacing w:val="-4"/>
        </w:rPr>
        <w:t xml:space="preserve"> </w:t>
      </w:r>
      <w:r>
        <w:t>someone</w:t>
      </w:r>
      <w:r>
        <w:rPr>
          <w:spacing w:val="-4"/>
        </w:rPr>
        <w:t xml:space="preserve"> </w:t>
      </w:r>
      <w:r>
        <w:t>actually</w:t>
      </w:r>
      <w:r>
        <w:rPr>
          <w:spacing w:val="-4"/>
        </w:rPr>
        <w:t xml:space="preserve"> </w:t>
      </w:r>
      <w:r>
        <w:t>does,</w:t>
      </w:r>
      <w:r>
        <w:rPr>
          <w:spacing w:val="-4"/>
        </w:rPr>
        <w:t xml:space="preserve"> </w:t>
      </w:r>
      <w:r>
        <w:t>as opposed to what they say they do, which might not be the same thing for a variety of reasons.</w:t>
      </w:r>
    </w:p>
    <w:p w14:paraId="251CC80F" w14:textId="77777777" w:rsidR="00000000" w:rsidRDefault="00000000">
      <w:pPr>
        <w:pStyle w:val="BodyText"/>
        <w:kinsoku w:val="0"/>
        <w:overflowPunct w:val="0"/>
        <w:spacing w:before="0"/>
        <w:ind w:left="119" w:right="146"/>
      </w:pPr>
      <w:r>
        <w:t>Drawbacks to observations can include limited access for observing the desired activity in as real a setting as possible, and of course, if there is no discussion with the person being observed, it isn’t possible</w:t>
      </w:r>
      <w:r>
        <w:rPr>
          <w:spacing w:val="-3"/>
        </w:rPr>
        <w:t xml:space="preserve"> </w:t>
      </w:r>
      <w:r>
        <w:t>to</w:t>
      </w:r>
      <w:r>
        <w:rPr>
          <w:spacing w:val="-2"/>
        </w:rPr>
        <w:t xml:space="preserve"> </w:t>
      </w:r>
      <w:r>
        <w:t>fully</w:t>
      </w:r>
      <w:r>
        <w:rPr>
          <w:spacing w:val="-3"/>
        </w:rPr>
        <w:t xml:space="preserve"> </w:t>
      </w:r>
      <w:r>
        <w:t>understand</w:t>
      </w:r>
      <w:r>
        <w:rPr>
          <w:spacing w:val="-3"/>
        </w:rPr>
        <w:t xml:space="preserve"> </w:t>
      </w:r>
      <w:r>
        <w:t>their</w:t>
      </w:r>
      <w:r>
        <w:rPr>
          <w:spacing w:val="-3"/>
        </w:rPr>
        <w:t xml:space="preserve"> </w:t>
      </w:r>
      <w:r>
        <w:t>underlying</w:t>
      </w:r>
      <w:r>
        <w:rPr>
          <w:spacing w:val="-5"/>
        </w:rPr>
        <w:t xml:space="preserve"> </w:t>
      </w:r>
      <w:r>
        <w:t>needs</w:t>
      </w:r>
      <w:r>
        <w:rPr>
          <w:spacing w:val="-3"/>
        </w:rPr>
        <w:t xml:space="preserve"> </w:t>
      </w:r>
      <w:r>
        <w:t>or</w:t>
      </w:r>
      <w:r>
        <w:rPr>
          <w:spacing w:val="-2"/>
        </w:rPr>
        <w:t xml:space="preserve"> </w:t>
      </w:r>
      <w:r>
        <w:t>motivation.</w:t>
      </w:r>
      <w:r>
        <w:rPr>
          <w:spacing w:val="40"/>
        </w:rPr>
        <w:t xml:space="preserve"> </w:t>
      </w:r>
      <w:r>
        <w:t>Something</w:t>
      </w:r>
      <w:r>
        <w:rPr>
          <w:spacing w:val="-2"/>
        </w:rPr>
        <w:t xml:space="preserve"> </w:t>
      </w:r>
      <w:r>
        <w:t>to</w:t>
      </w:r>
      <w:r>
        <w:rPr>
          <w:spacing w:val="-1"/>
        </w:rPr>
        <w:t xml:space="preserve"> </w:t>
      </w:r>
      <w:r>
        <w:t>keep</w:t>
      </w:r>
      <w:r>
        <w:rPr>
          <w:spacing w:val="-3"/>
        </w:rPr>
        <w:t xml:space="preserve"> </w:t>
      </w:r>
      <w:r>
        <w:t>in</w:t>
      </w:r>
      <w:r>
        <w:rPr>
          <w:spacing w:val="-2"/>
        </w:rPr>
        <w:t xml:space="preserve"> </w:t>
      </w:r>
      <w:r>
        <w:t>mind</w:t>
      </w:r>
      <w:r>
        <w:rPr>
          <w:spacing w:val="-2"/>
        </w:rPr>
        <w:t xml:space="preserve"> </w:t>
      </w:r>
      <w:r>
        <w:t>is</w:t>
      </w:r>
      <w:r>
        <w:rPr>
          <w:spacing w:val="-3"/>
        </w:rPr>
        <w:t xml:space="preserve"> </w:t>
      </w:r>
      <w:r>
        <w:t>that</w:t>
      </w:r>
      <w:r>
        <w:rPr>
          <w:spacing w:val="-3"/>
        </w:rPr>
        <w:t xml:space="preserve"> </w:t>
      </w:r>
      <w:r>
        <w:t>the researcher</w:t>
      </w:r>
      <w:r>
        <w:rPr>
          <w:spacing w:val="-2"/>
        </w:rPr>
        <w:t xml:space="preserve"> </w:t>
      </w:r>
      <w:r>
        <w:t>observes</w:t>
      </w:r>
      <w:r>
        <w:rPr>
          <w:spacing w:val="-2"/>
        </w:rPr>
        <w:t xml:space="preserve"> </w:t>
      </w:r>
      <w:r>
        <w:t>and</w:t>
      </w:r>
      <w:r>
        <w:rPr>
          <w:spacing w:val="-2"/>
        </w:rPr>
        <w:t xml:space="preserve"> </w:t>
      </w:r>
      <w:r>
        <w:t>acts</w:t>
      </w:r>
      <w:r>
        <w:rPr>
          <w:spacing w:val="-2"/>
        </w:rPr>
        <w:t xml:space="preserve"> </w:t>
      </w:r>
      <w:r>
        <w:t>through</w:t>
      </w:r>
      <w:r>
        <w:rPr>
          <w:spacing w:val="-1"/>
        </w:rPr>
        <w:t xml:space="preserve"> </w:t>
      </w:r>
      <w:r>
        <w:t>their</w:t>
      </w:r>
      <w:r>
        <w:rPr>
          <w:spacing w:val="-2"/>
        </w:rPr>
        <w:t xml:space="preserve"> </w:t>
      </w:r>
      <w:r>
        <w:t>own</w:t>
      </w:r>
      <w:r>
        <w:rPr>
          <w:spacing w:val="-1"/>
        </w:rPr>
        <w:t xml:space="preserve"> </w:t>
      </w:r>
      <w:r>
        <w:t>worldview</w:t>
      </w:r>
      <w:r>
        <w:rPr>
          <w:spacing w:val="-2"/>
        </w:rPr>
        <w:t xml:space="preserve"> </w:t>
      </w:r>
      <w:r>
        <w:t>and</w:t>
      </w:r>
      <w:r>
        <w:rPr>
          <w:spacing w:val="-1"/>
        </w:rPr>
        <w:t xml:space="preserve"> </w:t>
      </w:r>
      <w:r>
        <w:t>using</w:t>
      </w:r>
      <w:r>
        <w:rPr>
          <w:spacing w:val="-1"/>
        </w:rPr>
        <w:t xml:space="preserve"> </w:t>
      </w:r>
      <w:r>
        <w:t>their</w:t>
      </w:r>
      <w:r>
        <w:rPr>
          <w:spacing w:val="-2"/>
        </w:rPr>
        <w:t xml:space="preserve"> </w:t>
      </w:r>
      <w:r>
        <w:t>own</w:t>
      </w:r>
      <w:r>
        <w:rPr>
          <w:spacing w:val="-1"/>
        </w:rPr>
        <w:t xml:space="preserve"> </w:t>
      </w:r>
      <w:r>
        <w:t>experiences, and</w:t>
      </w:r>
      <w:r>
        <w:rPr>
          <w:spacing w:val="-2"/>
        </w:rPr>
        <w:t xml:space="preserve"> </w:t>
      </w:r>
      <w:r>
        <w:t>should therefore be aware of the potential for bias and cultural assumptions in their observation.</w:t>
      </w:r>
    </w:p>
    <w:p w14:paraId="5C33A26B" w14:textId="77777777" w:rsidR="00000000" w:rsidRDefault="00000000">
      <w:pPr>
        <w:pStyle w:val="Heading4"/>
        <w:kinsoku w:val="0"/>
        <w:overflowPunct w:val="0"/>
        <w:ind w:left="119"/>
        <w:rPr>
          <w:spacing w:val="-2"/>
        </w:rPr>
      </w:pPr>
      <w:bookmarkStart w:id="5" w:name="Interviews"/>
      <w:bookmarkEnd w:id="5"/>
      <w:r>
        <w:rPr>
          <w:spacing w:val="-2"/>
        </w:rPr>
        <w:t>Interviews</w:t>
      </w:r>
    </w:p>
    <w:p w14:paraId="43EABAD6" w14:textId="77777777" w:rsidR="00000000" w:rsidRDefault="00000000">
      <w:pPr>
        <w:pStyle w:val="BodyText"/>
        <w:kinsoku w:val="0"/>
        <w:overflowPunct w:val="0"/>
        <w:spacing w:before="160"/>
        <w:ind w:left="119"/>
      </w:pPr>
      <w:r>
        <w:t>Interviews can be used to establish rapport, develop empathy, and get a better understanding of someone’s</w:t>
      </w:r>
      <w:r>
        <w:rPr>
          <w:spacing w:val="-4"/>
        </w:rPr>
        <w:t xml:space="preserve"> </w:t>
      </w:r>
      <w:r>
        <w:t>thoughts</w:t>
      </w:r>
      <w:r>
        <w:rPr>
          <w:spacing w:val="-4"/>
        </w:rPr>
        <w:t xml:space="preserve"> </w:t>
      </w:r>
      <w:r>
        <w:t>and</w:t>
      </w:r>
      <w:r>
        <w:rPr>
          <w:spacing w:val="-4"/>
        </w:rPr>
        <w:t xml:space="preserve"> </w:t>
      </w:r>
      <w:r>
        <w:t>actions</w:t>
      </w:r>
      <w:r>
        <w:rPr>
          <w:spacing w:val="-4"/>
        </w:rPr>
        <w:t xml:space="preserve"> </w:t>
      </w:r>
      <w:r>
        <w:t>as</w:t>
      </w:r>
      <w:r>
        <w:rPr>
          <w:spacing w:val="-4"/>
        </w:rPr>
        <w:t xml:space="preserve"> </w:t>
      </w:r>
      <w:r>
        <w:t>well</w:t>
      </w:r>
      <w:r>
        <w:rPr>
          <w:spacing w:val="-3"/>
        </w:rPr>
        <w:t xml:space="preserve"> </w:t>
      </w:r>
      <w:r>
        <w:t>as</w:t>
      </w:r>
      <w:r>
        <w:rPr>
          <w:spacing w:val="-4"/>
        </w:rPr>
        <w:t xml:space="preserve"> </w:t>
      </w:r>
      <w:r>
        <w:t>their</w:t>
      </w:r>
      <w:r>
        <w:rPr>
          <w:spacing w:val="-3"/>
        </w:rPr>
        <w:t xml:space="preserve"> </w:t>
      </w:r>
      <w:r>
        <w:t>underlying</w:t>
      </w:r>
      <w:r>
        <w:rPr>
          <w:spacing w:val="-4"/>
        </w:rPr>
        <w:t xml:space="preserve"> </w:t>
      </w:r>
      <w:r>
        <w:t>needs</w:t>
      </w:r>
      <w:r>
        <w:rPr>
          <w:spacing w:val="-2"/>
        </w:rPr>
        <w:t xml:space="preserve"> </w:t>
      </w:r>
      <w:r>
        <w:t>or</w:t>
      </w:r>
      <w:r>
        <w:rPr>
          <w:spacing w:val="-4"/>
        </w:rPr>
        <w:t xml:space="preserve"> </w:t>
      </w:r>
      <w:r>
        <w:t>motivation.</w:t>
      </w:r>
      <w:r>
        <w:rPr>
          <w:spacing w:val="-4"/>
        </w:rPr>
        <w:t xml:space="preserve"> </w:t>
      </w:r>
      <w:r>
        <w:t>Like</w:t>
      </w:r>
      <w:r>
        <w:rPr>
          <w:spacing w:val="-3"/>
        </w:rPr>
        <w:t xml:space="preserve"> </w:t>
      </w:r>
      <w:r>
        <w:t>most</w:t>
      </w:r>
      <w:r>
        <w:rPr>
          <w:spacing w:val="-3"/>
        </w:rPr>
        <w:t xml:space="preserve"> </w:t>
      </w:r>
      <w:r>
        <w:t>observations, interviewing is generally qualitative.</w:t>
      </w:r>
    </w:p>
    <w:p w14:paraId="1F0E8706" w14:textId="77777777" w:rsidR="00000000" w:rsidRDefault="00000000">
      <w:pPr>
        <w:pStyle w:val="BodyText"/>
        <w:kinsoku w:val="0"/>
        <w:overflowPunct w:val="0"/>
        <w:spacing w:before="160"/>
        <w:ind w:left="119"/>
        <w:sectPr w:rsidR="00000000">
          <w:pgSz w:w="12240" w:h="15840"/>
          <w:pgMar w:top="1400" w:right="1300" w:bottom="1260" w:left="1320" w:header="0" w:footer="1078" w:gutter="0"/>
          <w:cols w:space="720"/>
          <w:noEndnote/>
        </w:sectPr>
      </w:pPr>
    </w:p>
    <w:p w14:paraId="0B5EBE82" w14:textId="77777777" w:rsidR="00000000" w:rsidRDefault="00000000">
      <w:pPr>
        <w:pStyle w:val="BodyText"/>
        <w:kinsoku w:val="0"/>
        <w:overflowPunct w:val="0"/>
        <w:spacing w:before="40"/>
        <w:ind w:right="202"/>
      </w:pPr>
      <w:r>
        <w:lastRenderedPageBreak/>
        <w:t>Design researchers may conduct interviews with a target user, as well as with other stakeholders, and subject matter experts (SMEs). Interviews can be done by email, phone, video call, or in person. When done</w:t>
      </w:r>
      <w:r>
        <w:rPr>
          <w:spacing w:val="-3"/>
        </w:rPr>
        <w:t xml:space="preserve"> </w:t>
      </w:r>
      <w:r>
        <w:t>by</w:t>
      </w:r>
      <w:r>
        <w:rPr>
          <w:spacing w:val="-2"/>
        </w:rPr>
        <w:t xml:space="preserve"> </w:t>
      </w:r>
      <w:r>
        <w:t>email,</w:t>
      </w:r>
      <w:r>
        <w:rPr>
          <w:spacing w:val="-3"/>
        </w:rPr>
        <w:t xml:space="preserve"> </w:t>
      </w:r>
      <w:r>
        <w:t>interviewees</w:t>
      </w:r>
      <w:r>
        <w:rPr>
          <w:spacing w:val="-3"/>
        </w:rPr>
        <w:t xml:space="preserve"> </w:t>
      </w:r>
      <w:r>
        <w:t>have</w:t>
      </w:r>
      <w:r>
        <w:rPr>
          <w:spacing w:val="-3"/>
        </w:rPr>
        <w:t xml:space="preserve"> </w:t>
      </w:r>
      <w:r>
        <w:t>more</w:t>
      </w:r>
      <w:r>
        <w:rPr>
          <w:spacing w:val="-2"/>
        </w:rPr>
        <w:t xml:space="preserve"> </w:t>
      </w:r>
      <w:r>
        <w:t>time</w:t>
      </w:r>
      <w:r>
        <w:rPr>
          <w:spacing w:val="-2"/>
        </w:rPr>
        <w:t xml:space="preserve"> </w:t>
      </w:r>
      <w:r>
        <w:t>to</w:t>
      </w:r>
      <w:r>
        <w:rPr>
          <w:spacing w:val="-2"/>
        </w:rPr>
        <w:t xml:space="preserve"> </w:t>
      </w:r>
      <w:r>
        <w:t>think</w:t>
      </w:r>
      <w:r>
        <w:rPr>
          <w:spacing w:val="-1"/>
        </w:rPr>
        <w:t xml:space="preserve"> </w:t>
      </w:r>
      <w:r>
        <w:t>about</w:t>
      </w:r>
      <w:r>
        <w:rPr>
          <w:spacing w:val="-3"/>
        </w:rPr>
        <w:t xml:space="preserve"> </w:t>
      </w:r>
      <w:r>
        <w:t>and</w:t>
      </w:r>
      <w:r>
        <w:rPr>
          <w:spacing w:val="-2"/>
        </w:rPr>
        <w:t xml:space="preserve"> </w:t>
      </w:r>
      <w:r>
        <w:t>compose</w:t>
      </w:r>
      <w:r>
        <w:rPr>
          <w:spacing w:val="-3"/>
        </w:rPr>
        <w:t xml:space="preserve"> </w:t>
      </w:r>
      <w:r>
        <w:t>their</w:t>
      </w:r>
      <w:r>
        <w:rPr>
          <w:spacing w:val="-2"/>
        </w:rPr>
        <w:t xml:space="preserve"> </w:t>
      </w:r>
      <w:r>
        <w:t>answer,</w:t>
      </w:r>
      <w:r>
        <w:rPr>
          <w:spacing w:val="-3"/>
        </w:rPr>
        <w:t xml:space="preserve"> </w:t>
      </w:r>
      <w:r>
        <w:t>and</w:t>
      </w:r>
      <w:r>
        <w:rPr>
          <w:spacing w:val="-2"/>
        </w:rPr>
        <w:t xml:space="preserve"> </w:t>
      </w:r>
      <w:r>
        <w:t>can</w:t>
      </w:r>
      <w:r>
        <w:rPr>
          <w:spacing w:val="-3"/>
        </w:rPr>
        <w:t xml:space="preserve"> </w:t>
      </w:r>
      <w:r>
        <w:t>answer at their convenience, but the interviewer is not able to ask follow-up questions. Video or in-person interviews are preferable to phone interviews because the researcher can ask follow-up questions as well as look for non-verbal communication such as facial expressions.</w:t>
      </w:r>
    </w:p>
    <w:p w14:paraId="4CBF4616" w14:textId="77777777" w:rsidR="00000000" w:rsidRDefault="00000000">
      <w:pPr>
        <w:pStyle w:val="BodyText"/>
        <w:kinsoku w:val="0"/>
        <w:overflowPunct w:val="0"/>
        <w:ind w:right="202"/>
      </w:pPr>
      <w:r>
        <w:t>Phone,</w:t>
      </w:r>
      <w:r>
        <w:rPr>
          <w:spacing w:val="-3"/>
        </w:rPr>
        <w:t xml:space="preserve"> </w:t>
      </w:r>
      <w:r>
        <w:t>virtual,</w:t>
      </w:r>
      <w:r>
        <w:rPr>
          <w:spacing w:val="-3"/>
        </w:rPr>
        <w:t xml:space="preserve"> </w:t>
      </w:r>
      <w:r>
        <w:t>and</w:t>
      </w:r>
      <w:r>
        <w:rPr>
          <w:spacing w:val="-3"/>
        </w:rPr>
        <w:t xml:space="preserve"> </w:t>
      </w:r>
      <w:r>
        <w:t>in-person</w:t>
      </w:r>
      <w:r>
        <w:rPr>
          <w:spacing w:val="-3"/>
        </w:rPr>
        <w:t xml:space="preserve"> </w:t>
      </w:r>
      <w:r>
        <w:t>interviews</w:t>
      </w:r>
      <w:r>
        <w:rPr>
          <w:spacing w:val="-3"/>
        </w:rPr>
        <w:t xml:space="preserve"> </w:t>
      </w:r>
      <w:r>
        <w:t>permit</w:t>
      </w:r>
      <w:r>
        <w:rPr>
          <w:spacing w:val="-2"/>
        </w:rPr>
        <w:t xml:space="preserve"> </w:t>
      </w:r>
      <w:r>
        <w:t>the</w:t>
      </w:r>
      <w:r>
        <w:rPr>
          <w:spacing w:val="-2"/>
        </w:rPr>
        <w:t xml:space="preserve"> </w:t>
      </w:r>
      <w:r>
        <w:t>researcher</w:t>
      </w:r>
      <w:r>
        <w:rPr>
          <w:spacing w:val="-2"/>
        </w:rPr>
        <w:t xml:space="preserve"> </w:t>
      </w:r>
      <w:r>
        <w:t>to</w:t>
      </w:r>
      <w:r>
        <w:rPr>
          <w:spacing w:val="-1"/>
        </w:rPr>
        <w:t xml:space="preserve"> </w:t>
      </w:r>
      <w:r>
        <w:t>ask</w:t>
      </w:r>
      <w:r>
        <w:rPr>
          <w:spacing w:val="-3"/>
        </w:rPr>
        <w:t xml:space="preserve"> </w:t>
      </w:r>
      <w:r>
        <w:t>“why”</w:t>
      </w:r>
      <w:r>
        <w:rPr>
          <w:spacing w:val="-3"/>
        </w:rPr>
        <w:t xml:space="preserve"> </w:t>
      </w:r>
      <w:r>
        <w:t>–</w:t>
      </w:r>
      <w:r>
        <w:rPr>
          <w:spacing w:val="-2"/>
        </w:rPr>
        <w:t xml:space="preserve"> </w:t>
      </w:r>
      <w:r>
        <w:t>this</w:t>
      </w:r>
      <w:r>
        <w:rPr>
          <w:spacing w:val="-3"/>
        </w:rPr>
        <w:t xml:space="preserve"> </w:t>
      </w:r>
      <w:r>
        <w:t>simple,</w:t>
      </w:r>
      <w:r>
        <w:rPr>
          <w:spacing w:val="-1"/>
        </w:rPr>
        <w:t xml:space="preserve"> </w:t>
      </w:r>
      <w:r>
        <w:t>one-word question is a powerful tool for unpacking users’ experiences and worldview.</w:t>
      </w:r>
      <w:r>
        <w:rPr>
          <w:spacing w:val="40"/>
        </w:rPr>
        <w:t xml:space="preserve"> </w:t>
      </w:r>
      <w:r>
        <w:t>Two ways to reduce researcher</w:t>
      </w:r>
      <w:r>
        <w:rPr>
          <w:spacing w:val="-3"/>
        </w:rPr>
        <w:t xml:space="preserve"> </w:t>
      </w:r>
      <w:r>
        <w:t>bias</w:t>
      </w:r>
      <w:r>
        <w:rPr>
          <w:spacing w:val="-3"/>
        </w:rPr>
        <w:t xml:space="preserve"> </w:t>
      </w:r>
      <w:r>
        <w:t>in</w:t>
      </w:r>
      <w:r>
        <w:rPr>
          <w:spacing w:val="-3"/>
        </w:rPr>
        <w:t xml:space="preserve"> </w:t>
      </w:r>
      <w:r>
        <w:t>interviews</w:t>
      </w:r>
      <w:r>
        <w:rPr>
          <w:spacing w:val="-3"/>
        </w:rPr>
        <w:t xml:space="preserve"> </w:t>
      </w:r>
      <w:r>
        <w:t>are</w:t>
      </w:r>
      <w:r>
        <w:rPr>
          <w:spacing w:val="-3"/>
        </w:rPr>
        <w:t xml:space="preserve"> </w:t>
      </w:r>
      <w:r>
        <w:t>to</w:t>
      </w:r>
      <w:r>
        <w:rPr>
          <w:spacing w:val="-2"/>
        </w:rPr>
        <w:t xml:space="preserve"> </w:t>
      </w:r>
      <w:r>
        <w:t>craft</w:t>
      </w:r>
      <w:r>
        <w:rPr>
          <w:spacing w:val="-3"/>
        </w:rPr>
        <w:t xml:space="preserve"> </w:t>
      </w:r>
      <w:r>
        <w:t>questions</w:t>
      </w:r>
      <w:r>
        <w:rPr>
          <w:spacing w:val="-3"/>
        </w:rPr>
        <w:t xml:space="preserve"> </w:t>
      </w:r>
      <w:r>
        <w:t>that</w:t>
      </w:r>
      <w:r>
        <w:rPr>
          <w:spacing w:val="-3"/>
        </w:rPr>
        <w:t xml:space="preserve"> </w:t>
      </w:r>
      <w:r>
        <w:t>invite</w:t>
      </w:r>
      <w:r>
        <w:rPr>
          <w:spacing w:val="-3"/>
        </w:rPr>
        <w:t xml:space="preserve"> </w:t>
      </w:r>
      <w:r>
        <w:t>the</w:t>
      </w:r>
      <w:r>
        <w:rPr>
          <w:spacing w:val="-3"/>
        </w:rPr>
        <w:t xml:space="preserve"> </w:t>
      </w:r>
      <w:r>
        <w:t>user</w:t>
      </w:r>
      <w:r>
        <w:rPr>
          <w:spacing w:val="-3"/>
        </w:rPr>
        <w:t xml:space="preserve"> </w:t>
      </w:r>
      <w:r>
        <w:t>without</w:t>
      </w:r>
      <w:r>
        <w:rPr>
          <w:spacing w:val="-3"/>
        </w:rPr>
        <w:t xml:space="preserve"> </w:t>
      </w:r>
      <w:r>
        <w:t>leading</w:t>
      </w:r>
      <w:r>
        <w:rPr>
          <w:spacing w:val="-3"/>
        </w:rPr>
        <w:t xml:space="preserve"> </w:t>
      </w:r>
      <w:r>
        <w:t>them,</w:t>
      </w:r>
      <w:r>
        <w:rPr>
          <w:spacing w:val="-3"/>
        </w:rPr>
        <w:t xml:space="preserve"> </w:t>
      </w:r>
      <w:r>
        <w:t>and</w:t>
      </w:r>
      <w:r>
        <w:rPr>
          <w:spacing w:val="-3"/>
        </w:rPr>
        <w:t xml:space="preserve"> </w:t>
      </w:r>
      <w:r>
        <w:t>to listen with an open and empathetic mind.</w:t>
      </w:r>
    </w:p>
    <w:p w14:paraId="60F0910F" w14:textId="77777777" w:rsidR="00000000" w:rsidRDefault="00000000">
      <w:pPr>
        <w:pStyle w:val="Heading4"/>
        <w:kinsoku w:val="0"/>
        <w:overflowPunct w:val="0"/>
        <w:rPr>
          <w:spacing w:val="-2"/>
        </w:rPr>
      </w:pPr>
      <w:bookmarkStart w:id="6" w:name="Contextual inquiry"/>
      <w:bookmarkEnd w:id="6"/>
      <w:r>
        <w:rPr>
          <w:spacing w:val="-2"/>
        </w:rPr>
        <w:t>Contextual</w:t>
      </w:r>
      <w:r>
        <w:rPr>
          <w:spacing w:val="5"/>
        </w:rPr>
        <w:t xml:space="preserve"> </w:t>
      </w:r>
      <w:r>
        <w:rPr>
          <w:spacing w:val="-2"/>
        </w:rPr>
        <w:t>inquiry</w:t>
      </w:r>
    </w:p>
    <w:p w14:paraId="07F9C8D7" w14:textId="77777777" w:rsidR="00000000" w:rsidRDefault="00000000">
      <w:pPr>
        <w:pStyle w:val="BodyText"/>
        <w:kinsoku w:val="0"/>
        <w:overflowPunct w:val="0"/>
        <w:ind w:right="185"/>
      </w:pPr>
      <w:r>
        <w:t>Contextual inquiry (also referred to as an in-depth interview) is an approach that combines observing people in their natural environment with an interview. Instead of just passively watching the person, you also ask questions to better understand underlying motivations, beliefs, and emotions that may be influencing</w:t>
      </w:r>
      <w:r>
        <w:rPr>
          <w:spacing w:val="-3"/>
        </w:rPr>
        <w:t xml:space="preserve"> </w:t>
      </w:r>
      <w:r>
        <w:t>their</w:t>
      </w:r>
      <w:r>
        <w:rPr>
          <w:spacing w:val="-4"/>
        </w:rPr>
        <w:t xml:space="preserve"> </w:t>
      </w:r>
      <w:r>
        <w:t>actions.</w:t>
      </w:r>
      <w:r>
        <w:rPr>
          <w:spacing w:val="-3"/>
        </w:rPr>
        <w:t xml:space="preserve"> </w:t>
      </w:r>
      <w:r>
        <w:t>For</w:t>
      </w:r>
      <w:r>
        <w:rPr>
          <w:spacing w:val="-4"/>
        </w:rPr>
        <w:t xml:space="preserve"> </w:t>
      </w:r>
      <w:r>
        <w:t>example,</w:t>
      </w:r>
      <w:r>
        <w:rPr>
          <w:spacing w:val="-4"/>
        </w:rPr>
        <w:t xml:space="preserve"> </w:t>
      </w:r>
      <w:r>
        <w:t>if</w:t>
      </w:r>
      <w:r>
        <w:rPr>
          <w:spacing w:val="-3"/>
        </w:rPr>
        <w:t xml:space="preserve"> </w:t>
      </w:r>
      <w:r>
        <w:t>you</w:t>
      </w:r>
      <w:r>
        <w:rPr>
          <w:spacing w:val="-4"/>
        </w:rPr>
        <w:t xml:space="preserve"> </w:t>
      </w:r>
      <w:r>
        <w:t>are</w:t>
      </w:r>
      <w:r>
        <w:rPr>
          <w:spacing w:val="-4"/>
        </w:rPr>
        <w:t xml:space="preserve"> </w:t>
      </w:r>
      <w:r>
        <w:t>observing</w:t>
      </w:r>
      <w:r>
        <w:rPr>
          <w:spacing w:val="-4"/>
        </w:rPr>
        <w:t xml:space="preserve"> </w:t>
      </w:r>
      <w:r>
        <w:t>someone</w:t>
      </w:r>
      <w:r>
        <w:rPr>
          <w:spacing w:val="-4"/>
        </w:rPr>
        <w:t xml:space="preserve"> </w:t>
      </w:r>
      <w:r>
        <w:t>who</w:t>
      </w:r>
      <w:r>
        <w:rPr>
          <w:spacing w:val="-3"/>
        </w:rPr>
        <w:t xml:space="preserve"> </w:t>
      </w:r>
      <w:r>
        <w:t>has</w:t>
      </w:r>
      <w:r>
        <w:rPr>
          <w:spacing w:val="-2"/>
        </w:rPr>
        <w:t xml:space="preserve"> </w:t>
      </w:r>
      <w:r>
        <w:t>carpal</w:t>
      </w:r>
      <w:r>
        <w:rPr>
          <w:spacing w:val="-4"/>
        </w:rPr>
        <w:t xml:space="preserve"> </w:t>
      </w:r>
      <w:r>
        <w:t>tunnel</w:t>
      </w:r>
      <w:r>
        <w:rPr>
          <w:spacing w:val="-3"/>
        </w:rPr>
        <w:t xml:space="preserve"> </w:t>
      </w:r>
      <w:r>
        <w:t>syndrome</w:t>
      </w:r>
      <w:r>
        <w:rPr>
          <w:spacing w:val="-4"/>
        </w:rPr>
        <w:t xml:space="preserve"> </w:t>
      </w:r>
      <w:r>
        <w:t xml:space="preserve">as they write a note, you will be able to see some of the challenges they experience and any adaptations they have found to make it easier for them (referred to as “workarounds”). In contextual inquiry, you can also ask them about </w:t>
      </w:r>
      <w:r>
        <w:rPr>
          <w:i/>
          <w:iCs/>
        </w:rPr>
        <w:t xml:space="preserve">why </w:t>
      </w:r>
      <w:r>
        <w:t>they developed that approach, what else they have tried and what were the</w:t>
      </w:r>
      <w:r>
        <w:rPr>
          <w:spacing w:val="-3"/>
        </w:rPr>
        <w:t xml:space="preserve"> </w:t>
      </w:r>
      <w:r>
        <w:t>results,</w:t>
      </w:r>
      <w:r>
        <w:rPr>
          <w:spacing w:val="-3"/>
        </w:rPr>
        <w:t xml:space="preserve"> </w:t>
      </w:r>
      <w:r>
        <w:t>what</w:t>
      </w:r>
      <w:r>
        <w:rPr>
          <w:spacing w:val="-3"/>
        </w:rPr>
        <w:t xml:space="preserve"> </w:t>
      </w:r>
      <w:r>
        <w:t>is</w:t>
      </w:r>
      <w:r>
        <w:rPr>
          <w:spacing w:val="-3"/>
        </w:rPr>
        <w:t xml:space="preserve"> </w:t>
      </w:r>
      <w:r>
        <w:t>still</w:t>
      </w:r>
      <w:r>
        <w:rPr>
          <w:spacing w:val="-3"/>
        </w:rPr>
        <w:t xml:space="preserve"> </w:t>
      </w:r>
      <w:r>
        <w:t>problematic</w:t>
      </w:r>
      <w:r>
        <w:rPr>
          <w:spacing w:val="-4"/>
        </w:rPr>
        <w:t xml:space="preserve"> </w:t>
      </w:r>
      <w:r>
        <w:t>about</w:t>
      </w:r>
      <w:r>
        <w:rPr>
          <w:spacing w:val="-3"/>
        </w:rPr>
        <w:t xml:space="preserve"> </w:t>
      </w:r>
      <w:r>
        <w:t>what</w:t>
      </w:r>
      <w:r>
        <w:rPr>
          <w:spacing w:val="-2"/>
        </w:rPr>
        <w:t xml:space="preserve"> </w:t>
      </w:r>
      <w:r>
        <w:t>they do</w:t>
      </w:r>
      <w:r>
        <w:rPr>
          <w:spacing w:val="-2"/>
        </w:rPr>
        <w:t xml:space="preserve"> </w:t>
      </w:r>
      <w:r>
        <w:t>now,</w:t>
      </w:r>
      <w:r>
        <w:rPr>
          <w:spacing w:val="-3"/>
        </w:rPr>
        <w:t xml:space="preserve"> </w:t>
      </w:r>
      <w:r>
        <w:t>and</w:t>
      </w:r>
      <w:r>
        <w:rPr>
          <w:spacing w:val="-1"/>
        </w:rPr>
        <w:t xml:space="preserve"> </w:t>
      </w:r>
      <w:r>
        <w:t>so</w:t>
      </w:r>
      <w:r>
        <w:rPr>
          <w:spacing w:val="-2"/>
        </w:rPr>
        <w:t xml:space="preserve"> </w:t>
      </w:r>
      <w:r>
        <w:t>on.</w:t>
      </w:r>
      <w:r>
        <w:rPr>
          <w:spacing w:val="-3"/>
        </w:rPr>
        <w:t xml:space="preserve"> </w:t>
      </w:r>
      <w:r>
        <w:t>In</w:t>
      </w:r>
      <w:r>
        <w:rPr>
          <w:spacing w:val="-2"/>
        </w:rPr>
        <w:t xml:space="preserve"> </w:t>
      </w:r>
      <w:r>
        <w:t>this</w:t>
      </w:r>
      <w:r>
        <w:rPr>
          <w:spacing w:val="-1"/>
        </w:rPr>
        <w:t xml:space="preserve"> </w:t>
      </w:r>
      <w:r>
        <w:t>approach,</w:t>
      </w:r>
      <w:r>
        <w:rPr>
          <w:spacing w:val="-3"/>
        </w:rPr>
        <w:t xml:space="preserve"> </w:t>
      </w:r>
      <w:r>
        <w:t>it</w:t>
      </w:r>
      <w:r>
        <w:rPr>
          <w:spacing w:val="-2"/>
        </w:rPr>
        <w:t xml:space="preserve"> </w:t>
      </w:r>
      <w:r>
        <w:t>is</w:t>
      </w:r>
      <w:r>
        <w:rPr>
          <w:spacing w:val="-3"/>
        </w:rPr>
        <w:t xml:space="preserve"> </w:t>
      </w:r>
      <w:r>
        <w:t xml:space="preserve">important to apply the same guidelines for both effective observations </w:t>
      </w:r>
      <w:r>
        <w:rPr>
          <w:i/>
          <w:iCs/>
        </w:rPr>
        <w:t xml:space="preserve">and </w:t>
      </w:r>
      <w:r>
        <w:t>for effective interviews.</w:t>
      </w:r>
    </w:p>
    <w:p w14:paraId="149A9229" w14:textId="77777777" w:rsidR="00000000" w:rsidRDefault="00000000">
      <w:pPr>
        <w:pStyle w:val="Heading4"/>
        <w:kinsoku w:val="0"/>
        <w:overflowPunct w:val="0"/>
        <w:spacing w:before="201"/>
        <w:rPr>
          <w:spacing w:val="-2"/>
        </w:rPr>
      </w:pPr>
      <w:bookmarkStart w:id="7" w:name="Textual analysis"/>
      <w:bookmarkEnd w:id="7"/>
      <w:r>
        <w:t>Textual</w:t>
      </w:r>
      <w:r>
        <w:rPr>
          <w:spacing w:val="-9"/>
        </w:rPr>
        <w:t xml:space="preserve"> </w:t>
      </w:r>
      <w:r>
        <w:rPr>
          <w:spacing w:val="-2"/>
        </w:rPr>
        <w:t>analysis</w:t>
      </w:r>
    </w:p>
    <w:p w14:paraId="08E5EF43" w14:textId="77777777" w:rsidR="00000000" w:rsidRDefault="00000000">
      <w:pPr>
        <w:pStyle w:val="BodyText"/>
        <w:kinsoku w:val="0"/>
        <w:overflowPunct w:val="0"/>
        <w:ind w:right="146"/>
      </w:pPr>
      <w:r>
        <w:t>Textual analysis is an approach for drawing insights from qualitative, textual data by looking at the content and structure of that data, and understanding the historical and cultural context that existed when the data was created. Datasets can include transcripts from interviews, survey results, product reviews, social media posts, and much more. Within textual analysis, there are many specific analytical tools that can be applied, such as looking at word frequency, word collocation (groups of words that frequently appear together), coding and tagging groups of text by topic, and others. Textual analysis is most</w:t>
      </w:r>
      <w:r>
        <w:rPr>
          <w:spacing w:val="-3"/>
        </w:rPr>
        <w:t xml:space="preserve"> </w:t>
      </w:r>
      <w:r>
        <w:t>often</w:t>
      </w:r>
      <w:r>
        <w:rPr>
          <w:spacing w:val="-2"/>
        </w:rPr>
        <w:t xml:space="preserve"> </w:t>
      </w:r>
      <w:r>
        <w:t>used</w:t>
      </w:r>
      <w:r>
        <w:rPr>
          <w:spacing w:val="-3"/>
        </w:rPr>
        <w:t xml:space="preserve"> </w:t>
      </w:r>
      <w:r>
        <w:t>for</w:t>
      </w:r>
      <w:r>
        <w:rPr>
          <w:spacing w:val="-3"/>
        </w:rPr>
        <w:t xml:space="preserve"> </w:t>
      </w:r>
      <w:r>
        <w:t>research</w:t>
      </w:r>
      <w:r>
        <w:rPr>
          <w:spacing w:val="-2"/>
        </w:rPr>
        <w:t xml:space="preserve"> </w:t>
      </w:r>
      <w:r>
        <w:t>projects</w:t>
      </w:r>
      <w:r>
        <w:rPr>
          <w:spacing w:val="-3"/>
        </w:rPr>
        <w:t xml:space="preserve"> </w:t>
      </w:r>
      <w:r>
        <w:t>involving</w:t>
      </w:r>
      <w:r>
        <w:rPr>
          <w:spacing w:val="-3"/>
        </w:rPr>
        <w:t xml:space="preserve"> </w:t>
      </w:r>
      <w:r>
        <w:t>large</w:t>
      </w:r>
      <w:r>
        <w:rPr>
          <w:spacing w:val="-3"/>
        </w:rPr>
        <w:t xml:space="preserve"> </w:t>
      </w:r>
      <w:r>
        <w:t>data</w:t>
      </w:r>
      <w:r>
        <w:rPr>
          <w:spacing w:val="-3"/>
        </w:rPr>
        <w:t xml:space="preserve"> </w:t>
      </w:r>
      <w:r>
        <w:t>sets</w:t>
      </w:r>
      <w:r>
        <w:rPr>
          <w:spacing w:val="-3"/>
        </w:rPr>
        <w:t xml:space="preserve"> </w:t>
      </w:r>
      <w:r>
        <w:t>of</w:t>
      </w:r>
      <w:r>
        <w:rPr>
          <w:spacing w:val="-2"/>
        </w:rPr>
        <w:t xml:space="preserve"> </w:t>
      </w:r>
      <w:r>
        <w:t>unstructured</w:t>
      </w:r>
      <w:r>
        <w:rPr>
          <w:spacing w:val="-2"/>
        </w:rPr>
        <w:t xml:space="preserve"> </w:t>
      </w:r>
      <w:r>
        <w:t>data,</w:t>
      </w:r>
      <w:r>
        <w:rPr>
          <w:spacing w:val="-3"/>
        </w:rPr>
        <w:t xml:space="preserve"> </w:t>
      </w:r>
      <w:r>
        <w:t>and</w:t>
      </w:r>
      <w:r>
        <w:rPr>
          <w:spacing w:val="-2"/>
        </w:rPr>
        <w:t xml:space="preserve"> </w:t>
      </w:r>
      <w:r>
        <w:t>there</w:t>
      </w:r>
      <w:r>
        <w:rPr>
          <w:spacing w:val="-3"/>
        </w:rPr>
        <w:t xml:space="preserve"> </w:t>
      </w:r>
      <w:r>
        <w:t>are</w:t>
      </w:r>
      <w:r>
        <w:rPr>
          <w:spacing w:val="-2"/>
        </w:rPr>
        <w:t xml:space="preserve"> </w:t>
      </w:r>
      <w:r>
        <w:t>many software tools that can be used to help conduct that analysis.</w:t>
      </w:r>
    </w:p>
    <w:p w14:paraId="781891F0" w14:textId="77777777" w:rsidR="00000000" w:rsidRDefault="00000000">
      <w:pPr>
        <w:pStyle w:val="BodyText"/>
        <w:kinsoku w:val="0"/>
        <w:overflowPunct w:val="0"/>
        <w:ind w:right="151"/>
        <w:rPr>
          <w:spacing w:val="-2"/>
        </w:rPr>
      </w:pPr>
      <w:r>
        <w:t>Language</w:t>
      </w:r>
      <w:r>
        <w:rPr>
          <w:spacing w:val="-3"/>
        </w:rPr>
        <w:t xml:space="preserve"> </w:t>
      </w:r>
      <w:r>
        <w:t>is</w:t>
      </w:r>
      <w:r>
        <w:rPr>
          <w:spacing w:val="-4"/>
        </w:rPr>
        <w:t xml:space="preserve"> </w:t>
      </w:r>
      <w:r>
        <w:t>a</w:t>
      </w:r>
      <w:r>
        <w:rPr>
          <w:spacing w:val="-2"/>
        </w:rPr>
        <w:t xml:space="preserve"> </w:t>
      </w:r>
      <w:r>
        <w:t>powerful</w:t>
      </w:r>
      <w:r>
        <w:rPr>
          <w:spacing w:val="-3"/>
        </w:rPr>
        <w:t xml:space="preserve"> </w:t>
      </w:r>
      <w:r>
        <w:t>carrier</w:t>
      </w:r>
      <w:r>
        <w:rPr>
          <w:spacing w:val="-4"/>
        </w:rPr>
        <w:t xml:space="preserve"> </w:t>
      </w:r>
      <w:r>
        <w:t>of</w:t>
      </w:r>
      <w:r>
        <w:rPr>
          <w:spacing w:val="-4"/>
        </w:rPr>
        <w:t xml:space="preserve"> </w:t>
      </w:r>
      <w:r>
        <w:t>cultural</w:t>
      </w:r>
      <w:r>
        <w:rPr>
          <w:spacing w:val="-4"/>
        </w:rPr>
        <w:t xml:space="preserve"> </w:t>
      </w:r>
      <w:r>
        <w:t>assumptions</w:t>
      </w:r>
      <w:r>
        <w:rPr>
          <w:spacing w:val="-2"/>
        </w:rPr>
        <w:t xml:space="preserve"> </w:t>
      </w:r>
      <w:r>
        <w:t>and</w:t>
      </w:r>
      <w:r>
        <w:rPr>
          <w:spacing w:val="-3"/>
        </w:rPr>
        <w:t xml:space="preserve"> </w:t>
      </w:r>
      <w:r>
        <w:t>priorities.</w:t>
      </w:r>
      <w:r>
        <w:rPr>
          <w:spacing w:val="-4"/>
        </w:rPr>
        <w:t xml:space="preserve"> </w:t>
      </w:r>
      <w:r>
        <w:t>In</w:t>
      </w:r>
      <w:r>
        <w:rPr>
          <w:spacing w:val="-4"/>
        </w:rPr>
        <w:t xml:space="preserve"> </w:t>
      </w:r>
      <w:r>
        <w:t>order</w:t>
      </w:r>
      <w:r>
        <w:rPr>
          <w:spacing w:val="-4"/>
        </w:rPr>
        <w:t xml:space="preserve"> </w:t>
      </w:r>
      <w:r>
        <w:t>to</w:t>
      </w:r>
      <w:r>
        <w:rPr>
          <w:spacing w:val="-2"/>
        </w:rPr>
        <w:t xml:space="preserve"> </w:t>
      </w:r>
      <w:r>
        <w:t>reduce</w:t>
      </w:r>
      <w:r>
        <w:rPr>
          <w:spacing w:val="-4"/>
        </w:rPr>
        <w:t xml:space="preserve"> </w:t>
      </w:r>
      <w:r>
        <w:t>inadvertent</w:t>
      </w:r>
      <w:r>
        <w:rPr>
          <w:spacing w:val="-3"/>
        </w:rPr>
        <w:t xml:space="preserve"> </w:t>
      </w:r>
      <w:r>
        <w:t xml:space="preserve">bias, researchers who conduct cultural analysis must have a strong understanding of how their own worldview and use of language might interplay with their research goals and with their use of analytical </w:t>
      </w:r>
      <w:r>
        <w:rPr>
          <w:spacing w:val="-2"/>
        </w:rPr>
        <w:t>tools.</w:t>
      </w:r>
    </w:p>
    <w:p w14:paraId="61A391A8" w14:textId="77777777" w:rsidR="00000000" w:rsidRDefault="00000000">
      <w:pPr>
        <w:pStyle w:val="Heading4"/>
        <w:kinsoku w:val="0"/>
        <w:overflowPunct w:val="0"/>
        <w:rPr>
          <w:spacing w:val="-2"/>
        </w:rPr>
      </w:pPr>
      <w:r>
        <w:rPr>
          <w:spacing w:val="-2"/>
        </w:rPr>
        <w:t>Surveys</w:t>
      </w:r>
    </w:p>
    <w:p w14:paraId="5B17C268" w14:textId="77777777" w:rsidR="00000000" w:rsidRDefault="00000000">
      <w:pPr>
        <w:pStyle w:val="BodyText"/>
        <w:kinsoku w:val="0"/>
        <w:overflowPunct w:val="0"/>
        <w:ind w:right="151"/>
      </w:pPr>
      <w:r>
        <w:t>A survey is a set of questions posed without variance to many users, potential users, or stakeholders. Often</w:t>
      </w:r>
      <w:r>
        <w:rPr>
          <w:spacing w:val="-2"/>
        </w:rPr>
        <w:t xml:space="preserve"> </w:t>
      </w:r>
      <w:r>
        <w:t>the</w:t>
      </w:r>
      <w:r>
        <w:rPr>
          <w:spacing w:val="-3"/>
        </w:rPr>
        <w:t xml:space="preserve"> </w:t>
      </w:r>
      <w:r>
        <w:t>answer</w:t>
      </w:r>
      <w:r>
        <w:rPr>
          <w:spacing w:val="-3"/>
        </w:rPr>
        <w:t xml:space="preserve"> </w:t>
      </w:r>
      <w:r>
        <w:t>choices</w:t>
      </w:r>
      <w:r>
        <w:rPr>
          <w:spacing w:val="-3"/>
        </w:rPr>
        <w:t xml:space="preserve"> </w:t>
      </w:r>
      <w:r>
        <w:t>as</w:t>
      </w:r>
      <w:r>
        <w:rPr>
          <w:spacing w:val="-3"/>
        </w:rPr>
        <w:t xml:space="preserve"> </w:t>
      </w:r>
      <w:r>
        <w:t>well</w:t>
      </w:r>
      <w:r>
        <w:rPr>
          <w:spacing w:val="-3"/>
        </w:rPr>
        <w:t xml:space="preserve"> </w:t>
      </w:r>
      <w:r>
        <w:t>as</w:t>
      </w:r>
      <w:r>
        <w:rPr>
          <w:spacing w:val="-3"/>
        </w:rPr>
        <w:t xml:space="preserve"> </w:t>
      </w:r>
      <w:r>
        <w:t>the</w:t>
      </w:r>
      <w:r>
        <w:rPr>
          <w:spacing w:val="-2"/>
        </w:rPr>
        <w:t xml:space="preserve"> </w:t>
      </w:r>
      <w:r>
        <w:t>questions</w:t>
      </w:r>
      <w:r>
        <w:rPr>
          <w:spacing w:val="-3"/>
        </w:rPr>
        <w:t xml:space="preserve"> </w:t>
      </w:r>
      <w:r>
        <w:t>are</w:t>
      </w:r>
      <w:r>
        <w:rPr>
          <w:spacing w:val="-2"/>
        </w:rPr>
        <w:t xml:space="preserve"> </w:t>
      </w:r>
      <w:r>
        <w:t>limited</w:t>
      </w:r>
      <w:r>
        <w:rPr>
          <w:spacing w:val="-2"/>
        </w:rPr>
        <w:t xml:space="preserve"> </w:t>
      </w:r>
      <w:r>
        <w:t>to</w:t>
      </w:r>
      <w:r>
        <w:rPr>
          <w:spacing w:val="-2"/>
        </w:rPr>
        <w:t xml:space="preserve"> </w:t>
      </w:r>
      <w:r>
        <w:t>some</w:t>
      </w:r>
      <w:r>
        <w:rPr>
          <w:spacing w:val="-3"/>
        </w:rPr>
        <w:t xml:space="preserve"> </w:t>
      </w:r>
      <w:r>
        <w:t>degree,</w:t>
      </w:r>
      <w:r>
        <w:rPr>
          <w:spacing w:val="-1"/>
        </w:rPr>
        <w:t xml:space="preserve"> </w:t>
      </w:r>
      <w:r>
        <w:t>through</w:t>
      </w:r>
      <w:r>
        <w:rPr>
          <w:spacing w:val="-2"/>
        </w:rPr>
        <w:t xml:space="preserve"> </w:t>
      </w:r>
      <w:r>
        <w:t>methods</w:t>
      </w:r>
      <w:r>
        <w:rPr>
          <w:spacing w:val="-3"/>
        </w:rPr>
        <w:t xml:space="preserve"> </w:t>
      </w:r>
      <w:r>
        <w:t>such</w:t>
      </w:r>
      <w:r>
        <w:rPr>
          <w:spacing w:val="-3"/>
        </w:rPr>
        <w:t xml:space="preserve"> </w:t>
      </w:r>
      <w:r>
        <w:t>as multiple choice, rating, and ranking.</w:t>
      </w:r>
    </w:p>
    <w:p w14:paraId="3989EA98" w14:textId="77777777" w:rsidR="00000000" w:rsidRDefault="00000000">
      <w:pPr>
        <w:pStyle w:val="BodyText"/>
        <w:kinsoku w:val="0"/>
        <w:overflowPunct w:val="0"/>
        <w:ind w:right="202"/>
      </w:pPr>
      <w:r>
        <w:t>Since surveys are sent to multiple respondents and the resulting data is quantitative, they can yield patterns or tendencies across a group. This can be an important step toward reliability in research results because researchers are capturing a spectrum of experiences rather than a few individual anecdotes.</w:t>
      </w:r>
      <w:r>
        <w:rPr>
          <w:spacing w:val="-3"/>
        </w:rPr>
        <w:t xml:space="preserve"> </w:t>
      </w:r>
      <w:r>
        <w:t>For</w:t>
      </w:r>
      <w:r>
        <w:rPr>
          <w:spacing w:val="-4"/>
        </w:rPr>
        <w:t xml:space="preserve"> </w:t>
      </w:r>
      <w:r>
        <w:t>example,</w:t>
      </w:r>
      <w:r>
        <w:rPr>
          <w:spacing w:val="-4"/>
        </w:rPr>
        <w:t xml:space="preserve"> </w:t>
      </w:r>
      <w:r>
        <w:t>a</w:t>
      </w:r>
      <w:r>
        <w:rPr>
          <w:spacing w:val="-2"/>
        </w:rPr>
        <w:t xml:space="preserve"> </w:t>
      </w:r>
      <w:r>
        <w:t>researcher</w:t>
      </w:r>
      <w:r>
        <w:rPr>
          <w:spacing w:val="-3"/>
        </w:rPr>
        <w:t xml:space="preserve"> </w:t>
      </w:r>
      <w:r>
        <w:t>observing</w:t>
      </w:r>
      <w:r>
        <w:rPr>
          <w:spacing w:val="-4"/>
        </w:rPr>
        <w:t xml:space="preserve"> </w:t>
      </w:r>
      <w:r>
        <w:t>two</w:t>
      </w:r>
      <w:r>
        <w:rPr>
          <w:spacing w:val="-2"/>
        </w:rPr>
        <w:t xml:space="preserve"> </w:t>
      </w:r>
      <w:r>
        <w:t>people</w:t>
      </w:r>
      <w:r>
        <w:rPr>
          <w:spacing w:val="-4"/>
        </w:rPr>
        <w:t xml:space="preserve"> </w:t>
      </w:r>
      <w:r>
        <w:t>who</w:t>
      </w:r>
      <w:r>
        <w:rPr>
          <w:spacing w:val="-3"/>
        </w:rPr>
        <w:t xml:space="preserve"> </w:t>
      </w:r>
      <w:r>
        <w:t>recently</w:t>
      </w:r>
      <w:r>
        <w:rPr>
          <w:spacing w:val="-4"/>
        </w:rPr>
        <w:t xml:space="preserve"> </w:t>
      </w:r>
      <w:r>
        <w:t>recovered</w:t>
      </w:r>
      <w:r>
        <w:rPr>
          <w:spacing w:val="-4"/>
        </w:rPr>
        <w:t xml:space="preserve"> </w:t>
      </w:r>
      <w:r>
        <w:t>from</w:t>
      </w:r>
      <w:r>
        <w:rPr>
          <w:spacing w:val="-5"/>
        </w:rPr>
        <w:t xml:space="preserve"> </w:t>
      </w:r>
      <w:r>
        <w:t>carpal</w:t>
      </w:r>
      <w:r>
        <w:rPr>
          <w:spacing w:val="-4"/>
        </w:rPr>
        <w:t xml:space="preserve"> </w:t>
      </w:r>
      <w:r>
        <w:t>tunnel</w:t>
      </w:r>
    </w:p>
    <w:p w14:paraId="7AF9A8C0" w14:textId="77777777" w:rsidR="00000000" w:rsidRDefault="00000000">
      <w:pPr>
        <w:pStyle w:val="BodyText"/>
        <w:kinsoku w:val="0"/>
        <w:overflowPunct w:val="0"/>
        <w:ind w:right="202"/>
        <w:sectPr w:rsidR="00000000">
          <w:pgSz w:w="12240" w:h="15840"/>
          <w:pgMar w:top="1400" w:right="1300" w:bottom="1260" w:left="1320" w:header="0" w:footer="1078" w:gutter="0"/>
          <w:cols w:space="720"/>
          <w:noEndnote/>
        </w:sectPr>
      </w:pPr>
    </w:p>
    <w:p w14:paraId="56CBBE4B" w14:textId="77777777" w:rsidR="00000000" w:rsidRDefault="00000000">
      <w:pPr>
        <w:pStyle w:val="BodyText"/>
        <w:kinsoku w:val="0"/>
        <w:overflowPunct w:val="0"/>
        <w:spacing w:before="40"/>
      </w:pPr>
      <w:r>
        <w:lastRenderedPageBreak/>
        <w:t>surgery</w:t>
      </w:r>
      <w:r>
        <w:rPr>
          <w:spacing w:val="-4"/>
        </w:rPr>
        <w:t xml:space="preserve"> </w:t>
      </w:r>
      <w:r>
        <w:t>may</w:t>
      </w:r>
      <w:r>
        <w:rPr>
          <w:spacing w:val="-3"/>
        </w:rPr>
        <w:t xml:space="preserve"> </w:t>
      </w:r>
      <w:r>
        <w:t>incorrectly</w:t>
      </w:r>
      <w:r>
        <w:rPr>
          <w:spacing w:val="-3"/>
        </w:rPr>
        <w:t xml:space="preserve"> </w:t>
      </w:r>
      <w:r>
        <w:t>conclude</w:t>
      </w:r>
      <w:r>
        <w:rPr>
          <w:spacing w:val="-3"/>
        </w:rPr>
        <w:t xml:space="preserve"> </w:t>
      </w:r>
      <w:r>
        <w:t>that</w:t>
      </w:r>
      <w:r>
        <w:rPr>
          <w:spacing w:val="-3"/>
        </w:rPr>
        <w:t xml:space="preserve"> </w:t>
      </w:r>
      <w:r>
        <w:t>surgery</w:t>
      </w:r>
      <w:r>
        <w:rPr>
          <w:spacing w:val="-4"/>
        </w:rPr>
        <w:t xml:space="preserve"> </w:t>
      </w:r>
      <w:r>
        <w:t>is</w:t>
      </w:r>
      <w:r>
        <w:rPr>
          <w:spacing w:val="-2"/>
        </w:rPr>
        <w:t xml:space="preserve"> </w:t>
      </w:r>
      <w:r>
        <w:t>the</w:t>
      </w:r>
      <w:r>
        <w:rPr>
          <w:spacing w:val="-2"/>
        </w:rPr>
        <w:t xml:space="preserve"> </w:t>
      </w:r>
      <w:r>
        <w:t>primary</w:t>
      </w:r>
      <w:r>
        <w:rPr>
          <w:spacing w:val="-4"/>
        </w:rPr>
        <w:t xml:space="preserve"> </w:t>
      </w:r>
      <w:r>
        <w:t>treatment</w:t>
      </w:r>
      <w:r>
        <w:rPr>
          <w:spacing w:val="-3"/>
        </w:rPr>
        <w:t xml:space="preserve"> </w:t>
      </w:r>
      <w:r>
        <w:t>for</w:t>
      </w:r>
      <w:r>
        <w:rPr>
          <w:spacing w:val="-4"/>
        </w:rPr>
        <w:t xml:space="preserve"> </w:t>
      </w:r>
      <w:r>
        <w:t>carpal</w:t>
      </w:r>
      <w:r>
        <w:rPr>
          <w:spacing w:val="-4"/>
        </w:rPr>
        <w:t xml:space="preserve"> </w:t>
      </w:r>
      <w:r>
        <w:t>tunnel;</w:t>
      </w:r>
      <w:r>
        <w:rPr>
          <w:spacing w:val="-4"/>
        </w:rPr>
        <w:t xml:space="preserve"> </w:t>
      </w:r>
      <w:r>
        <w:t>a</w:t>
      </w:r>
      <w:r>
        <w:rPr>
          <w:spacing w:val="-2"/>
        </w:rPr>
        <w:t xml:space="preserve"> </w:t>
      </w:r>
      <w:r>
        <w:t>survey</w:t>
      </w:r>
      <w:r>
        <w:rPr>
          <w:spacing w:val="-4"/>
        </w:rPr>
        <w:t xml:space="preserve"> </w:t>
      </w:r>
      <w:r>
        <w:t>would reveal other treatments such as therapy, splinting, cortisone shots, and occupational/habit changes.</w:t>
      </w:r>
    </w:p>
    <w:p w14:paraId="61501657" w14:textId="77777777" w:rsidR="00000000" w:rsidRDefault="00000000">
      <w:pPr>
        <w:pStyle w:val="BodyText"/>
        <w:kinsoku w:val="0"/>
        <w:overflowPunct w:val="0"/>
        <w:ind w:right="151"/>
      </w:pPr>
      <w:r>
        <w:t>Surveys also have the advantage of yielding a relatively large amount of data with a relatively small expenditure of time and resources. That said, they do not yield the same depth of understanding or richness</w:t>
      </w:r>
      <w:r>
        <w:rPr>
          <w:spacing w:val="-1"/>
        </w:rPr>
        <w:t xml:space="preserve"> </w:t>
      </w:r>
      <w:r>
        <w:t>as</w:t>
      </w:r>
      <w:r>
        <w:rPr>
          <w:spacing w:val="-1"/>
        </w:rPr>
        <w:t xml:space="preserve"> </w:t>
      </w:r>
      <w:r>
        <w:t>qualitative methods.</w:t>
      </w:r>
      <w:r>
        <w:rPr>
          <w:spacing w:val="-1"/>
        </w:rPr>
        <w:t xml:space="preserve"> </w:t>
      </w:r>
      <w:r>
        <w:t>While surveys</w:t>
      </w:r>
      <w:r>
        <w:rPr>
          <w:spacing w:val="-1"/>
        </w:rPr>
        <w:t xml:space="preserve"> </w:t>
      </w:r>
      <w:r>
        <w:t>are</w:t>
      </w:r>
      <w:r>
        <w:rPr>
          <w:spacing w:val="-1"/>
        </w:rPr>
        <w:t xml:space="preserve"> </w:t>
      </w:r>
      <w:r>
        <w:t>a good</w:t>
      </w:r>
      <w:r>
        <w:rPr>
          <w:spacing w:val="-1"/>
        </w:rPr>
        <w:t xml:space="preserve"> </w:t>
      </w:r>
      <w:r>
        <w:t>tool</w:t>
      </w:r>
      <w:r>
        <w:rPr>
          <w:spacing w:val="-1"/>
        </w:rPr>
        <w:t xml:space="preserve"> </w:t>
      </w:r>
      <w:r>
        <w:t>for surveying</w:t>
      </w:r>
      <w:r>
        <w:rPr>
          <w:spacing w:val="-1"/>
        </w:rPr>
        <w:t xml:space="preserve"> </w:t>
      </w:r>
      <w:r>
        <w:t>a user</w:t>
      </w:r>
      <w:r>
        <w:rPr>
          <w:spacing w:val="-1"/>
        </w:rPr>
        <w:t xml:space="preserve"> </w:t>
      </w:r>
      <w:r>
        <w:t>group’s</w:t>
      </w:r>
      <w:r>
        <w:rPr>
          <w:spacing w:val="-1"/>
        </w:rPr>
        <w:t xml:space="preserve"> </w:t>
      </w:r>
      <w:r>
        <w:t>habits</w:t>
      </w:r>
      <w:r>
        <w:rPr>
          <w:spacing w:val="-1"/>
        </w:rPr>
        <w:t xml:space="preserve"> </w:t>
      </w:r>
      <w:r>
        <w:t>and preferences,</w:t>
      </w:r>
      <w:r>
        <w:rPr>
          <w:spacing w:val="-1"/>
        </w:rPr>
        <w:t xml:space="preserve"> </w:t>
      </w:r>
      <w:r>
        <w:t>they</w:t>
      </w:r>
      <w:r>
        <w:rPr>
          <w:spacing w:val="-3"/>
        </w:rPr>
        <w:t xml:space="preserve"> </w:t>
      </w:r>
      <w:r>
        <w:t>are</w:t>
      </w:r>
      <w:r>
        <w:rPr>
          <w:spacing w:val="-2"/>
        </w:rPr>
        <w:t xml:space="preserve"> </w:t>
      </w:r>
      <w:r>
        <w:t>limited</w:t>
      </w:r>
      <w:r>
        <w:rPr>
          <w:spacing w:val="-3"/>
        </w:rPr>
        <w:t xml:space="preserve"> </w:t>
      </w:r>
      <w:r>
        <w:t>in</w:t>
      </w:r>
      <w:r>
        <w:rPr>
          <w:spacing w:val="-2"/>
        </w:rPr>
        <w:t xml:space="preserve"> </w:t>
      </w:r>
      <w:r>
        <w:t>their</w:t>
      </w:r>
      <w:r>
        <w:rPr>
          <w:spacing w:val="-3"/>
        </w:rPr>
        <w:t xml:space="preserve"> </w:t>
      </w:r>
      <w:r>
        <w:t>ability</w:t>
      </w:r>
      <w:r>
        <w:rPr>
          <w:spacing w:val="-3"/>
        </w:rPr>
        <w:t xml:space="preserve"> </w:t>
      </w:r>
      <w:r>
        <w:t>to</w:t>
      </w:r>
      <w:r>
        <w:rPr>
          <w:spacing w:val="-1"/>
        </w:rPr>
        <w:t xml:space="preserve"> </w:t>
      </w:r>
      <w:r>
        <w:t>reach</w:t>
      </w:r>
      <w:r>
        <w:rPr>
          <w:spacing w:val="-1"/>
        </w:rPr>
        <w:t xml:space="preserve"> </w:t>
      </w:r>
      <w:r>
        <w:t>the</w:t>
      </w:r>
      <w:r>
        <w:rPr>
          <w:spacing w:val="-3"/>
        </w:rPr>
        <w:t xml:space="preserve"> </w:t>
      </w:r>
      <w:r>
        <w:t>“why”</w:t>
      </w:r>
      <w:r>
        <w:rPr>
          <w:spacing w:val="-1"/>
        </w:rPr>
        <w:t xml:space="preserve"> </w:t>
      </w:r>
      <w:r>
        <w:t>of</w:t>
      </w:r>
      <w:r>
        <w:rPr>
          <w:spacing w:val="-2"/>
        </w:rPr>
        <w:t xml:space="preserve"> </w:t>
      </w:r>
      <w:r>
        <w:t>those</w:t>
      </w:r>
      <w:r>
        <w:rPr>
          <w:spacing w:val="-3"/>
        </w:rPr>
        <w:t xml:space="preserve"> </w:t>
      </w:r>
      <w:r>
        <w:t>habits</w:t>
      </w:r>
      <w:r>
        <w:rPr>
          <w:spacing w:val="-1"/>
        </w:rPr>
        <w:t xml:space="preserve"> </w:t>
      </w:r>
      <w:r>
        <w:t>and</w:t>
      </w:r>
      <w:r>
        <w:rPr>
          <w:spacing w:val="-3"/>
        </w:rPr>
        <w:t xml:space="preserve"> </w:t>
      </w:r>
      <w:r>
        <w:t>preferences,</w:t>
      </w:r>
      <w:r>
        <w:rPr>
          <w:spacing w:val="-3"/>
        </w:rPr>
        <w:t xml:space="preserve"> </w:t>
      </w:r>
      <w:r>
        <w:t>or</w:t>
      </w:r>
      <w:r>
        <w:rPr>
          <w:spacing w:val="-3"/>
        </w:rPr>
        <w:t xml:space="preserve"> </w:t>
      </w:r>
      <w:r>
        <w:t>for cultivating empathy. Two ways to mitigate potential researcher bias are to strive for a representative sample of respondents and to craft survey questions and answers with bias in mind.</w:t>
      </w:r>
    </w:p>
    <w:p w14:paraId="5875F24D" w14:textId="77777777" w:rsidR="00000000" w:rsidRDefault="00000000">
      <w:pPr>
        <w:pStyle w:val="BodyText"/>
        <w:kinsoku w:val="0"/>
        <w:overflowPunct w:val="0"/>
      </w:pPr>
      <w:r>
        <w:t>One efficient method for making use of both qualitative and quantitative methods is to administer a survey</w:t>
      </w:r>
      <w:r>
        <w:rPr>
          <w:spacing w:val="-3"/>
        </w:rPr>
        <w:t xml:space="preserve"> </w:t>
      </w:r>
      <w:r>
        <w:t>and</w:t>
      </w:r>
      <w:r>
        <w:rPr>
          <w:spacing w:val="-2"/>
        </w:rPr>
        <w:t xml:space="preserve"> </w:t>
      </w:r>
      <w:r>
        <w:t>then</w:t>
      </w:r>
      <w:r>
        <w:rPr>
          <w:spacing w:val="-3"/>
        </w:rPr>
        <w:t xml:space="preserve"> </w:t>
      </w:r>
      <w:r>
        <w:t>select</w:t>
      </w:r>
      <w:r>
        <w:rPr>
          <w:spacing w:val="-2"/>
        </w:rPr>
        <w:t xml:space="preserve"> </w:t>
      </w:r>
      <w:r>
        <w:t>a</w:t>
      </w:r>
      <w:r>
        <w:rPr>
          <w:spacing w:val="-3"/>
        </w:rPr>
        <w:t xml:space="preserve"> </w:t>
      </w:r>
      <w:r>
        <w:t>few</w:t>
      </w:r>
      <w:r>
        <w:rPr>
          <w:spacing w:val="-3"/>
        </w:rPr>
        <w:t xml:space="preserve"> </w:t>
      </w:r>
      <w:r>
        <w:t>willing</w:t>
      </w:r>
      <w:r>
        <w:rPr>
          <w:spacing w:val="-2"/>
        </w:rPr>
        <w:t xml:space="preserve"> </w:t>
      </w:r>
      <w:r>
        <w:t>survey</w:t>
      </w:r>
      <w:r>
        <w:rPr>
          <w:spacing w:val="-3"/>
        </w:rPr>
        <w:t xml:space="preserve"> </w:t>
      </w:r>
      <w:r>
        <w:t>respondents</w:t>
      </w:r>
      <w:r>
        <w:rPr>
          <w:spacing w:val="-3"/>
        </w:rPr>
        <w:t xml:space="preserve"> </w:t>
      </w:r>
      <w:r>
        <w:t>for</w:t>
      </w:r>
      <w:r>
        <w:rPr>
          <w:spacing w:val="-3"/>
        </w:rPr>
        <w:t xml:space="preserve"> </w:t>
      </w:r>
      <w:r>
        <w:t>qualitative</w:t>
      </w:r>
      <w:r>
        <w:rPr>
          <w:spacing w:val="-3"/>
        </w:rPr>
        <w:t xml:space="preserve"> </w:t>
      </w:r>
      <w:r>
        <w:t>follow-up</w:t>
      </w:r>
      <w:r>
        <w:rPr>
          <w:spacing w:val="-2"/>
        </w:rPr>
        <w:t xml:space="preserve"> </w:t>
      </w:r>
      <w:r>
        <w:t>(make</w:t>
      </w:r>
      <w:r>
        <w:rPr>
          <w:spacing w:val="-2"/>
        </w:rPr>
        <w:t xml:space="preserve"> </w:t>
      </w:r>
      <w:r>
        <w:t>sure</w:t>
      </w:r>
      <w:r>
        <w:rPr>
          <w:spacing w:val="-3"/>
        </w:rPr>
        <w:t xml:space="preserve"> </w:t>
      </w:r>
      <w:r>
        <w:t>your</w:t>
      </w:r>
      <w:r>
        <w:rPr>
          <w:spacing w:val="-3"/>
        </w:rPr>
        <w:t xml:space="preserve"> </w:t>
      </w:r>
      <w:r>
        <w:t>survey contains a question asking for volunteers).</w:t>
      </w:r>
    </w:p>
    <w:p w14:paraId="3FDD66FD" w14:textId="77777777" w:rsidR="00000000" w:rsidRDefault="00000000">
      <w:pPr>
        <w:pStyle w:val="Heading4"/>
        <w:kinsoku w:val="0"/>
        <w:overflowPunct w:val="0"/>
        <w:spacing w:before="201"/>
        <w:rPr>
          <w:spacing w:val="-2"/>
        </w:rPr>
      </w:pPr>
      <w:bookmarkStart w:id="8" w:name="Focus groups"/>
      <w:bookmarkEnd w:id="8"/>
      <w:r>
        <w:t>Focus</w:t>
      </w:r>
      <w:r>
        <w:rPr>
          <w:spacing w:val="-9"/>
        </w:rPr>
        <w:t xml:space="preserve"> </w:t>
      </w:r>
      <w:r>
        <w:rPr>
          <w:spacing w:val="-2"/>
        </w:rPr>
        <w:t>groups</w:t>
      </w:r>
    </w:p>
    <w:p w14:paraId="2BC4CAC8" w14:textId="77777777" w:rsidR="00000000" w:rsidRDefault="00000000">
      <w:pPr>
        <w:pStyle w:val="BodyText"/>
        <w:kinsoku w:val="0"/>
        <w:overflowPunct w:val="0"/>
        <w:spacing w:before="160"/>
        <w:ind w:right="146"/>
      </w:pPr>
      <w:r>
        <w:t>A focus group is a small group of people that a researcher assembles in order to gather qualitative information from a variety of voices at once. It is more common to use focus groups to gather feedback on concepts and prototypes than to use them at the beginning of the design research process, since observations and interviews would be less practical in a group setting. Because there are multiple users represented in a focus group, the focus group cannot take place in the user’s natural setting. A focus group might be held in an office setting, or at a location that is similar to the natural setting. The main advantage</w:t>
      </w:r>
      <w:r>
        <w:rPr>
          <w:spacing w:val="-3"/>
        </w:rPr>
        <w:t xml:space="preserve"> </w:t>
      </w:r>
      <w:r>
        <w:t>of</w:t>
      </w:r>
      <w:r>
        <w:rPr>
          <w:spacing w:val="-2"/>
        </w:rPr>
        <w:t xml:space="preserve"> </w:t>
      </w:r>
      <w:r>
        <w:t>a</w:t>
      </w:r>
      <w:r>
        <w:rPr>
          <w:spacing w:val="-3"/>
        </w:rPr>
        <w:t xml:space="preserve"> </w:t>
      </w:r>
      <w:r>
        <w:t>focus</w:t>
      </w:r>
      <w:r>
        <w:rPr>
          <w:spacing w:val="-3"/>
        </w:rPr>
        <w:t xml:space="preserve"> </w:t>
      </w:r>
      <w:r>
        <w:t>group</w:t>
      </w:r>
      <w:r>
        <w:rPr>
          <w:spacing w:val="-2"/>
        </w:rPr>
        <w:t xml:space="preserve"> </w:t>
      </w:r>
      <w:r>
        <w:t>is</w:t>
      </w:r>
      <w:r>
        <w:rPr>
          <w:spacing w:val="-3"/>
        </w:rPr>
        <w:t xml:space="preserve"> </w:t>
      </w:r>
      <w:r>
        <w:t>the</w:t>
      </w:r>
      <w:r>
        <w:rPr>
          <w:spacing w:val="-3"/>
        </w:rPr>
        <w:t xml:space="preserve"> </w:t>
      </w:r>
      <w:r>
        <w:t>ability</w:t>
      </w:r>
      <w:r>
        <w:rPr>
          <w:spacing w:val="-2"/>
        </w:rPr>
        <w:t xml:space="preserve"> </w:t>
      </w:r>
      <w:r>
        <w:t>to</w:t>
      </w:r>
      <w:r>
        <w:rPr>
          <w:spacing w:val="-2"/>
        </w:rPr>
        <w:t xml:space="preserve"> </w:t>
      </w:r>
      <w:r>
        <w:t>hear</w:t>
      </w:r>
      <w:r>
        <w:rPr>
          <w:spacing w:val="-3"/>
        </w:rPr>
        <w:t xml:space="preserve"> </w:t>
      </w:r>
      <w:r>
        <w:t>from</w:t>
      </w:r>
      <w:r>
        <w:rPr>
          <w:spacing w:val="-1"/>
        </w:rPr>
        <w:t xml:space="preserve"> </w:t>
      </w:r>
      <w:r>
        <w:t>different</w:t>
      </w:r>
      <w:r>
        <w:rPr>
          <w:spacing w:val="-2"/>
        </w:rPr>
        <w:t xml:space="preserve"> </w:t>
      </w:r>
      <w:r>
        <w:t>perspectives</w:t>
      </w:r>
      <w:r>
        <w:rPr>
          <w:spacing w:val="-3"/>
        </w:rPr>
        <w:t xml:space="preserve"> </w:t>
      </w:r>
      <w:r>
        <w:t>in</w:t>
      </w:r>
      <w:r>
        <w:rPr>
          <w:spacing w:val="-2"/>
        </w:rPr>
        <w:t xml:space="preserve"> </w:t>
      </w:r>
      <w:r>
        <w:t>a</w:t>
      </w:r>
      <w:r>
        <w:rPr>
          <w:spacing w:val="-1"/>
        </w:rPr>
        <w:t xml:space="preserve"> </w:t>
      </w:r>
      <w:r>
        <w:t>single</w:t>
      </w:r>
      <w:r>
        <w:rPr>
          <w:spacing w:val="-3"/>
        </w:rPr>
        <w:t xml:space="preserve"> </w:t>
      </w:r>
      <w:r>
        <w:t>session.</w:t>
      </w:r>
      <w:r>
        <w:rPr>
          <w:spacing w:val="-3"/>
        </w:rPr>
        <w:t xml:space="preserve"> </w:t>
      </w:r>
      <w:r>
        <w:t>However, there can be significant limitations; for example, people who are more introverted might be hesitant to share</w:t>
      </w:r>
      <w:r>
        <w:rPr>
          <w:spacing w:val="-3"/>
        </w:rPr>
        <w:t xml:space="preserve"> </w:t>
      </w:r>
      <w:r>
        <w:t>their</w:t>
      </w:r>
      <w:r>
        <w:rPr>
          <w:spacing w:val="-2"/>
        </w:rPr>
        <w:t xml:space="preserve"> </w:t>
      </w:r>
      <w:r>
        <w:t>opinions,</w:t>
      </w:r>
      <w:r>
        <w:rPr>
          <w:spacing w:val="-3"/>
        </w:rPr>
        <w:t xml:space="preserve"> </w:t>
      </w:r>
      <w:r>
        <w:t>and</w:t>
      </w:r>
      <w:r>
        <w:rPr>
          <w:spacing w:val="-1"/>
        </w:rPr>
        <w:t xml:space="preserve"> </w:t>
      </w:r>
      <w:r>
        <w:t>people</w:t>
      </w:r>
      <w:r>
        <w:rPr>
          <w:spacing w:val="-3"/>
        </w:rPr>
        <w:t xml:space="preserve"> </w:t>
      </w:r>
      <w:r>
        <w:t>with</w:t>
      </w:r>
      <w:r>
        <w:rPr>
          <w:spacing w:val="-2"/>
        </w:rPr>
        <w:t xml:space="preserve"> </w:t>
      </w:r>
      <w:r>
        <w:t>strong</w:t>
      </w:r>
      <w:r>
        <w:rPr>
          <w:spacing w:val="-3"/>
        </w:rPr>
        <w:t xml:space="preserve"> </w:t>
      </w:r>
      <w:r>
        <w:t>personalities</w:t>
      </w:r>
      <w:r>
        <w:rPr>
          <w:spacing w:val="-3"/>
        </w:rPr>
        <w:t xml:space="preserve"> </w:t>
      </w:r>
      <w:r>
        <w:t>could</w:t>
      </w:r>
      <w:r>
        <w:rPr>
          <w:spacing w:val="-2"/>
        </w:rPr>
        <w:t xml:space="preserve"> </w:t>
      </w:r>
      <w:r>
        <w:t>dominate</w:t>
      </w:r>
      <w:r>
        <w:rPr>
          <w:spacing w:val="-2"/>
        </w:rPr>
        <w:t xml:space="preserve"> </w:t>
      </w:r>
      <w:r>
        <w:t>a</w:t>
      </w:r>
      <w:r>
        <w:rPr>
          <w:spacing w:val="-3"/>
        </w:rPr>
        <w:t xml:space="preserve"> </w:t>
      </w:r>
      <w:r>
        <w:t>conversation</w:t>
      </w:r>
      <w:r>
        <w:rPr>
          <w:spacing w:val="-3"/>
        </w:rPr>
        <w:t xml:space="preserve"> </w:t>
      </w:r>
      <w:r>
        <w:t>and</w:t>
      </w:r>
      <w:r>
        <w:rPr>
          <w:spacing w:val="-3"/>
        </w:rPr>
        <w:t xml:space="preserve"> </w:t>
      </w:r>
      <w:r>
        <w:t>even</w:t>
      </w:r>
      <w:r>
        <w:rPr>
          <w:spacing w:val="-3"/>
        </w:rPr>
        <w:t xml:space="preserve"> </w:t>
      </w:r>
      <w:r>
        <w:t>sway others to their point of view. The focus group should be designed to create a non-threatening environment and structured to encourage equal participation from all users. Many of the strategies behind designing effective interview and survey questions, discussed in Section 3, can also be applied to focus groups.</w:t>
      </w:r>
    </w:p>
    <w:p w14:paraId="37A43073" w14:textId="77777777" w:rsidR="00000000" w:rsidRDefault="00000000">
      <w:pPr>
        <w:pStyle w:val="BodyText"/>
        <w:kinsoku w:val="0"/>
        <w:overflowPunct w:val="0"/>
        <w:spacing w:before="89"/>
        <w:ind w:left="0"/>
      </w:pPr>
    </w:p>
    <w:p w14:paraId="30E384CB" w14:textId="77777777" w:rsidR="00000000" w:rsidRDefault="00000000">
      <w:pPr>
        <w:pStyle w:val="Heading2"/>
        <w:kinsoku w:val="0"/>
        <w:overflowPunct w:val="0"/>
        <w:spacing w:before="1"/>
        <w:ind w:left="360"/>
        <w:rPr>
          <w:color w:val="4985E8"/>
          <w:spacing w:val="-2"/>
        </w:rPr>
      </w:pPr>
      <w:bookmarkStart w:id="9" w:name="Ethics of primary research"/>
      <w:bookmarkEnd w:id="9"/>
      <w:r>
        <w:rPr>
          <w:color w:val="4985E8"/>
        </w:rPr>
        <w:t>Ethics</w:t>
      </w:r>
      <w:r>
        <w:rPr>
          <w:color w:val="4985E8"/>
          <w:spacing w:val="-9"/>
        </w:rPr>
        <w:t xml:space="preserve"> </w:t>
      </w:r>
      <w:r>
        <w:rPr>
          <w:color w:val="4985E8"/>
        </w:rPr>
        <w:t>of</w:t>
      </w:r>
      <w:r>
        <w:rPr>
          <w:color w:val="4985E8"/>
          <w:spacing w:val="-8"/>
        </w:rPr>
        <w:t xml:space="preserve"> </w:t>
      </w:r>
      <w:r>
        <w:rPr>
          <w:color w:val="4985E8"/>
        </w:rPr>
        <w:t>primary</w:t>
      </w:r>
      <w:r>
        <w:rPr>
          <w:color w:val="4985E8"/>
          <w:spacing w:val="-9"/>
        </w:rPr>
        <w:t xml:space="preserve"> </w:t>
      </w:r>
      <w:r>
        <w:rPr>
          <w:color w:val="4985E8"/>
          <w:spacing w:val="-2"/>
        </w:rPr>
        <w:t>research</w:t>
      </w:r>
    </w:p>
    <w:p w14:paraId="236A317F" w14:textId="77777777" w:rsidR="00000000" w:rsidRDefault="00000000">
      <w:pPr>
        <w:pStyle w:val="BodyText"/>
        <w:kinsoku w:val="0"/>
        <w:overflowPunct w:val="0"/>
        <w:spacing w:before="201"/>
        <w:ind w:left="119" w:right="170"/>
      </w:pPr>
      <w:r>
        <w:t>As</w:t>
      </w:r>
      <w:r>
        <w:rPr>
          <w:spacing w:val="-1"/>
        </w:rPr>
        <w:t xml:space="preserve"> </w:t>
      </w:r>
      <w:r>
        <w:t>Earl</w:t>
      </w:r>
      <w:r>
        <w:rPr>
          <w:spacing w:val="-1"/>
        </w:rPr>
        <w:t xml:space="preserve"> </w:t>
      </w:r>
      <w:r>
        <w:t>Babbie</w:t>
      </w:r>
      <w:r>
        <w:rPr>
          <w:spacing w:val="-1"/>
        </w:rPr>
        <w:t xml:space="preserve"> </w:t>
      </w:r>
      <w:r>
        <w:t xml:space="preserve">writes in </w:t>
      </w:r>
      <w:r>
        <w:rPr>
          <w:i/>
          <w:iCs/>
        </w:rPr>
        <w:t>The</w:t>
      </w:r>
      <w:r>
        <w:rPr>
          <w:i/>
          <w:iCs/>
          <w:spacing w:val="-2"/>
        </w:rPr>
        <w:t xml:space="preserve"> </w:t>
      </w:r>
      <w:r>
        <w:rPr>
          <w:i/>
          <w:iCs/>
        </w:rPr>
        <w:t>Practice of Social Research</w:t>
      </w:r>
      <w:r>
        <w:rPr>
          <w:i/>
          <w:iCs/>
          <w:spacing w:val="-1"/>
        </w:rPr>
        <w:t xml:space="preserve"> </w:t>
      </w:r>
      <w:r>
        <w:t>[2]</w:t>
      </w:r>
      <w:r>
        <w:rPr>
          <w:i/>
          <w:iCs/>
        </w:rPr>
        <w:t xml:space="preserve">, </w:t>
      </w:r>
      <w:r>
        <w:t>throughout the early</w:t>
      </w:r>
      <w:r>
        <w:rPr>
          <w:spacing w:val="-1"/>
        </w:rPr>
        <w:t xml:space="preserve"> </w:t>
      </w:r>
      <w:r>
        <w:t>and middle parts</w:t>
      </w:r>
      <w:r>
        <w:rPr>
          <w:spacing w:val="-1"/>
        </w:rPr>
        <w:t xml:space="preserve"> </w:t>
      </w:r>
      <w:r>
        <w:t>of</w:t>
      </w:r>
      <w:r>
        <w:rPr>
          <w:spacing w:val="-1"/>
        </w:rPr>
        <w:t xml:space="preserve"> </w:t>
      </w:r>
      <w:r>
        <w:t xml:space="preserve">the twentieth century researchers took advantage of participants and treated them unethically. During World War II, Nazi doctors performed heinous experiments on prisoners without their consent, while in the U.S., a number of medical and psychological experiments on caused patients undue mental and physical trauma and, in some cases, death. Because of these and other similar events, many nations have established ethical laws and guidelines for researchers who work with human participants. In the United States, the guidelines for the ethical treatment of human research participants are described in </w:t>
      </w:r>
      <w:r>
        <w:rPr>
          <w:i/>
          <w:iCs/>
        </w:rPr>
        <w:t>The</w:t>
      </w:r>
      <w:r>
        <w:rPr>
          <w:i/>
          <w:iCs/>
          <w:spacing w:val="-3"/>
        </w:rPr>
        <w:t xml:space="preserve"> </w:t>
      </w:r>
      <w:r>
        <w:rPr>
          <w:i/>
          <w:iCs/>
        </w:rPr>
        <w:t>Belmont</w:t>
      </w:r>
      <w:r>
        <w:rPr>
          <w:i/>
          <w:iCs/>
          <w:spacing w:val="-3"/>
        </w:rPr>
        <w:t xml:space="preserve"> </w:t>
      </w:r>
      <w:r>
        <w:rPr>
          <w:i/>
          <w:iCs/>
        </w:rPr>
        <w:t>Report,</w:t>
      </w:r>
      <w:r>
        <w:rPr>
          <w:i/>
          <w:iCs/>
          <w:spacing w:val="-4"/>
        </w:rPr>
        <w:t xml:space="preserve"> </w:t>
      </w:r>
      <w:r>
        <w:t>released</w:t>
      </w:r>
      <w:r>
        <w:rPr>
          <w:spacing w:val="-4"/>
        </w:rPr>
        <w:t xml:space="preserve"> </w:t>
      </w:r>
      <w:r>
        <w:t>in</w:t>
      </w:r>
      <w:r>
        <w:rPr>
          <w:spacing w:val="-3"/>
        </w:rPr>
        <w:t xml:space="preserve"> </w:t>
      </w:r>
      <w:r>
        <w:t>1979.</w:t>
      </w:r>
      <w:r>
        <w:rPr>
          <w:spacing w:val="-3"/>
        </w:rPr>
        <w:t xml:space="preserve"> </w:t>
      </w:r>
      <w:r>
        <w:t>Today,</w:t>
      </w:r>
      <w:r>
        <w:rPr>
          <w:spacing w:val="-4"/>
        </w:rPr>
        <w:t xml:space="preserve"> </w:t>
      </w:r>
      <w:r>
        <w:t>universities</w:t>
      </w:r>
      <w:r>
        <w:rPr>
          <w:spacing w:val="-4"/>
        </w:rPr>
        <w:t xml:space="preserve"> </w:t>
      </w:r>
      <w:r>
        <w:t>have</w:t>
      </w:r>
      <w:r>
        <w:rPr>
          <w:spacing w:val="-4"/>
        </w:rPr>
        <w:t xml:space="preserve"> </w:t>
      </w:r>
      <w:r>
        <w:t>Institutional</w:t>
      </w:r>
      <w:r>
        <w:rPr>
          <w:spacing w:val="-3"/>
        </w:rPr>
        <w:t xml:space="preserve"> </w:t>
      </w:r>
      <w:r>
        <w:t>Review</w:t>
      </w:r>
      <w:r>
        <w:rPr>
          <w:spacing w:val="-4"/>
        </w:rPr>
        <w:t xml:space="preserve"> </w:t>
      </w:r>
      <w:r>
        <w:t>Boards</w:t>
      </w:r>
      <w:r>
        <w:rPr>
          <w:spacing w:val="-4"/>
        </w:rPr>
        <w:t xml:space="preserve"> </w:t>
      </w:r>
      <w:r>
        <w:t>(or</w:t>
      </w:r>
      <w:r>
        <w:rPr>
          <w:spacing w:val="-4"/>
        </w:rPr>
        <w:t xml:space="preserve"> </w:t>
      </w:r>
      <w:r>
        <w:t>IRBs)</w:t>
      </w:r>
      <w:r>
        <w:rPr>
          <w:spacing w:val="-3"/>
        </w:rPr>
        <w:t xml:space="preserve"> </w:t>
      </w:r>
      <w:r>
        <w:t>that oversee research. Students conducting research as part of a class may not need permission from the university’s IRB, although they still need to ensure that they follow ethical guidelines in research. The following provides a brief overview of ethical considerations:</w:t>
      </w:r>
    </w:p>
    <w:p w14:paraId="3BF98F22" w14:textId="77777777" w:rsidR="00000000" w:rsidRDefault="00000000">
      <w:pPr>
        <w:pStyle w:val="ListParagraph"/>
        <w:numPr>
          <w:ilvl w:val="0"/>
          <w:numId w:val="14"/>
        </w:numPr>
        <w:tabs>
          <w:tab w:val="left" w:pos="839"/>
        </w:tabs>
        <w:kinsoku w:val="0"/>
        <w:overflowPunct w:val="0"/>
        <w:spacing w:before="199" w:line="225" w:lineRule="auto"/>
        <w:ind w:right="199"/>
        <w:rPr>
          <w:sz w:val="22"/>
          <w:szCs w:val="22"/>
        </w:rPr>
      </w:pPr>
      <w:r>
        <w:rPr>
          <w:i/>
          <w:iCs/>
          <w:sz w:val="22"/>
          <w:szCs w:val="22"/>
        </w:rPr>
        <w:t>Voluntary participation</w:t>
      </w:r>
      <w:r>
        <w:rPr>
          <w:sz w:val="22"/>
          <w:szCs w:val="22"/>
        </w:rPr>
        <w:t xml:space="preserve">. </w:t>
      </w:r>
      <w:r>
        <w:rPr>
          <w:i/>
          <w:iCs/>
          <w:sz w:val="22"/>
          <w:szCs w:val="22"/>
        </w:rPr>
        <w:t xml:space="preserve">The Belmont Report </w:t>
      </w:r>
      <w:r>
        <w:rPr>
          <w:sz w:val="22"/>
          <w:szCs w:val="22"/>
        </w:rPr>
        <w:t>suggests that, in most cases, you need to get permission from people before you involve them in any primary research you are conducting. If you are doing a survey or interview, your participants must first agree to fill out your survey or to</w:t>
      </w:r>
      <w:r>
        <w:rPr>
          <w:spacing w:val="-3"/>
          <w:sz w:val="22"/>
          <w:szCs w:val="22"/>
        </w:rPr>
        <w:t xml:space="preserve"> </w:t>
      </w:r>
      <w:r>
        <w:rPr>
          <w:sz w:val="22"/>
          <w:szCs w:val="22"/>
        </w:rPr>
        <w:t>be</w:t>
      </w:r>
      <w:r>
        <w:rPr>
          <w:spacing w:val="-3"/>
          <w:sz w:val="22"/>
          <w:szCs w:val="22"/>
        </w:rPr>
        <w:t xml:space="preserve"> </w:t>
      </w:r>
      <w:r>
        <w:rPr>
          <w:sz w:val="22"/>
          <w:szCs w:val="22"/>
        </w:rPr>
        <w:t>interviewed.</w:t>
      </w:r>
      <w:r>
        <w:rPr>
          <w:spacing w:val="-3"/>
          <w:sz w:val="22"/>
          <w:szCs w:val="22"/>
        </w:rPr>
        <w:t xml:space="preserve"> </w:t>
      </w:r>
      <w:r>
        <w:rPr>
          <w:sz w:val="22"/>
          <w:szCs w:val="22"/>
        </w:rPr>
        <w:t>Consent</w:t>
      </w:r>
      <w:r>
        <w:rPr>
          <w:spacing w:val="-3"/>
          <w:sz w:val="22"/>
          <w:szCs w:val="22"/>
        </w:rPr>
        <w:t xml:space="preserve"> </w:t>
      </w:r>
      <w:r>
        <w:rPr>
          <w:sz w:val="22"/>
          <w:szCs w:val="22"/>
        </w:rPr>
        <w:t>for</w:t>
      </w:r>
      <w:r>
        <w:rPr>
          <w:spacing w:val="-3"/>
          <w:sz w:val="22"/>
          <w:szCs w:val="22"/>
        </w:rPr>
        <w:t xml:space="preserve"> </w:t>
      </w:r>
      <w:r>
        <w:rPr>
          <w:sz w:val="22"/>
          <w:szCs w:val="22"/>
        </w:rPr>
        <w:t>observations</w:t>
      </w:r>
      <w:r>
        <w:rPr>
          <w:spacing w:val="-4"/>
          <w:sz w:val="22"/>
          <w:szCs w:val="22"/>
        </w:rPr>
        <w:t xml:space="preserve"> </w:t>
      </w:r>
      <w:r>
        <w:rPr>
          <w:sz w:val="22"/>
          <w:szCs w:val="22"/>
        </w:rPr>
        <w:t>can</w:t>
      </w:r>
      <w:r>
        <w:rPr>
          <w:spacing w:val="-3"/>
          <w:sz w:val="22"/>
          <w:szCs w:val="22"/>
        </w:rPr>
        <w:t xml:space="preserve"> </w:t>
      </w:r>
      <w:r>
        <w:rPr>
          <w:sz w:val="22"/>
          <w:szCs w:val="22"/>
        </w:rPr>
        <w:t>be</w:t>
      </w:r>
      <w:r>
        <w:rPr>
          <w:spacing w:val="-3"/>
          <w:sz w:val="22"/>
          <w:szCs w:val="22"/>
        </w:rPr>
        <w:t xml:space="preserve"> </w:t>
      </w:r>
      <w:r>
        <w:rPr>
          <w:sz w:val="22"/>
          <w:szCs w:val="22"/>
        </w:rPr>
        <w:t>more</w:t>
      </w:r>
      <w:r>
        <w:rPr>
          <w:spacing w:val="-3"/>
          <w:sz w:val="22"/>
          <w:szCs w:val="22"/>
        </w:rPr>
        <w:t xml:space="preserve"> </w:t>
      </w:r>
      <w:r>
        <w:rPr>
          <w:sz w:val="22"/>
          <w:szCs w:val="22"/>
        </w:rPr>
        <w:t>complicated,</w:t>
      </w:r>
      <w:r>
        <w:rPr>
          <w:spacing w:val="-4"/>
          <w:sz w:val="22"/>
          <w:szCs w:val="22"/>
        </w:rPr>
        <w:t xml:space="preserve"> </w:t>
      </w:r>
      <w:r>
        <w:rPr>
          <w:sz w:val="22"/>
          <w:szCs w:val="22"/>
        </w:rPr>
        <w:t>and</w:t>
      </w:r>
      <w:r>
        <w:rPr>
          <w:spacing w:val="-3"/>
          <w:sz w:val="22"/>
          <w:szCs w:val="22"/>
        </w:rPr>
        <w:t xml:space="preserve"> </w:t>
      </w:r>
      <w:r>
        <w:rPr>
          <w:sz w:val="22"/>
          <w:szCs w:val="22"/>
        </w:rPr>
        <w:t>is</w:t>
      </w:r>
      <w:r>
        <w:rPr>
          <w:spacing w:val="-3"/>
          <w:sz w:val="22"/>
          <w:szCs w:val="22"/>
        </w:rPr>
        <w:t xml:space="preserve"> </w:t>
      </w:r>
      <w:r>
        <w:rPr>
          <w:sz w:val="22"/>
          <w:szCs w:val="22"/>
        </w:rPr>
        <w:t>dis-</w:t>
      </w:r>
      <w:r>
        <w:rPr>
          <w:spacing w:val="-3"/>
          <w:sz w:val="22"/>
          <w:szCs w:val="22"/>
        </w:rPr>
        <w:t xml:space="preserve"> </w:t>
      </w:r>
      <w:r>
        <w:rPr>
          <w:sz w:val="22"/>
          <w:szCs w:val="22"/>
        </w:rPr>
        <w:t>cussed</w:t>
      </w:r>
      <w:r>
        <w:rPr>
          <w:spacing w:val="-3"/>
          <w:sz w:val="22"/>
          <w:szCs w:val="22"/>
        </w:rPr>
        <w:t xml:space="preserve"> </w:t>
      </w:r>
      <w:r>
        <w:rPr>
          <w:sz w:val="22"/>
          <w:szCs w:val="22"/>
        </w:rPr>
        <w:t>later</w:t>
      </w:r>
      <w:r>
        <w:rPr>
          <w:spacing w:val="-3"/>
          <w:sz w:val="22"/>
          <w:szCs w:val="22"/>
        </w:rPr>
        <w:t xml:space="preserve"> </w:t>
      </w:r>
      <w:r>
        <w:rPr>
          <w:sz w:val="22"/>
          <w:szCs w:val="22"/>
        </w:rPr>
        <w:t>in the essay.</w:t>
      </w:r>
    </w:p>
    <w:p w14:paraId="6FF4D574" w14:textId="77777777" w:rsidR="00000000" w:rsidRDefault="00000000">
      <w:pPr>
        <w:pStyle w:val="ListParagraph"/>
        <w:numPr>
          <w:ilvl w:val="0"/>
          <w:numId w:val="14"/>
        </w:numPr>
        <w:tabs>
          <w:tab w:val="left" w:pos="839"/>
        </w:tabs>
        <w:kinsoku w:val="0"/>
        <w:overflowPunct w:val="0"/>
        <w:spacing w:before="199" w:line="225" w:lineRule="auto"/>
        <w:ind w:right="199"/>
        <w:rPr>
          <w:sz w:val="22"/>
          <w:szCs w:val="22"/>
        </w:rPr>
        <w:sectPr w:rsidR="00000000">
          <w:pgSz w:w="12240" w:h="15840"/>
          <w:pgMar w:top="1400" w:right="1300" w:bottom="1260" w:left="1320" w:header="0" w:footer="1078" w:gutter="0"/>
          <w:cols w:space="720"/>
          <w:noEndnote/>
        </w:sectPr>
      </w:pPr>
    </w:p>
    <w:p w14:paraId="1EADB5A2" w14:textId="77777777" w:rsidR="00000000" w:rsidRDefault="00000000">
      <w:pPr>
        <w:pStyle w:val="ListParagraph"/>
        <w:numPr>
          <w:ilvl w:val="0"/>
          <w:numId w:val="14"/>
        </w:numPr>
        <w:tabs>
          <w:tab w:val="left" w:pos="839"/>
        </w:tabs>
        <w:kinsoku w:val="0"/>
        <w:overflowPunct w:val="0"/>
        <w:spacing w:before="80" w:line="225" w:lineRule="auto"/>
        <w:ind w:right="254"/>
        <w:rPr>
          <w:sz w:val="22"/>
          <w:szCs w:val="22"/>
        </w:rPr>
      </w:pPr>
      <w:r>
        <w:rPr>
          <w:i/>
          <w:iCs/>
          <w:sz w:val="22"/>
          <w:szCs w:val="22"/>
        </w:rPr>
        <w:lastRenderedPageBreak/>
        <w:t>Confidentiality and anonymity</w:t>
      </w:r>
      <w:r>
        <w:rPr>
          <w:sz w:val="22"/>
          <w:szCs w:val="22"/>
        </w:rPr>
        <w:t>. Your participants may reveal embarrassing or potentially damaging</w:t>
      </w:r>
      <w:r>
        <w:rPr>
          <w:spacing w:val="-3"/>
          <w:sz w:val="22"/>
          <w:szCs w:val="22"/>
        </w:rPr>
        <w:t xml:space="preserve"> </w:t>
      </w:r>
      <w:r>
        <w:rPr>
          <w:sz w:val="22"/>
          <w:szCs w:val="22"/>
        </w:rPr>
        <w:t>information</w:t>
      </w:r>
      <w:r>
        <w:rPr>
          <w:spacing w:val="-4"/>
          <w:sz w:val="22"/>
          <w:szCs w:val="22"/>
        </w:rPr>
        <w:t xml:space="preserve"> </w:t>
      </w:r>
      <w:r>
        <w:rPr>
          <w:sz w:val="22"/>
          <w:szCs w:val="22"/>
        </w:rPr>
        <w:t>such</w:t>
      </w:r>
      <w:r>
        <w:rPr>
          <w:spacing w:val="-4"/>
          <w:sz w:val="22"/>
          <w:szCs w:val="22"/>
        </w:rPr>
        <w:t xml:space="preserve"> </w:t>
      </w:r>
      <w:r>
        <w:rPr>
          <w:sz w:val="22"/>
          <w:szCs w:val="22"/>
        </w:rPr>
        <w:t>as</w:t>
      </w:r>
      <w:r>
        <w:rPr>
          <w:spacing w:val="-4"/>
          <w:sz w:val="22"/>
          <w:szCs w:val="22"/>
        </w:rPr>
        <w:t xml:space="preserve"> </w:t>
      </w:r>
      <w:r>
        <w:rPr>
          <w:sz w:val="22"/>
          <w:szCs w:val="22"/>
        </w:rPr>
        <w:t>racist</w:t>
      </w:r>
      <w:r>
        <w:rPr>
          <w:spacing w:val="-3"/>
          <w:sz w:val="22"/>
          <w:szCs w:val="22"/>
        </w:rPr>
        <w:t xml:space="preserve"> </w:t>
      </w:r>
      <w:r>
        <w:rPr>
          <w:sz w:val="22"/>
          <w:szCs w:val="22"/>
        </w:rPr>
        <w:t>comments</w:t>
      </w:r>
      <w:r>
        <w:rPr>
          <w:spacing w:val="-4"/>
          <w:sz w:val="22"/>
          <w:szCs w:val="22"/>
        </w:rPr>
        <w:t xml:space="preserve"> </w:t>
      </w:r>
      <w:r>
        <w:rPr>
          <w:sz w:val="22"/>
          <w:szCs w:val="22"/>
        </w:rPr>
        <w:t>or</w:t>
      </w:r>
      <w:r>
        <w:rPr>
          <w:spacing w:val="-4"/>
          <w:sz w:val="22"/>
          <w:szCs w:val="22"/>
        </w:rPr>
        <w:t xml:space="preserve"> </w:t>
      </w:r>
      <w:r>
        <w:rPr>
          <w:sz w:val="22"/>
          <w:szCs w:val="22"/>
        </w:rPr>
        <w:t>unconventional</w:t>
      </w:r>
      <w:r>
        <w:rPr>
          <w:spacing w:val="-4"/>
          <w:sz w:val="22"/>
          <w:szCs w:val="22"/>
        </w:rPr>
        <w:t xml:space="preserve"> </w:t>
      </w:r>
      <w:r>
        <w:rPr>
          <w:sz w:val="22"/>
          <w:szCs w:val="22"/>
        </w:rPr>
        <w:t>behavior.</w:t>
      </w:r>
      <w:r>
        <w:rPr>
          <w:spacing w:val="-3"/>
          <w:sz w:val="22"/>
          <w:szCs w:val="22"/>
        </w:rPr>
        <w:t xml:space="preserve"> </w:t>
      </w:r>
      <w:r>
        <w:rPr>
          <w:sz w:val="22"/>
          <w:szCs w:val="22"/>
        </w:rPr>
        <w:t>In</w:t>
      </w:r>
      <w:r>
        <w:rPr>
          <w:spacing w:val="-3"/>
          <w:sz w:val="22"/>
          <w:szCs w:val="22"/>
        </w:rPr>
        <w:t xml:space="preserve"> </w:t>
      </w:r>
      <w:r>
        <w:rPr>
          <w:sz w:val="22"/>
          <w:szCs w:val="22"/>
        </w:rPr>
        <w:t>these</w:t>
      </w:r>
      <w:r>
        <w:rPr>
          <w:spacing w:val="-3"/>
          <w:sz w:val="22"/>
          <w:szCs w:val="22"/>
        </w:rPr>
        <w:t xml:space="preserve"> </w:t>
      </w:r>
      <w:r>
        <w:rPr>
          <w:sz w:val="22"/>
          <w:szCs w:val="22"/>
        </w:rPr>
        <w:t>cases,</w:t>
      </w:r>
      <w:r>
        <w:rPr>
          <w:spacing w:val="-4"/>
          <w:sz w:val="22"/>
          <w:szCs w:val="22"/>
        </w:rPr>
        <w:t xml:space="preserve"> </w:t>
      </w:r>
      <w:r>
        <w:rPr>
          <w:sz w:val="22"/>
          <w:szCs w:val="22"/>
        </w:rPr>
        <w:t>you should keep your participants’ identities anonymous when writing your results. An easy way to do this is to create a “pseudonym” (or false name) for them so that their identity is protected.</w:t>
      </w:r>
    </w:p>
    <w:p w14:paraId="091DD050" w14:textId="77777777" w:rsidR="00000000" w:rsidRDefault="00000000">
      <w:pPr>
        <w:pStyle w:val="ListParagraph"/>
        <w:numPr>
          <w:ilvl w:val="0"/>
          <w:numId w:val="14"/>
        </w:numPr>
        <w:tabs>
          <w:tab w:val="left" w:pos="839"/>
        </w:tabs>
        <w:kinsoku w:val="0"/>
        <w:overflowPunct w:val="0"/>
        <w:spacing w:before="197" w:line="225" w:lineRule="auto"/>
        <w:ind w:right="147"/>
        <w:rPr>
          <w:sz w:val="22"/>
          <w:szCs w:val="22"/>
        </w:rPr>
      </w:pPr>
      <w:r>
        <w:rPr>
          <w:i/>
          <w:iCs/>
          <w:sz w:val="22"/>
          <w:szCs w:val="22"/>
        </w:rPr>
        <w:t>Researcher bias</w:t>
      </w:r>
      <w:r>
        <w:rPr>
          <w:sz w:val="22"/>
          <w:szCs w:val="22"/>
        </w:rPr>
        <w:t>. There is little point in collecting data and learning about something if you already</w:t>
      </w:r>
      <w:r>
        <w:rPr>
          <w:spacing w:val="-3"/>
          <w:sz w:val="22"/>
          <w:szCs w:val="22"/>
        </w:rPr>
        <w:t xml:space="preserve"> </w:t>
      </w:r>
      <w:r>
        <w:rPr>
          <w:sz w:val="22"/>
          <w:szCs w:val="22"/>
        </w:rPr>
        <w:t>think</w:t>
      </w:r>
      <w:r>
        <w:rPr>
          <w:spacing w:val="-2"/>
          <w:sz w:val="22"/>
          <w:szCs w:val="22"/>
        </w:rPr>
        <w:t xml:space="preserve"> </w:t>
      </w:r>
      <w:r>
        <w:rPr>
          <w:sz w:val="22"/>
          <w:szCs w:val="22"/>
        </w:rPr>
        <w:t>you</w:t>
      </w:r>
      <w:r>
        <w:rPr>
          <w:spacing w:val="-3"/>
          <w:sz w:val="22"/>
          <w:szCs w:val="22"/>
        </w:rPr>
        <w:t xml:space="preserve"> </w:t>
      </w:r>
      <w:r>
        <w:rPr>
          <w:sz w:val="22"/>
          <w:szCs w:val="22"/>
        </w:rPr>
        <w:t>know</w:t>
      </w:r>
      <w:r>
        <w:rPr>
          <w:spacing w:val="-2"/>
          <w:sz w:val="22"/>
          <w:szCs w:val="22"/>
        </w:rPr>
        <w:t xml:space="preserve"> </w:t>
      </w:r>
      <w:r>
        <w:rPr>
          <w:sz w:val="22"/>
          <w:szCs w:val="22"/>
        </w:rPr>
        <w:t>the</w:t>
      </w:r>
      <w:r>
        <w:rPr>
          <w:spacing w:val="-2"/>
          <w:sz w:val="22"/>
          <w:szCs w:val="22"/>
        </w:rPr>
        <w:t xml:space="preserve"> </w:t>
      </w:r>
      <w:r>
        <w:rPr>
          <w:sz w:val="22"/>
          <w:szCs w:val="22"/>
        </w:rPr>
        <w:t>answer!</w:t>
      </w:r>
      <w:r>
        <w:rPr>
          <w:spacing w:val="-3"/>
          <w:sz w:val="22"/>
          <w:szCs w:val="22"/>
        </w:rPr>
        <w:t xml:space="preserve"> </w:t>
      </w:r>
      <w:r>
        <w:rPr>
          <w:sz w:val="22"/>
          <w:szCs w:val="22"/>
        </w:rPr>
        <w:t>Bias</w:t>
      </w:r>
      <w:r>
        <w:rPr>
          <w:spacing w:val="-3"/>
          <w:sz w:val="22"/>
          <w:szCs w:val="22"/>
        </w:rPr>
        <w:t xml:space="preserve"> </w:t>
      </w:r>
      <w:r>
        <w:rPr>
          <w:sz w:val="22"/>
          <w:szCs w:val="22"/>
        </w:rPr>
        <w:t>might</w:t>
      </w:r>
      <w:r>
        <w:rPr>
          <w:spacing w:val="-2"/>
          <w:sz w:val="22"/>
          <w:szCs w:val="22"/>
        </w:rPr>
        <w:t xml:space="preserve"> </w:t>
      </w:r>
      <w:r>
        <w:rPr>
          <w:sz w:val="22"/>
          <w:szCs w:val="22"/>
        </w:rPr>
        <w:t>be</w:t>
      </w:r>
      <w:r>
        <w:rPr>
          <w:spacing w:val="-2"/>
          <w:sz w:val="22"/>
          <w:szCs w:val="22"/>
        </w:rPr>
        <w:t xml:space="preserve"> </w:t>
      </w:r>
      <w:r>
        <w:rPr>
          <w:sz w:val="22"/>
          <w:szCs w:val="22"/>
        </w:rPr>
        <w:t>present</w:t>
      </w:r>
      <w:r>
        <w:rPr>
          <w:spacing w:val="-3"/>
          <w:sz w:val="22"/>
          <w:szCs w:val="22"/>
        </w:rPr>
        <w:t xml:space="preserve"> </w:t>
      </w:r>
      <w:r>
        <w:rPr>
          <w:sz w:val="22"/>
          <w:szCs w:val="22"/>
        </w:rPr>
        <w:t>in</w:t>
      </w:r>
      <w:r>
        <w:rPr>
          <w:spacing w:val="-2"/>
          <w:sz w:val="22"/>
          <w:szCs w:val="22"/>
        </w:rPr>
        <w:t xml:space="preserve"> </w:t>
      </w:r>
      <w:r>
        <w:rPr>
          <w:sz w:val="22"/>
          <w:szCs w:val="22"/>
        </w:rPr>
        <w:t>the</w:t>
      </w:r>
      <w:r>
        <w:rPr>
          <w:spacing w:val="-3"/>
          <w:sz w:val="22"/>
          <w:szCs w:val="22"/>
        </w:rPr>
        <w:t xml:space="preserve"> </w:t>
      </w:r>
      <w:r>
        <w:rPr>
          <w:sz w:val="22"/>
          <w:szCs w:val="22"/>
        </w:rPr>
        <w:t>way</w:t>
      </w:r>
      <w:r>
        <w:rPr>
          <w:spacing w:val="-3"/>
          <w:sz w:val="22"/>
          <w:szCs w:val="22"/>
        </w:rPr>
        <w:t xml:space="preserve"> </w:t>
      </w:r>
      <w:r>
        <w:rPr>
          <w:sz w:val="22"/>
          <w:szCs w:val="22"/>
        </w:rPr>
        <w:t>you</w:t>
      </w:r>
      <w:r>
        <w:rPr>
          <w:spacing w:val="-3"/>
          <w:sz w:val="22"/>
          <w:szCs w:val="22"/>
        </w:rPr>
        <w:t xml:space="preserve"> </w:t>
      </w:r>
      <w:r>
        <w:rPr>
          <w:sz w:val="22"/>
          <w:szCs w:val="22"/>
        </w:rPr>
        <w:t>ask</w:t>
      </w:r>
      <w:r>
        <w:rPr>
          <w:spacing w:val="-3"/>
          <w:sz w:val="22"/>
          <w:szCs w:val="22"/>
        </w:rPr>
        <w:t xml:space="preserve"> </w:t>
      </w:r>
      <w:r>
        <w:rPr>
          <w:sz w:val="22"/>
          <w:szCs w:val="22"/>
        </w:rPr>
        <w:t>questions,</w:t>
      </w:r>
      <w:r>
        <w:rPr>
          <w:spacing w:val="-3"/>
          <w:sz w:val="22"/>
          <w:szCs w:val="22"/>
        </w:rPr>
        <w:t xml:space="preserve"> </w:t>
      </w:r>
      <w:r>
        <w:rPr>
          <w:sz w:val="22"/>
          <w:szCs w:val="22"/>
        </w:rPr>
        <w:t>the</w:t>
      </w:r>
      <w:r>
        <w:rPr>
          <w:spacing w:val="-1"/>
          <w:sz w:val="22"/>
          <w:szCs w:val="22"/>
        </w:rPr>
        <w:t xml:space="preserve"> </w:t>
      </w:r>
      <w:r>
        <w:rPr>
          <w:sz w:val="22"/>
          <w:szCs w:val="22"/>
        </w:rPr>
        <w:t>way you take notes, or the conclusions you draw from the data you collect.</w:t>
      </w:r>
    </w:p>
    <w:p w14:paraId="57CD32FA" w14:textId="77777777" w:rsidR="00000000" w:rsidRDefault="00000000">
      <w:pPr>
        <w:pStyle w:val="BodyText"/>
        <w:kinsoku w:val="0"/>
        <w:overflowPunct w:val="0"/>
        <w:spacing w:before="198" w:line="225" w:lineRule="auto"/>
        <w:rPr>
          <w:i/>
          <w:iCs/>
          <w:color w:val="351C75"/>
        </w:rPr>
      </w:pPr>
      <w:r>
        <w:t xml:space="preserve">The above are only three of many considerations when involving human participants in your primary </w:t>
      </w:r>
      <w:bookmarkStart w:id="10" w:name="Guiding principles for racial and ethnic"/>
      <w:bookmarkEnd w:id="10"/>
      <w:r>
        <w:t>research.</w:t>
      </w:r>
      <w:r>
        <w:rPr>
          <w:spacing w:val="-3"/>
        </w:rPr>
        <w:t xml:space="preserve"> </w:t>
      </w:r>
      <w:r>
        <w:t>For</w:t>
      </w:r>
      <w:r>
        <w:rPr>
          <w:spacing w:val="-3"/>
        </w:rPr>
        <w:t xml:space="preserve"> </w:t>
      </w:r>
      <w:r>
        <w:t>a</w:t>
      </w:r>
      <w:r>
        <w:rPr>
          <w:spacing w:val="-4"/>
        </w:rPr>
        <w:t xml:space="preserve"> </w:t>
      </w:r>
      <w:r>
        <w:t>complete</w:t>
      </w:r>
      <w:r>
        <w:rPr>
          <w:spacing w:val="-3"/>
        </w:rPr>
        <w:t xml:space="preserve"> </w:t>
      </w:r>
      <w:r>
        <w:t>understanding</w:t>
      </w:r>
      <w:r>
        <w:rPr>
          <w:spacing w:val="-3"/>
        </w:rPr>
        <w:t xml:space="preserve"> </w:t>
      </w:r>
      <w:r>
        <w:t>of</w:t>
      </w:r>
      <w:r>
        <w:rPr>
          <w:spacing w:val="-4"/>
        </w:rPr>
        <w:t xml:space="preserve"> </w:t>
      </w:r>
      <w:r>
        <w:t>ethical</w:t>
      </w:r>
      <w:r>
        <w:rPr>
          <w:spacing w:val="-3"/>
        </w:rPr>
        <w:t xml:space="preserve"> </w:t>
      </w:r>
      <w:r>
        <w:t>considerations</w:t>
      </w:r>
      <w:r>
        <w:rPr>
          <w:spacing w:val="-2"/>
        </w:rPr>
        <w:t xml:space="preserve"> </w:t>
      </w:r>
      <w:r>
        <w:t>please</w:t>
      </w:r>
      <w:r>
        <w:rPr>
          <w:spacing w:val="-4"/>
        </w:rPr>
        <w:t xml:space="preserve"> </w:t>
      </w:r>
      <w:r>
        <w:t>refer</w:t>
      </w:r>
      <w:r>
        <w:rPr>
          <w:spacing w:val="-3"/>
        </w:rPr>
        <w:t xml:space="preserve"> </w:t>
      </w:r>
      <w:r>
        <w:t>to</w:t>
      </w:r>
      <w:r>
        <w:rPr>
          <w:spacing w:val="-4"/>
        </w:rPr>
        <w:t xml:space="preserve"> </w:t>
      </w:r>
      <w:hyperlink r:id="rId14" w:history="1">
        <w:r>
          <w:rPr>
            <w:i/>
            <w:iCs/>
            <w:color w:val="1154CC"/>
            <w:u w:val="single"/>
          </w:rPr>
          <w:t>The</w:t>
        </w:r>
        <w:r>
          <w:rPr>
            <w:i/>
            <w:iCs/>
            <w:color w:val="1154CC"/>
            <w:spacing w:val="-3"/>
            <w:u w:val="single"/>
          </w:rPr>
          <w:t xml:space="preserve"> </w:t>
        </w:r>
        <w:r>
          <w:rPr>
            <w:i/>
            <w:iCs/>
            <w:color w:val="1154CC"/>
            <w:u w:val="single"/>
          </w:rPr>
          <w:t>Belmont</w:t>
        </w:r>
        <w:r>
          <w:rPr>
            <w:i/>
            <w:iCs/>
            <w:color w:val="1154CC"/>
            <w:spacing w:val="-4"/>
            <w:u w:val="single"/>
          </w:rPr>
          <w:t xml:space="preserve"> </w:t>
        </w:r>
        <w:r>
          <w:rPr>
            <w:i/>
            <w:iCs/>
            <w:color w:val="1154CC"/>
            <w:u w:val="single"/>
          </w:rPr>
          <w:t>Report</w:t>
        </w:r>
        <w:r>
          <w:rPr>
            <w:i/>
            <w:iCs/>
            <w:color w:val="351C75"/>
          </w:rPr>
          <w:t>.</w:t>
        </w:r>
      </w:hyperlink>
    </w:p>
    <w:p w14:paraId="76297736" w14:textId="77777777" w:rsidR="00000000" w:rsidRDefault="00000000">
      <w:pPr>
        <w:pStyle w:val="BodyText"/>
        <w:kinsoku w:val="0"/>
        <w:overflowPunct w:val="0"/>
        <w:spacing w:before="16"/>
        <w:ind w:left="0"/>
        <w:rPr>
          <w:i/>
          <w:iCs/>
          <w:sz w:val="28"/>
          <w:szCs w:val="28"/>
        </w:rPr>
      </w:pPr>
    </w:p>
    <w:p w14:paraId="2FCF3D04" w14:textId="77777777" w:rsidR="00000000" w:rsidRDefault="00000000">
      <w:pPr>
        <w:pStyle w:val="Heading2"/>
        <w:kinsoku w:val="0"/>
        <w:overflowPunct w:val="0"/>
        <w:ind w:left="999" w:right="0"/>
        <w:jc w:val="left"/>
        <w:rPr>
          <w:color w:val="4985E8"/>
          <w:spacing w:val="-2"/>
        </w:rPr>
      </w:pPr>
      <w:r>
        <w:rPr>
          <w:color w:val="4985E8"/>
        </w:rPr>
        <w:t>Guiding</w:t>
      </w:r>
      <w:r>
        <w:rPr>
          <w:color w:val="4985E8"/>
          <w:spacing w:val="-10"/>
        </w:rPr>
        <w:t xml:space="preserve"> </w:t>
      </w:r>
      <w:r>
        <w:rPr>
          <w:color w:val="4985E8"/>
        </w:rPr>
        <w:t>principles</w:t>
      </w:r>
      <w:r>
        <w:rPr>
          <w:color w:val="4985E8"/>
          <w:spacing w:val="-10"/>
        </w:rPr>
        <w:t xml:space="preserve"> </w:t>
      </w:r>
      <w:r>
        <w:rPr>
          <w:color w:val="4985E8"/>
        </w:rPr>
        <w:t>for</w:t>
      </w:r>
      <w:r>
        <w:rPr>
          <w:color w:val="4985E8"/>
          <w:spacing w:val="-9"/>
        </w:rPr>
        <w:t xml:space="preserve"> </w:t>
      </w:r>
      <w:r>
        <w:rPr>
          <w:color w:val="4985E8"/>
        </w:rPr>
        <w:t>racial</w:t>
      </w:r>
      <w:r>
        <w:rPr>
          <w:color w:val="4985E8"/>
          <w:spacing w:val="-10"/>
        </w:rPr>
        <w:t xml:space="preserve"> </w:t>
      </w:r>
      <w:r>
        <w:rPr>
          <w:color w:val="4985E8"/>
        </w:rPr>
        <w:t>and</w:t>
      </w:r>
      <w:r>
        <w:rPr>
          <w:color w:val="4985E8"/>
          <w:spacing w:val="-9"/>
        </w:rPr>
        <w:t xml:space="preserve"> </w:t>
      </w:r>
      <w:r>
        <w:rPr>
          <w:color w:val="4985E8"/>
        </w:rPr>
        <w:t>ethnic</w:t>
      </w:r>
      <w:r>
        <w:rPr>
          <w:color w:val="4985E8"/>
          <w:spacing w:val="-9"/>
        </w:rPr>
        <w:t xml:space="preserve"> </w:t>
      </w:r>
      <w:r>
        <w:rPr>
          <w:color w:val="4985E8"/>
        </w:rPr>
        <w:t>equity</w:t>
      </w:r>
      <w:r>
        <w:rPr>
          <w:color w:val="4985E8"/>
          <w:spacing w:val="-10"/>
        </w:rPr>
        <w:t xml:space="preserve"> </w:t>
      </w:r>
      <w:r>
        <w:rPr>
          <w:color w:val="4985E8"/>
        </w:rPr>
        <w:t>in</w:t>
      </w:r>
      <w:r>
        <w:rPr>
          <w:color w:val="4985E8"/>
          <w:spacing w:val="-9"/>
        </w:rPr>
        <w:t xml:space="preserve"> </w:t>
      </w:r>
      <w:r>
        <w:rPr>
          <w:color w:val="4985E8"/>
        </w:rPr>
        <w:t>primary</w:t>
      </w:r>
      <w:r>
        <w:rPr>
          <w:color w:val="4985E8"/>
          <w:spacing w:val="-10"/>
        </w:rPr>
        <w:t xml:space="preserve"> </w:t>
      </w:r>
      <w:r>
        <w:rPr>
          <w:color w:val="4985E8"/>
          <w:spacing w:val="-2"/>
        </w:rPr>
        <w:t>research</w:t>
      </w:r>
    </w:p>
    <w:p w14:paraId="3C649998" w14:textId="77777777" w:rsidR="00000000" w:rsidRDefault="00000000">
      <w:pPr>
        <w:pStyle w:val="BodyText"/>
        <w:kinsoku w:val="0"/>
        <w:overflowPunct w:val="0"/>
        <w:spacing w:before="201"/>
        <w:ind w:right="202"/>
      </w:pPr>
      <w:r>
        <w:t>Every</w:t>
      </w:r>
      <w:r>
        <w:rPr>
          <w:spacing w:val="-3"/>
        </w:rPr>
        <w:t xml:space="preserve"> </w:t>
      </w:r>
      <w:r>
        <w:t>research</w:t>
      </w:r>
      <w:r>
        <w:rPr>
          <w:spacing w:val="-3"/>
        </w:rPr>
        <w:t xml:space="preserve"> </w:t>
      </w:r>
      <w:r>
        <w:t>or</w:t>
      </w:r>
      <w:r>
        <w:rPr>
          <w:spacing w:val="-3"/>
        </w:rPr>
        <w:t xml:space="preserve"> </w:t>
      </w:r>
      <w:r>
        <w:t>evaluation</w:t>
      </w:r>
      <w:r>
        <w:rPr>
          <w:spacing w:val="-3"/>
        </w:rPr>
        <w:t xml:space="preserve"> </w:t>
      </w:r>
      <w:r>
        <w:t>project</w:t>
      </w:r>
      <w:r>
        <w:rPr>
          <w:spacing w:val="-2"/>
        </w:rPr>
        <w:t xml:space="preserve"> </w:t>
      </w:r>
      <w:r>
        <w:t>is</w:t>
      </w:r>
      <w:r>
        <w:rPr>
          <w:spacing w:val="-1"/>
        </w:rPr>
        <w:t xml:space="preserve"> </w:t>
      </w:r>
      <w:r>
        <w:t>unique</w:t>
      </w:r>
      <w:r>
        <w:rPr>
          <w:spacing w:val="-3"/>
        </w:rPr>
        <w:t xml:space="preserve"> </w:t>
      </w:r>
      <w:r>
        <w:t>in</w:t>
      </w:r>
      <w:r>
        <w:rPr>
          <w:spacing w:val="-2"/>
        </w:rPr>
        <w:t xml:space="preserve"> </w:t>
      </w:r>
      <w:r>
        <w:t>its</w:t>
      </w:r>
      <w:r>
        <w:rPr>
          <w:spacing w:val="-1"/>
        </w:rPr>
        <w:t xml:space="preserve"> </w:t>
      </w:r>
      <w:r>
        <w:t>approach.</w:t>
      </w:r>
      <w:r>
        <w:rPr>
          <w:spacing w:val="-2"/>
        </w:rPr>
        <w:t xml:space="preserve"> </w:t>
      </w:r>
      <w:r>
        <w:t>Each</w:t>
      </w:r>
      <w:r>
        <w:rPr>
          <w:spacing w:val="-2"/>
        </w:rPr>
        <w:t xml:space="preserve"> </w:t>
      </w:r>
      <w:r>
        <w:t>project</w:t>
      </w:r>
      <w:r>
        <w:rPr>
          <w:spacing w:val="-2"/>
        </w:rPr>
        <w:t xml:space="preserve"> </w:t>
      </w:r>
      <w:r>
        <w:t>seeks</w:t>
      </w:r>
      <w:r>
        <w:rPr>
          <w:spacing w:val="-3"/>
        </w:rPr>
        <w:t xml:space="preserve"> </w:t>
      </w:r>
      <w:r>
        <w:t>to</w:t>
      </w:r>
      <w:r>
        <w:rPr>
          <w:spacing w:val="-2"/>
        </w:rPr>
        <w:t xml:space="preserve"> </w:t>
      </w:r>
      <w:r>
        <w:t>answer</w:t>
      </w:r>
      <w:r>
        <w:rPr>
          <w:spacing w:val="-3"/>
        </w:rPr>
        <w:t xml:space="preserve"> </w:t>
      </w:r>
      <w:r>
        <w:t>a</w:t>
      </w:r>
      <w:r>
        <w:rPr>
          <w:spacing w:val="-3"/>
        </w:rPr>
        <w:t xml:space="preserve"> </w:t>
      </w:r>
      <w:r>
        <w:t>specific range</w:t>
      </w:r>
      <w:r>
        <w:rPr>
          <w:spacing w:val="-4"/>
        </w:rPr>
        <w:t xml:space="preserve"> </w:t>
      </w:r>
      <w:r>
        <w:t>of</w:t>
      </w:r>
      <w:r>
        <w:rPr>
          <w:spacing w:val="-4"/>
        </w:rPr>
        <w:t xml:space="preserve"> </w:t>
      </w:r>
      <w:r>
        <w:t>research</w:t>
      </w:r>
      <w:r>
        <w:rPr>
          <w:spacing w:val="-4"/>
        </w:rPr>
        <w:t xml:space="preserve"> </w:t>
      </w:r>
      <w:r>
        <w:t>questions;</w:t>
      </w:r>
      <w:r>
        <w:rPr>
          <w:spacing w:val="-4"/>
        </w:rPr>
        <w:t xml:space="preserve"> </w:t>
      </w:r>
      <w:r>
        <w:t>thus,</w:t>
      </w:r>
      <w:r>
        <w:rPr>
          <w:spacing w:val="-2"/>
        </w:rPr>
        <w:t xml:space="preserve"> </w:t>
      </w:r>
      <w:r>
        <w:t>there</w:t>
      </w:r>
      <w:r>
        <w:rPr>
          <w:spacing w:val="-2"/>
        </w:rPr>
        <w:t xml:space="preserve"> </w:t>
      </w:r>
      <w:r>
        <w:t>can</w:t>
      </w:r>
      <w:r>
        <w:rPr>
          <w:spacing w:val="-4"/>
        </w:rPr>
        <w:t xml:space="preserve"> </w:t>
      </w:r>
      <w:r>
        <w:t>be</w:t>
      </w:r>
      <w:r>
        <w:rPr>
          <w:spacing w:val="-4"/>
        </w:rPr>
        <w:t xml:space="preserve"> </w:t>
      </w:r>
      <w:r>
        <w:t>no</w:t>
      </w:r>
      <w:r>
        <w:rPr>
          <w:spacing w:val="-2"/>
        </w:rPr>
        <w:t xml:space="preserve"> </w:t>
      </w:r>
      <w:r>
        <w:t>universal</w:t>
      </w:r>
      <w:r>
        <w:rPr>
          <w:spacing w:val="-4"/>
        </w:rPr>
        <w:t xml:space="preserve"> </w:t>
      </w:r>
      <w:r>
        <w:t>prescriptive</w:t>
      </w:r>
      <w:r>
        <w:rPr>
          <w:spacing w:val="-4"/>
        </w:rPr>
        <w:t xml:space="preserve"> </w:t>
      </w:r>
      <w:r>
        <w:t>formula</w:t>
      </w:r>
      <w:r>
        <w:rPr>
          <w:spacing w:val="-4"/>
        </w:rPr>
        <w:t xml:space="preserve"> </w:t>
      </w:r>
      <w:r>
        <w:t>for</w:t>
      </w:r>
      <w:r>
        <w:rPr>
          <w:spacing w:val="-4"/>
        </w:rPr>
        <w:t xml:space="preserve"> </w:t>
      </w:r>
      <w:r>
        <w:t>how</w:t>
      </w:r>
      <w:r>
        <w:rPr>
          <w:spacing w:val="-4"/>
        </w:rPr>
        <w:t xml:space="preserve"> </w:t>
      </w:r>
      <w:r>
        <w:t>to</w:t>
      </w:r>
      <w:r>
        <w:rPr>
          <w:spacing w:val="-2"/>
        </w:rPr>
        <w:t xml:space="preserve"> </w:t>
      </w:r>
      <w:r>
        <w:t>embed</w:t>
      </w:r>
      <w:r>
        <w:rPr>
          <w:spacing w:val="-3"/>
        </w:rPr>
        <w:t xml:space="preserve"> </w:t>
      </w:r>
      <w:r>
        <w:t>a racial and equity perspective in research. However, foundational principles can guide each research project to intentionally embed a racial and ethnic equity perspective. Based on 34 interviews with researchers, funders, academics, community practitioners, and policymakers; a thorough literature review;</w:t>
      </w:r>
      <w:r>
        <w:rPr>
          <w:spacing w:val="-3"/>
        </w:rPr>
        <w:t xml:space="preserve"> </w:t>
      </w:r>
      <w:r>
        <w:t>and</w:t>
      </w:r>
      <w:r>
        <w:rPr>
          <w:spacing w:val="-2"/>
        </w:rPr>
        <w:t xml:space="preserve"> </w:t>
      </w:r>
      <w:r>
        <w:t>the</w:t>
      </w:r>
      <w:r>
        <w:rPr>
          <w:spacing w:val="-3"/>
        </w:rPr>
        <w:t xml:space="preserve"> </w:t>
      </w:r>
      <w:r>
        <w:t>deep</w:t>
      </w:r>
      <w:r>
        <w:rPr>
          <w:spacing w:val="-3"/>
        </w:rPr>
        <w:t xml:space="preserve"> </w:t>
      </w:r>
      <w:r>
        <w:t>research</w:t>
      </w:r>
      <w:r>
        <w:rPr>
          <w:spacing w:val="-3"/>
        </w:rPr>
        <w:t xml:space="preserve"> </w:t>
      </w:r>
      <w:r>
        <w:t>experience</w:t>
      </w:r>
      <w:r>
        <w:rPr>
          <w:spacing w:val="-3"/>
        </w:rPr>
        <w:t xml:space="preserve"> </w:t>
      </w:r>
      <w:r>
        <w:t>and</w:t>
      </w:r>
      <w:r>
        <w:rPr>
          <w:spacing w:val="-3"/>
        </w:rPr>
        <w:t xml:space="preserve"> </w:t>
      </w:r>
      <w:r>
        <w:t>expertise</w:t>
      </w:r>
      <w:r>
        <w:rPr>
          <w:spacing w:val="-3"/>
        </w:rPr>
        <w:t xml:space="preserve"> </w:t>
      </w:r>
      <w:r>
        <w:t>of</w:t>
      </w:r>
      <w:r>
        <w:rPr>
          <w:spacing w:val="-3"/>
        </w:rPr>
        <w:t xml:space="preserve"> </w:t>
      </w:r>
      <w:r>
        <w:t>Child</w:t>
      </w:r>
      <w:r>
        <w:rPr>
          <w:spacing w:val="-2"/>
        </w:rPr>
        <w:t xml:space="preserve"> </w:t>
      </w:r>
      <w:r>
        <w:t>Trends</w:t>
      </w:r>
      <w:r>
        <w:rPr>
          <w:spacing w:val="-3"/>
        </w:rPr>
        <w:t xml:space="preserve"> </w:t>
      </w:r>
      <w:r>
        <w:t>scientists,</w:t>
      </w:r>
      <w:r>
        <w:rPr>
          <w:spacing w:val="-3"/>
        </w:rPr>
        <w:t xml:space="preserve"> </w:t>
      </w:r>
      <w:r>
        <w:t>Andrews,</w:t>
      </w:r>
      <w:r>
        <w:rPr>
          <w:spacing w:val="-3"/>
        </w:rPr>
        <w:t xml:space="preserve"> </w:t>
      </w:r>
      <w:r>
        <w:rPr>
          <w:i/>
          <w:iCs/>
        </w:rPr>
        <w:t>et</w:t>
      </w:r>
      <w:r>
        <w:rPr>
          <w:i/>
          <w:iCs/>
          <w:spacing w:val="-3"/>
        </w:rPr>
        <w:t xml:space="preserve"> </w:t>
      </w:r>
      <w:r>
        <w:rPr>
          <w:i/>
          <w:iCs/>
        </w:rPr>
        <w:t>al.</w:t>
      </w:r>
      <w:r>
        <w:rPr>
          <w:i/>
          <w:iCs/>
          <w:spacing w:val="-2"/>
        </w:rPr>
        <w:t xml:space="preserve"> </w:t>
      </w:r>
      <w:r>
        <w:t>[3] developed five guiding principles on how to use this approach in every phase of research (from designing the study to reporting findings).</w:t>
      </w:r>
    </w:p>
    <w:p w14:paraId="7A653F92" w14:textId="77777777" w:rsidR="00000000" w:rsidRDefault="00000000">
      <w:pPr>
        <w:pStyle w:val="Heading3"/>
        <w:numPr>
          <w:ilvl w:val="0"/>
          <w:numId w:val="13"/>
        </w:numPr>
        <w:tabs>
          <w:tab w:val="left" w:pos="411"/>
        </w:tabs>
        <w:kinsoku w:val="0"/>
        <w:overflowPunct w:val="0"/>
        <w:ind w:left="411" w:hanging="291"/>
        <w:rPr>
          <w:spacing w:val="-2"/>
        </w:rPr>
      </w:pPr>
      <w:r>
        <w:t>Researchers</w:t>
      </w:r>
      <w:r>
        <w:rPr>
          <w:spacing w:val="-5"/>
        </w:rPr>
        <w:t xml:space="preserve"> </w:t>
      </w:r>
      <w:r>
        <w:t>should</w:t>
      </w:r>
      <w:r>
        <w:rPr>
          <w:spacing w:val="-4"/>
        </w:rPr>
        <w:t xml:space="preserve"> </w:t>
      </w:r>
      <w:r>
        <w:t>examine</w:t>
      </w:r>
      <w:r>
        <w:rPr>
          <w:spacing w:val="-2"/>
        </w:rPr>
        <w:t xml:space="preserve"> </w:t>
      </w:r>
      <w:r>
        <w:t>their</w:t>
      </w:r>
      <w:r>
        <w:rPr>
          <w:spacing w:val="-4"/>
        </w:rPr>
        <w:t xml:space="preserve"> </w:t>
      </w:r>
      <w:r>
        <w:t>own</w:t>
      </w:r>
      <w:r>
        <w:rPr>
          <w:spacing w:val="-3"/>
        </w:rPr>
        <w:t xml:space="preserve"> </w:t>
      </w:r>
      <w:r>
        <w:t>backgrounds</w:t>
      </w:r>
      <w:r>
        <w:rPr>
          <w:spacing w:val="-3"/>
        </w:rPr>
        <w:t xml:space="preserve"> </w:t>
      </w:r>
      <w:r>
        <w:t>and</w:t>
      </w:r>
      <w:r>
        <w:rPr>
          <w:spacing w:val="-2"/>
        </w:rPr>
        <w:t xml:space="preserve"> biases.</w:t>
      </w:r>
    </w:p>
    <w:p w14:paraId="1944BEB3" w14:textId="77777777" w:rsidR="00000000" w:rsidRDefault="00000000">
      <w:pPr>
        <w:pStyle w:val="BodyText"/>
        <w:kinsoku w:val="0"/>
        <w:overflowPunct w:val="0"/>
        <w:spacing w:before="181"/>
      </w:pPr>
      <w:r>
        <w:t>Researchers strive to be neutral and objective; nevertheless, they have our own biases, values, background,</w:t>
      </w:r>
      <w:r>
        <w:rPr>
          <w:spacing w:val="-1"/>
        </w:rPr>
        <w:t xml:space="preserve"> </w:t>
      </w:r>
      <w:r>
        <w:t>and</w:t>
      </w:r>
      <w:r>
        <w:rPr>
          <w:spacing w:val="-3"/>
        </w:rPr>
        <w:t xml:space="preserve"> </w:t>
      </w:r>
      <w:r>
        <w:t>experiences</w:t>
      </w:r>
      <w:r>
        <w:rPr>
          <w:spacing w:val="-3"/>
        </w:rPr>
        <w:t xml:space="preserve"> </w:t>
      </w:r>
      <w:r>
        <w:t>that</w:t>
      </w:r>
      <w:r>
        <w:rPr>
          <w:spacing w:val="-3"/>
        </w:rPr>
        <w:t xml:space="preserve"> </w:t>
      </w:r>
      <w:r>
        <w:t>affect</w:t>
      </w:r>
      <w:r>
        <w:rPr>
          <w:spacing w:val="-3"/>
        </w:rPr>
        <w:t xml:space="preserve"> </w:t>
      </w:r>
      <w:r>
        <w:t>the</w:t>
      </w:r>
      <w:r>
        <w:rPr>
          <w:spacing w:val="-3"/>
        </w:rPr>
        <w:t xml:space="preserve"> </w:t>
      </w:r>
      <w:r>
        <w:t>way</w:t>
      </w:r>
      <w:r>
        <w:rPr>
          <w:spacing w:val="-2"/>
        </w:rPr>
        <w:t xml:space="preserve"> </w:t>
      </w:r>
      <w:r>
        <w:t>they</w:t>
      </w:r>
      <w:r>
        <w:rPr>
          <w:spacing w:val="-3"/>
        </w:rPr>
        <w:t xml:space="preserve"> </w:t>
      </w:r>
      <w:r>
        <w:t>conduct</w:t>
      </w:r>
      <w:r>
        <w:rPr>
          <w:spacing w:val="-3"/>
        </w:rPr>
        <w:t xml:space="preserve"> </w:t>
      </w:r>
      <w:r>
        <w:t>research.</w:t>
      </w:r>
      <w:r>
        <w:rPr>
          <w:spacing w:val="-2"/>
        </w:rPr>
        <w:t xml:space="preserve"> </w:t>
      </w:r>
      <w:r>
        <w:t>Bias</w:t>
      </w:r>
      <w:r>
        <w:rPr>
          <w:spacing w:val="-3"/>
        </w:rPr>
        <w:t xml:space="preserve"> </w:t>
      </w:r>
      <w:r>
        <w:t>affects</w:t>
      </w:r>
      <w:r>
        <w:rPr>
          <w:spacing w:val="-1"/>
        </w:rPr>
        <w:t xml:space="preserve"> </w:t>
      </w:r>
      <w:r>
        <w:t>the</w:t>
      </w:r>
      <w:r>
        <w:rPr>
          <w:spacing w:val="-2"/>
        </w:rPr>
        <w:t xml:space="preserve"> </w:t>
      </w:r>
      <w:r>
        <w:t>decisions</w:t>
      </w:r>
      <w:r>
        <w:rPr>
          <w:spacing w:val="-3"/>
        </w:rPr>
        <w:t xml:space="preserve"> </w:t>
      </w:r>
      <w:r>
        <w:t>made throughout</w:t>
      </w:r>
      <w:r>
        <w:rPr>
          <w:spacing w:val="-4"/>
        </w:rPr>
        <w:t xml:space="preserve"> </w:t>
      </w:r>
      <w:r>
        <w:t>the</w:t>
      </w:r>
      <w:r>
        <w:rPr>
          <w:spacing w:val="-4"/>
        </w:rPr>
        <w:t xml:space="preserve"> </w:t>
      </w:r>
      <w:r>
        <w:t>research</w:t>
      </w:r>
      <w:r>
        <w:rPr>
          <w:spacing w:val="-4"/>
        </w:rPr>
        <w:t xml:space="preserve"> </w:t>
      </w:r>
      <w:r>
        <w:t>process,</w:t>
      </w:r>
      <w:r>
        <w:rPr>
          <w:spacing w:val="-4"/>
        </w:rPr>
        <w:t xml:space="preserve"> </w:t>
      </w:r>
      <w:r>
        <w:t>including</w:t>
      </w:r>
      <w:r>
        <w:rPr>
          <w:spacing w:val="-4"/>
        </w:rPr>
        <w:t xml:space="preserve"> </w:t>
      </w:r>
      <w:r>
        <w:t>who</w:t>
      </w:r>
      <w:r>
        <w:rPr>
          <w:spacing w:val="-2"/>
        </w:rPr>
        <w:t xml:space="preserve"> </w:t>
      </w:r>
      <w:r>
        <w:t>asks</w:t>
      </w:r>
      <w:r>
        <w:rPr>
          <w:spacing w:val="-2"/>
        </w:rPr>
        <w:t xml:space="preserve"> </w:t>
      </w:r>
      <w:r>
        <w:t>the</w:t>
      </w:r>
      <w:r>
        <w:rPr>
          <w:spacing w:val="-4"/>
        </w:rPr>
        <w:t xml:space="preserve"> </w:t>
      </w:r>
      <w:r>
        <w:t>research</w:t>
      </w:r>
      <w:r>
        <w:rPr>
          <w:spacing w:val="-3"/>
        </w:rPr>
        <w:t xml:space="preserve"> </w:t>
      </w:r>
      <w:r>
        <w:t>questions,</w:t>
      </w:r>
      <w:r>
        <w:rPr>
          <w:spacing w:val="-4"/>
        </w:rPr>
        <w:t xml:space="preserve"> </w:t>
      </w:r>
      <w:r>
        <w:t>which</w:t>
      </w:r>
      <w:r>
        <w:rPr>
          <w:spacing w:val="-3"/>
        </w:rPr>
        <w:t xml:space="preserve"> </w:t>
      </w:r>
      <w:r>
        <w:t>questions</w:t>
      </w:r>
      <w:r>
        <w:rPr>
          <w:spacing w:val="-4"/>
        </w:rPr>
        <w:t xml:space="preserve"> </w:t>
      </w:r>
      <w:r>
        <w:t>are</w:t>
      </w:r>
      <w:r>
        <w:rPr>
          <w:spacing w:val="-4"/>
        </w:rPr>
        <w:t xml:space="preserve"> </w:t>
      </w:r>
      <w:r>
        <w:t>asked, whose input on the research is sought, how the data are gathered, how findings are interpreted and communicated, and which audiences and methods are selected for dissemination. Researchers should examine their own racial, ethnic, and cultural backgrounds, as well as their experiences (or lack of experiences) with racism and/or privilege, and consider how they influence the direction of research.</w:t>
      </w:r>
    </w:p>
    <w:p w14:paraId="7D5499D6" w14:textId="77777777" w:rsidR="00000000" w:rsidRDefault="00000000">
      <w:pPr>
        <w:pStyle w:val="Heading3"/>
        <w:numPr>
          <w:ilvl w:val="0"/>
          <w:numId w:val="13"/>
        </w:numPr>
        <w:tabs>
          <w:tab w:val="left" w:pos="411"/>
        </w:tabs>
        <w:kinsoku w:val="0"/>
        <w:overflowPunct w:val="0"/>
        <w:ind w:left="411" w:hanging="291"/>
        <w:rPr>
          <w:spacing w:val="-2"/>
        </w:rPr>
      </w:pPr>
      <w:r>
        <w:t>They</w:t>
      </w:r>
      <w:r>
        <w:rPr>
          <w:spacing w:val="-4"/>
        </w:rPr>
        <w:t xml:space="preserve"> </w:t>
      </w:r>
      <w:r>
        <w:t>should</w:t>
      </w:r>
      <w:r>
        <w:rPr>
          <w:spacing w:val="-3"/>
        </w:rPr>
        <w:t xml:space="preserve"> </w:t>
      </w:r>
      <w:r>
        <w:t>make</w:t>
      </w:r>
      <w:r>
        <w:rPr>
          <w:spacing w:val="-1"/>
        </w:rPr>
        <w:t xml:space="preserve"> </w:t>
      </w:r>
      <w:r>
        <w:t>a</w:t>
      </w:r>
      <w:r>
        <w:rPr>
          <w:spacing w:val="-2"/>
        </w:rPr>
        <w:t xml:space="preserve"> </w:t>
      </w:r>
      <w:r>
        <w:t>commitment</w:t>
      </w:r>
      <w:r>
        <w:rPr>
          <w:spacing w:val="-2"/>
        </w:rPr>
        <w:t xml:space="preserve"> </w:t>
      </w:r>
      <w:r>
        <w:t>to</w:t>
      </w:r>
      <w:r>
        <w:rPr>
          <w:spacing w:val="-2"/>
        </w:rPr>
        <w:t xml:space="preserve"> </w:t>
      </w:r>
      <w:r>
        <w:t>dig</w:t>
      </w:r>
      <w:r>
        <w:rPr>
          <w:spacing w:val="-3"/>
        </w:rPr>
        <w:t xml:space="preserve"> </w:t>
      </w:r>
      <w:r>
        <w:t>deeper</w:t>
      </w:r>
      <w:r>
        <w:rPr>
          <w:spacing w:val="-2"/>
        </w:rPr>
        <w:t xml:space="preserve"> </w:t>
      </w:r>
      <w:r>
        <w:t>into</w:t>
      </w:r>
      <w:r>
        <w:rPr>
          <w:spacing w:val="-2"/>
        </w:rPr>
        <w:t xml:space="preserve"> </w:t>
      </w:r>
      <w:r>
        <w:t xml:space="preserve">the </w:t>
      </w:r>
      <w:r>
        <w:rPr>
          <w:spacing w:val="-2"/>
        </w:rPr>
        <w:t>data.</w:t>
      </w:r>
    </w:p>
    <w:p w14:paraId="319EAB84" w14:textId="77777777" w:rsidR="00000000" w:rsidRDefault="00000000">
      <w:pPr>
        <w:pStyle w:val="BodyText"/>
        <w:kinsoku w:val="0"/>
        <w:overflowPunct w:val="0"/>
        <w:spacing w:before="181"/>
        <w:ind w:right="146"/>
      </w:pPr>
      <w:r>
        <w:t>While recognizing differences in outcomes among racial and ethnic groups is a first step in identifying disparities,</w:t>
      </w:r>
      <w:r>
        <w:rPr>
          <w:spacing w:val="-4"/>
        </w:rPr>
        <w:t xml:space="preserve"> </w:t>
      </w:r>
      <w:r>
        <w:t>it</w:t>
      </w:r>
      <w:r>
        <w:rPr>
          <w:spacing w:val="-2"/>
        </w:rPr>
        <w:t xml:space="preserve"> </w:t>
      </w:r>
      <w:r>
        <w:t>does</w:t>
      </w:r>
      <w:r>
        <w:rPr>
          <w:spacing w:val="-4"/>
        </w:rPr>
        <w:t xml:space="preserve"> </w:t>
      </w:r>
      <w:r>
        <w:t>not</w:t>
      </w:r>
      <w:r>
        <w:rPr>
          <w:spacing w:val="-4"/>
        </w:rPr>
        <w:t xml:space="preserve"> </w:t>
      </w:r>
      <w:r>
        <w:t>address</w:t>
      </w:r>
      <w:r>
        <w:rPr>
          <w:spacing w:val="-4"/>
        </w:rPr>
        <w:t xml:space="preserve"> </w:t>
      </w:r>
      <w:r>
        <w:t>them.</w:t>
      </w:r>
      <w:r>
        <w:rPr>
          <w:spacing w:val="-4"/>
        </w:rPr>
        <w:t xml:space="preserve"> </w:t>
      </w:r>
      <w:r>
        <w:t>Addressing</w:t>
      </w:r>
      <w:r>
        <w:rPr>
          <w:spacing w:val="-3"/>
        </w:rPr>
        <w:t xml:space="preserve"> </w:t>
      </w:r>
      <w:r>
        <w:t>disparities</w:t>
      </w:r>
      <w:r>
        <w:rPr>
          <w:spacing w:val="-4"/>
        </w:rPr>
        <w:t xml:space="preserve"> </w:t>
      </w:r>
      <w:r>
        <w:t>requires</w:t>
      </w:r>
      <w:r>
        <w:rPr>
          <w:spacing w:val="-4"/>
        </w:rPr>
        <w:t xml:space="preserve"> </w:t>
      </w:r>
      <w:r>
        <w:t>researchers</w:t>
      </w:r>
      <w:r>
        <w:rPr>
          <w:spacing w:val="-4"/>
        </w:rPr>
        <w:t xml:space="preserve"> </w:t>
      </w:r>
      <w:r>
        <w:t>to</w:t>
      </w:r>
      <w:r>
        <w:rPr>
          <w:spacing w:val="-3"/>
        </w:rPr>
        <w:t xml:space="preserve"> </w:t>
      </w:r>
      <w:r>
        <w:t>move</w:t>
      </w:r>
      <w:r>
        <w:rPr>
          <w:spacing w:val="-4"/>
        </w:rPr>
        <w:t xml:space="preserve"> </w:t>
      </w:r>
      <w:r>
        <w:t>beyond</w:t>
      </w:r>
      <w:r>
        <w:rPr>
          <w:spacing w:val="-4"/>
        </w:rPr>
        <w:t xml:space="preserve"> </w:t>
      </w:r>
      <w:r>
        <w:t>simply documenting them: We must also identify the underlying systemic and contextual causes of disparities. This focus is especially critical for understanding outcomes in communities of color, where truths have historically</w:t>
      </w:r>
      <w:r>
        <w:rPr>
          <w:spacing w:val="-3"/>
        </w:rPr>
        <w:t xml:space="preserve"> </w:t>
      </w:r>
      <w:r>
        <w:t>been</w:t>
      </w:r>
      <w:r>
        <w:rPr>
          <w:spacing w:val="-2"/>
        </w:rPr>
        <w:t xml:space="preserve"> </w:t>
      </w:r>
      <w:r>
        <w:t>distorted</w:t>
      </w:r>
      <w:r>
        <w:rPr>
          <w:spacing w:val="-2"/>
        </w:rPr>
        <w:t xml:space="preserve"> </w:t>
      </w:r>
      <w:r>
        <w:t>or</w:t>
      </w:r>
      <w:r>
        <w:rPr>
          <w:spacing w:val="-3"/>
        </w:rPr>
        <w:t xml:space="preserve"> </w:t>
      </w:r>
      <w:r>
        <w:t>overlooked</w:t>
      </w:r>
      <w:r>
        <w:rPr>
          <w:spacing w:val="-3"/>
        </w:rPr>
        <w:t xml:space="preserve"> </w:t>
      </w:r>
      <w:r>
        <w:t>to</w:t>
      </w:r>
      <w:r>
        <w:rPr>
          <w:spacing w:val="-1"/>
        </w:rPr>
        <w:t xml:space="preserve"> </w:t>
      </w:r>
      <w:r>
        <w:t>perpetuate</w:t>
      </w:r>
      <w:r>
        <w:rPr>
          <w:spacing w:val="-3"/>
        </w:rPr>
        <w:t xml:space="preserve"> </w:t>
      </w:r>
      <w:r>
        <w:t>racist</w:t>
      </w:r>
      <w:r>
        <w:rPr>
          <w:spacing w:val="-2"/>
        </w:rPr>
        <w:t xml:space="preserve"> </w:t>
      </w:r>
      <w:r>
        <w:t>systems</w:t>
      </w:r>
      <w:r>
        <w:rPr>
          <w:spacing w:val="-3"/>
        </w:rPr>
        <w:t xml:space="preserve"> </w:t>
      </w:r>
      <w:r>
        <w:t>and</w:t>
      </w:r>
      <w:r>
        <w:rPr>
          <w:spacing w:val="-2"/>
        </w:rPr>
        <w:t xml:space="preserve"> </w:t>
      </w:r>
      <w:r>
        <w:t>beliefs.</w:t>
      </w:r>
      <w:r>
        <w:rPr>
          <w:spacing w:val="-3"/>
        </w:rPr>
        <w:t xml:space="preserve"> </w:t>
      </w:r>
      <w:r>
        <w:t>We</w:t>
      </w:r>
      <w:r>
        <w:rPr>
          <w:spacing w:val="-3"/>
        </w:rPr>
        <w:t xml:space="preserve"> </w:t>
      </w:r>
      <w:r>
        <w:t>should</w:t>
      </w:r>
      <w:r>
        <w:rPr>
          <w:spacing w:val="-2"/>
        </w:rPr>
        <w:t xml:space="preserve"> </w:t>
      </w:r>
      <w:r>
        <w:t>dig</w:t>
      </w:r>
      <w:r>
        <w:rPr>
          <w:spacing w:val="-3"/>
        </w:rPr>
        <w:t xml:space="preserve"> </w:t>
      </w:r>
      <w:r>
        <w:t>deeper to uncover whether data points to a legacy of racism or systemic inequities at the root of racial and ethnic differences in outcomes, rather than an intrinsic deficit of the population in question. To dig deeper into the data requires that we ask questions to uncover root causes of disparities, seek the involvement and perspectives of community stakeholders, and invest adequate time and money in designing and implementing the research. [4]</w:t>
      </w:r>
    </w:p>
    <w:p w14:paraId="2F26BBB3" w14:textId="77777777" w:rsidR="00000000" w:rsidRDefault="00000000">
      <w:pPr>
        <w:pStyle w:val="BodyText"/>
        <w:kinsoku w:val="0"/>
        <w:overflowPunct w:val="0"/>
        <w:spacing w:before="181"/>
        <w:ind w:right="146"/>
        <w:sectPr w:rsidR="00000000">
          <w:pgSz w:w="12240" w:h="15840"/>
          <w:pgMar w:top="1360" w:right="1300" w:bottom="1260" w:left="1320" w:header="0" w:footer="1078" w:gutter="0"/>
          <w:cols w:space="720"/>
          <w:noEndnote/>
        </w:sectPr>
      </w:pPr>
    </w:p>
    <w:p w14:paraId="7BFB8635" w14:textId="77777777" w:rsidR="00000000" w:rsidRDefault="00000000">
      <w:pPr>
        <w:pStyle w:val="Heading3"/>
        <w:numPr>
          <w:ilvl w:val="0"/>
          <w:numId w:val="13"/>
        </w:numPr>
        <w:tabs>
          <w:tab w:val="left" w:pos="411"/>
        </w:tabs>
        <w:kinsoku w:val="0"/>
        <w:overflowPunct w:val="0"/>
        <w:spacing w:before="39"/>
        <w:ind w:left="120" w:right="935" w:firstLine="0"/>
        <w:rPr>
          <w:spacing w:val="-2"/>
        </w:rPr>
      </w:pPr>
      <w:r>
        <w:lastRenderedPageBreak/>
        <w:t>Researchers</w:t>
      </w:r>
      <w:r>
        <w:rPr>
          <w:spacing w:val="-3"/>
        </w:rPr>
        <w:t xml:space="preserve"> </w:t>
      </w:r>
      <w:r>
        <w:t>should</w:t>
      </w:r>
      <w:r>
        <w:rPr>
          <w:spacing w:val="-4"/>
        </w:rPr>
        <w:t xml:space="preserve"> </w:t>
      </w:r>
      <w:r>
        <w:t>also</w:t>
      </w:r>
      <w:r>
        <w:rPr>
          <w:spacing w:val="-3"/>
        </w:rPr>
        <w:t xml:space="preserve"> </w:t>
      </w:r>
      <w:r>
        <w:t>recognize</w:t>
      </w:r>
      <w:r>
        <w:rPr>
          <w:spacing w:val="-3"/>
        </w:rPr>
        <w:t xml:space="preserve"> </w:t>
      </w:r>
      <w:r>
        <w:t>that</w:t>
      </w:r>
      <w:r>
        <w:rPr>
          <w:spacing w:val="-4"/>
        </w:rPr>
        <w:t xml:space="preserve"> </w:t>
      </w:r>
      <w:r>
        <w:t>the</w:t>
      </w:r>
      <w:r>
        <w:rPr>
          <w:spacing w:val="-3"/>
        </w:rPr>
        <w:t xml:space="preserve"> </w:t>
      </w:r>
      <w:r>
        <w:t>research</w:t>
      </w:r>
      <w:r>
        <w:rPr>
          <w:spacing w:val="-4"/>
        </w:rPr>
        <w:t xml:space="preserve"> </w:t>
      </w:r>
      <w:r>
        <w:t>process</w:t>
      </w:r>
      <w:r>
        <w:rPr>
          <w:spacing w:val="-3"/>
        </w:rPr>
        <w:t xml:space="preserve"> </w:t>
      </w:r>
      <w:r>
        <w:t>itself</w:t>
      </w:r>
      <w:r>
        <w:rPr>
          <w:spacing w:val="-4"/>
        </w:rPr>
        <w:t xml:space="preserve"> </w:t>
      </w:r>
      <w:r>
        <w:t>has</w:t>
      </w:r>
      <w:r>
        <w:rPr>
          <w:spacing w:val="-3"/>
        </w:rPr>
        <w:t xml:space="preserve"> </w:t>
      </w:r>
      <w:r>
        <w:t>an</w:t>
      </w:r>
      <w:r>
        <w:rPr>
          <w:spacing w:val="-4"/>
        </w:rPr>
        <w:t xml:space="preserve"> </w:t>
      </w:r>
      <w:r>
        <w:t>impact</w:t>
      </w:r>
      <w:r>
        <w:rPr>
          <w:spacing w:val="-4"/>
        </w:rPr>
        <w:t xml:space="preserve"> </w:t>
      </w:r>
      <w:r>
        <w:t xml:space="preserve">on communities, and that researchers have a role in ensuring that research benefits </w:t>
      </w:r>
      <w:r>
        <w:rPr>
          <w:spacing w:val="-2"/>
        </w:rPr>
        <w:t>communities.</w:t>
      </w:r>
    </w:p>
    <w:p w14:paraId="7B58AAB1" w14:textId="77777777" w:rsidR="00000000" w:rsidRDefault="00000000">
      <w:pPr>
        <w:pStyle w:val="BodyText"/>
        <w:kinsoku w:val="0"/>
        <w:overflowPunct w:val="0"/>
        <w:spacing w:before="181"/>
        <w:ind w:left="119" w:right="196"/>
      </w:pPr>
      <w:r>
        <w:t>Historically,</w:t>
      </w:r>
      <w:r>
        <w:rPr>
          <w:spacing w:val="-4"/>
        </w:rPr>
        <w:t xml:space="preserve"> </w:t>
      </w:r>
      <w:r>
        <w:t>researchers</w:t>
      </w:r>
      <w:r>
        <w:rPr>
          <w:spacing w:val="-4"/>
        </w:rPr>
        <w:t xml:space="preserve"> </w:t>
      </w:r>
      <w:r>
        <w:t>have</w:t>
      </w:r>
      <w:r>
        <w:rPr>
          <w:spacing w:val="-4"/>
        </w:rPr>
        <w:t xml:space="preserve"> </w:t>
      </w:r>
      <w:r>
        <w:t>employed</w:t>
      </w:r>
      <w:r>
        <w:rPr>
          <w:spacing w:val="-4"/>
        </w:rPr>
        <w:t xml:space="preserve"> </w:t>
      </w:r>
      <w:r>
        <w:t>practices</w:t>
      </w:r>
      <w:r>
        <w:rPr>
          <w:spacing w:val="-4"/>
        </w:rPr>
        <w:t xml:space="preserve"> </w:t>
      </w:r>
      <w:r>
        <w:t>that</w:t>
      </w:r>
      <w:r>
        <w:rPr>
          <w:spacing w:val="-4"/>
        </w:rPr>
        <w:t xml:space="preserve"> </w:t>
      </w:r>
      <w:r>
        <w:t>resulted</w:t>
      </w:r>
      <w:r>
        <w:rPr>
          <w:spacing w:val="-4"/>
        </w:rPr>
        <w:t xml:space="preserve"> </w:t>
      </w:r>
      <w:r>
        <w:t>in</w:t>
      </w:r>
      <w:r>
        <w:rPr>
          <w:spacing w:val="-3"/>
        </w:rPr>
        <w:t xml:space="preserve"> </w:t>
      </w:r>
      <w:r>
        <w:t>the</w:t>
      </w:r>
      <w:r>
        <w:rPr>
          <w:spacing w:val="-3"/>
        </w:rPr>
        <w:t xml:space="preserve"> </w:t>
      </w:r>
      <w:r>
        <w:t>inhumane</w:t>
      </w:r>
      <w:r>
        <w:rPr>
          <w:spacing w:val="-4"/>
        </w:rPr>
        <w:t xml:space="preserve"> </w:t>
      </w:r>
      <w:r>
        <w:t>abuse</w:t>
      </w:r>
      <w:r>
        <w:rPr>
          <w:spacing w:val="-4"/>
        </w:rPr>
        <w:t xml:space="preserve"> </w:t>
      </w:r>
      <w:r>
        <w:t>and</w:t>
      </w:r>
      <w:r>
        <w:rPr>
          <w:spacing w:val="-3"/>
        </w:rPr>
        <w:t xml:space="preserve"> </w:t>
      </w:r>
      <w:r>
        <w:t>exploitation of communities and people of color. Researchers have obtained data on communities and then left without addressing the issues of the people they studied. By doing so, researchers have reinforced a paradigm in which they enter a community and conduct research without giving back [5]; in this way, they have added to the abuse and exploitation that vulnerable communities already face.</w:t>
      </w:r>
    </w:p>
    <w:p w14:paraId="139949DB" w14:textId="77777777" w:rsidR="00000000" w:rsidRDefault="00000000">
      <w:pPr>
        <w:pStyle w:val="BodyText"/>
        <w:kinsoku w:val="0"/>
        <w:overflowPunct w:val="0"/>
        <w:ind w:left="119"/>
      </w:pPr>
      <w:r>
        <w:t>Particularly</w:t>
      </w:r>
      <w:r>
        <w:rPr>
          <w:spacing w:val="-3"/>
        </w:rPr>
        <w:t xml:space="preserve"> </w:t>
      </w:r>
      <w:r>
        <w:t>in</w:t>
      </w:r>
      <w:r>
        <w:rPr>
          <w:spacing w:val="-2"/>
        </w:rPr>
        <w:t xml:space="preserve"> </w:t>
      </w:r>
      <w:r>
        <w:t>communities</w:t>
      </w:r>
      <w:r>
        <w:rPr>
          <w:spacing w:val="-1"/>
        </w:rPr>
        <w:t xml:space="preserve"> </w:t>
      </w:r>
      <w:r>
        <w:t>of</w:t>
      </w:r>
      <w:r>
        <w:rPr>
          <w:spacing w:val="-3"/>
        </w:rPr>
        <w:t xml:space="preserve"> </w:t>
      </w:r>
      <w:r>
        <w:t>color</w:t>
      </w:r>
      <w:r>
        <w:rPr>
          <w:spacing w:val="-3"/>
        </w:rPr>
        <w:t xml:space="preserve"> </w:t>
      </w:r>
      <w:r>
        <w:t>where</w:t>
      </w:r>
      <w:r>
        <w:rPr>
          <w:spacing w:val="-3"/>
        </w:rPr>
        <w:t xml:space="preserve"> </w:t>
      </w:r>
      <w:r>
        <w:t>there</w:t>
      </w:r>
      <w:r>
        <w:rPr>
          <w:spacing w:val="-3"/>
        </w:rPr>
        <w:t xml:space="preserve"> </w:t>
      </w:r>
      <w:r>
        <w:t>is</w:t>
      </w:r>
      <w:r>
        <w:rPr>
          <w:spacing w:val="-3"/>
        </w:rPr>
        <w:t xml:space="preserve"> </w:t>
      </w:r>
      <w:r>
        <w:t>a</w:t>
      </w:r>
      <w:r>
        <w:rPr>
          <w:spacing w:val="-1"/>
        </w:rPr>
        <w:t xml:space="preserve"> </w:t>
      </w:r>
      <w:r>
        <w:t>history</w:t>
      </w:r>
      <w:r>
        <w:rPr>
          <w:spacing w:val="-3"/>
        </w:rPr>
        <w:t xml:space="preserve"> </w:t>
      </w:r>
      <w:r>
        <w:t>of</w:t>
      </w:r>
      <w:r>
        <w:rPr>
          <w:spacing w:val="-3"/>
        </w:rPr>
        <w:t xml:space="preserve"> </w:t>
      </w:r>
      <w:r>
        <w:t>research</w:t>
      </w:r>
      <w:r>
        <w:rPr>
          <w:spacing w:val="-3"/>
        </w:rPr>
        <w:t xml:space="preserve"> </w:t>
      </w:r>
      <w:r>
        <w:t>that</w:t>
      </w:r>
      <w:r>
        <w:rPr>
          <w:spacing w:val="-2"/>
        </w:rPr>
        <w:t xml:space="preserve"> </w:t>
      </w:r>
      <w:r>
        <w:t>caused</w:t>
      </w:r>
      <w:r>
        <w:rPr>
          <w:spacing w:val="-3"/>
        </w:rPr>
        <w:t xml:space="preserve"> </w:t>
      </w:r>
      <w:r>
        <w:t>harm</w:t>
      </w:r>
      <w:r>
        <w:rPr>
          <w:spacing w:val="-2"/>
        </w:rPr>
        <w:t xml:space="preserve"> </w:t>
      </w:r>
      <w:r>
        <w:t>or</w:t>
      </w:r>
      <w:r>
        <w:rPr>
          <w:spacing w:val="-2"/>
        </w:rPr>
        <w:t xml:space="preserve"> </w:t>
      </w:r>
      <w:r>
        <w:t>mistrust, researchers should embed a racial and ethnic equity perspective to repair this relationship.</w:t>
      </w:r>
    </w:p>
    <w:p w14:paraId="7AB30C47" w14:textId="77777777" w:rsidR="00000000" w:rsidRDefault="00000000">
      <w:pPr>
        <w:pStyle w:val="BodyText"/>
        <w:kinsoku w:val="0"/>
        <w:overflowPunct w:val="0"/>
        <w:ind w:left="119"/>
      </w:pPr>
      <w:r>
        <w:t>Ethical research must be reciprocal. The people who give researchers consent to use their data should receive</w:t>
      </w:r>
      <w:r>
        <w:rPr>
          <w:spacing w:val="-4"/>
        </w:rPr>
        <w:t xml:space="preserve"> </w:t>
      </w:r>
      <w:r>
        <w:t>something</w:t>
      </w:r>
      <w:r>
        <w:rPr>
          <w:spacing w:val="-3"/>
        </w:rPr>
        <w:t xml:space="preserve"> </w:t>
      </w:r>
      <w:r>
        <w:t>in</w:t>
      </w:r>
      <w:r>
        <w:rPr>
          <w:spacing w:val="-3"/>
        </w:rPr>
        <w:t xml:space="preserve"> </w:t>
      </w:r>
      <w:r>
        <w:t>return.</w:t>
      </w:r>
      <w:r>
        <w:rPr>
          <w:spacing w:val="-4"/>
        </w:rPr>
        <w:t xml:space="preserve"> </w:t>
      </w:r>
      <w:r>
        <w:t>For</w:t>
      </w:r>
      <w:r>
        <w:rPr>
          <w:spacing w:val="-3"/>
        </w:rPr>
        <w:t xml:space="preserve"> </w:t>
      </w:r>
      <w:r>
        <w:t>example,</w:t>
      </w:r>
      <w:r>
        <w:rPr>
          <w:spacing w:val="-4"/>
        </w:rPr>
        <w:t xml:space="preserve"> </w:t>
      </w:r>
      <w:r>
        <w:t>when</w:t>
      </w:r>
      <w:r>
        <w:rPr>
          <w:spacing w:val="-3"/>
        </w:rPr>
        <w:t xml:space="preserve"> </w:t>
      </w:r>
      <w:r>
        <w:t>conducting</w:t>
      </w:r>
      <w:r>
        <w:rPr>
          <w:spacing w:val="-4"/>
        </w:rPr>
        <w:t xml:space="preserve"> </w:t>
      </w:r>
      <w:r>
        <w:t>research</w:t>
      </w:r>
      <w:r>
        <w:rPr>
          <w:spacing w:val="-4"/>
        </w:rPr>
        <w:t xml:space="preserve"> </w:t>
      </w:r>
      <w:r>
        <w:t>with</w:t>
      </w:r>
      <w:r>
        <w:rPr>
          <w:spacing w:val="-3"/>
        </w:rPr>
        <w:t xml:space="preserve"> </w:t>
      </w:r>
      <w:r>
        <w:t>American</w:t>
      </w:r>
      <w:r>
        <w:rPr>
          <w:spacing w:val="-4"/>
        </w:rPr>
        <w:t xml:space="preserve"> </w:t>
      </w:r>
      <w:r>
        <w:t>Indian</w:t>
      </w:r>
      <w:r>
        <w:rPr>
          <w:spacing w:val="-3"/>
        </w:rPr>
        <w:t xml:space="preserve"> </w:t>
      </w:r>
      <w:r>
        <w:t>populations, researchers need to consider tribal sovereignty and data ownership.</w:t>
      </w:r>
    </w:p>
    <w:p w14:paraId="41EB0910" w14:textId="77777777" w:rsidR="00000000" w:rsidRDefault="00000000">
      <w:pPr>
        <w:pStyle w:val="BodyText"/>
        <w:kinsoku w:val="0"/>
        <w:overflowPunct w:val="0"/>
        <w:ind w:left="119" w:right="196"/>
      </w:pPr>
      <w:r>
        <w:t>Honoring</w:t>
      </w:r>
      <w:r>
        <w:rPr>
          <w:spacing w:val="-5"/>
        </w:rPr>
        <w:t xml:space="preserve"> </w:t>
      </w:r>
      <w:r>
        <w:t>a</w:t>
      </w:r>
      <w:r>
        <w:rPr>
          <w:spacing w:val="-3"/>
        </w:rPr>
        <w:t xml:space="preserve"> </w:t>
      </w:r>
      <w:r>
        <w:t>community</w:t>
      </w:r>
      <w:r>
        <w:rPr>
          <w:spacing w:val="-5"/>
        </w:rPr>
        <w:t xml:space="preserve"> </w:t>
      </w:r>
      <w:r>
        <w:t>also</w:t>
      </w:r>
      <w:r>
        <w:rPr>
          <w:spacing w:val="-4"/>
        </w:rPr>
        <w:t xml:space="preserve"> </w:t>
      </w:r>
      <w:r>
        <w:t>means</w:t>
      </w:r>
      <w:r>
        <w:rPr>
          <w:spacing w:val="-5"/>
        </w:rPr>
        <w:t xml:space="preserve"> </w:t>
      </w:r>
      <w:r>
        <w:t>acknowledging</w:t>
      </w:r>
      <w:r>
        <w:rPr>
          <w:spacing w:val="-4"/>
        </w:rPr>
        <w:t xml:space="preserve"> </w:t>
      </w:r>
      <w:r>
        <w:t>the</w:t>
      </w:r>
      <w:r>
        <w:rPr>
          <w:spacing w:val="-5"/>
        </w:rPr>
        <w:t xml:space="preserve"> </w:t>
      </w:r>
      <w:r>
        <w:t>often-overlooked</w:t>
      </w:r>
      <w:r>
        <w:rPr>
          <w:spacing w:val="-5"/>
        </w:rPr>
        <w:t xml:space="preserve"> </w:t>
      </w:r>
      <w:r>
        <w:t>power</w:t>
      </w:r>
      <w:r>
        <w:rPr>
          <w:spacing w:val="-4"/>
        </w:rPr>
        <w:t xml:space="preserve"> </w:t>
      </w:r>
      <w:r>
        <w:t>that</w:t>
      </w:r>
      <w:r>
        <w:rPr>
          <w:spacing w:val="-4"/>
        </w:rPr>
        <w:t xml:space="preserve"> </w:t>
      </w:r>
      <w:r>
        <w:t>communities</w:t>
      </w:r>
      <w:r>
        <w:rPr>
          <w:spacing w:val="-5"/>
        </w:rPr>
        <w:t xml:space="preserve"> </w:t>
      </w:r>
      <w:r>
        <w:t>of color hold. Research that incorporates a racial and ethnic equity perspective can help to reveal a community’s power and dismantle power differentials that currently exist between researcher and communities of color.</w:t>
      </w:r>
    </w:p>
    <w:p w14:paraId="70C77BA8" w14:textId="77777777" w:rsidR="00000000" w:rsidRDefault="00000000">
      <w:pPr>
        <w:pStyle w:val="Heading3"/>
        <w:numPr>
          <w:ilvl w:val="0"/>
          <w:numId w:val="13"/>
        </w:numPr>
        <w:tabs>
          <w:tab w:val="left" w:pos="411"/>
        </w:tabs>
        <w:kinsoku w:val="0"/>
        <w:overflowPunct w:val="0"/>
        <w:ind w:left="120" w:right="313" w:firstLine="0"/>
        <w:rPr>
          <w:spacing w:val="-2"/>
        </w:rPr>
      </w:pPr>
      <w:r>
        <w:t>Researchers</w:t>
      </w:r>
      <w:r>
        <w:rPr>
          <w:spacing w:val="-3"/>
        </w:rPr>
        <w:t xml:space="preserve"> </w:t>
      </w:r>
      <w:r>
        <w:t>should</w:t>
      </w:r>
      <w:r>
        <w:rPr>
          <w:spacing w:val="-4"/>
        </w:rPr>
        <w:t xml:space="preserve"> </w:t>
      </w:r>
      <w:r>
        <w:t>engage</w:t>
      </w:r>
      <w:r>
        <w:rPr>
          <w:spacing w:val="-3"/>
        </w:rPr>
        <w:t xml:space="preserve"> </w:t>
      </w:r>
      <w:r>
        <w:t>communities</w:t>
      </w:r>
      <w:r>
        <w:rPr>
          <w:spacing w:val="-3"/>
        </w:rPr>
        <w:t xml:space="preserve"> </w:t>
      </w:r>
      <w:r>
        <w:t>as</w:t>
      </w:r>
      <w:r>
        <w:rPr>
          <w:spacing w:val="-3"/>
        </w:rPr>
        <w:t xml:space="preserve"> </w:t>
      </w:r>
      <w:r>
        <w:t>partners</w:t>
      </w:r>
      <w:r>
        <w:rPr>
          <w:spacing w:val="-3"/>
        </w:rPr>
        <w:t xml:space="preserve"> </w:t>
      </w:r>
      <w:r>
        <w:t>in</w:t>
      </w:r>
      <w:r>
        <w:rPr>
          <w:spacing w:val="-4"/>
        </w:rPr>
        <w:t xml:space="preserve"> </w:t>
      </w:r>
      <w:r>
        <w:t>research</w:t>
      </w:r>
      <w:r>
        <w:rPr>
          <w:spacing w:val="-4"/>
        </w:rPr>
        <w:t xml:space="preserve"> </w:t>
      </w:r>
      <w:r>
        <w:t>and</w:t>
      </w:r>
      <w:r>
        <w:rPr>
          <w:spacing w:val="-4"/>
        </w:rPr>
        <w:t xml:space="preserve"> </w:t>
      </w:r>
      <w:r>
        <w:t>credit</w:t>
      </w:r>
      <w:r>
        <w:rPr>
          <w:spacing w:val="-4"/>
        </w:rPr>
        <w:t xml:space="preserve"> </w:t>
      </w:r>
      <w:r>
        <w:t>them</w:t>
      </w:r>
      <w:r>
        <w:rPr>
          <w:spacing w:val="-2"/>
        </w:rPr>
        <w:t xml:space="preserve"> </w:t>
      </w:r>
      <w:r>
        <w:t>for</w:t>
      </w:r>
      <w:r>
        <w:rPr>
          <w:spacing w:val="-4"/>
        </w:rPr>
        <w:t xml:space="preserve"> </w:t>
      </w:r>
      <w:r>
        <w:t xml:space="preserve">their </w:t>
      </w:r>
      <w:r>
        <w:rPr>
          <w:spacing w:val="-2"/>
        </w:rPr>
        <w:t>contribution.</w:t>
      </w:r>
    </w:p>
    <w:p w14:paraId="2FDFDBDC" w14:textId="77777777" w:rsidR="00000000" w:rsidRDefault="00000000">
      <w:pPr>
        <w:pStyle w:val="BodyText"/>
        <w:kinsoku w:val="0"/>
        <w:overflowPunct w:val="0"/>
        <w:spacing w:before="181"/>
        <w:ind w:left="119"/>
      </w:pPr>
      <w:r>
        <w:t>To</w:t>
      </w:r>
      <w:r>
        <w:rPr>
          <w:spacing w:val="-4"/>
        </w:rPr>
        <w:t xml:space="preserve"> </w:t>
      </w:r>
      <w:r>
        <w:t>incorporate</w:t>
      </w:r>
      <w:r>
        <w:rPr>
          <w:spacing w:val="-5"/>
        </w:rPr>
        <w:t xml:space="preserve"> </w:t>
      </w:r>
      <w:r>
        <w:t>a</w:t>
      </w:r>
      <w:r>
        <w:rPr>
          <w:spacing w:val="-5"/>
        </w:rPr>
        <w:t xml:space="preserve"> </w:t>
      </w:r>
      <w:r>
        <w:t>racial</w:t>
      </w:r>
      <w:r>
        <w:rPr>
          <w:spacing w:val="-4"/>
        </w:rPr>
        <w:t xml:space="preserve"> </w:t>
      </w:r>
      <w:r>
        <w:t>and</w:t>
      </w:r>
      <w:r>
        <w:rPr>
          <w:spacing w:val="-4"/>
        </w:rPr>
        <w:t xml:space="preserve"> </w:t>
      </w:r>
      <w:r>
        <w:t>ethnic</w:t>
      </w:r>
      <w:r>
        <w:rPr>
          <w:spacing w:val="-4"/>
        </w:rPr>
        <w:t xml:space="preserve"> </w:t>
      </w:r>
      <w:r>
        <w:t>equity</w:t>
      </w:r>
      <w:r>
        <w:rPr>
          <w:spacing w:val="-4"/>
        </w:rPr>
        <w:t xml:space="preserve"> </w:t>
      </w:r>
      <w:r>
        <w:t>perspective,</w:t>
      </w:r>
      <w:r>
        <w:rPr>
          <w:spacing w:val="-3"/>
        </w:rPr>
        <w:t xml:space="preserve"> </w:t>
      </w:r>
      <w:r>
        <w:t>researchers</w:t>
      </w:r>
      <w:r>
        <w:rPr>
          <w:spacing w:val="-3"/>
        </w:rPr>
        <w:t xml:space="preserve"> </w:t>
      </w:r>
      <w:r>
        <w:t>must</w:t>
      </w:r>
      <w:r>
        <w:rPr>
          <w:spacing w:val="-5"/>
        </w:rPr>
        <w:t xml:space="preserve"> </w:t>
      </w:r>
      <w:r>
        <w:t>authentically</w:t>
      </w:r>
      <w:r>
        <w:rPr>
          <w:spacing w:val="-5"/>
        </w:rPr>
        <w:t xml:space="preserve"> </w:t>
      </w:r>
      <w:r>
        <w:t>engage</w:t>
      </w:r>
      <w:r>
        <w:rPr>
          <w:spacing w:val="-3"/>
        </w:rPr>
        <w:t xml:space="preserve"> </w:t>
      </w:r>
      <w:r>
        <w:t>community stakeholders. The meaning given to data is influenced by who analyzes it. Community stakeholders – people who are experiencing the issue that researchers are interested in – can be engaged in the data analysis and offer a perspective that differs from that of researchers.</w:t>
      </w:r>
    </w:p>
    <w:p w14:paraId="3A025C1E" w14:textId="77777777" w:rsidR="00000000" w:rsidRDefault="00000000">
      <w:pPr>
        <w:pStyle w:val="BodyText"/>
        <w:kinsoku w:val="0"/>
        <w:overflowPunct w:val="0"/>
        <w:ind w:left="119" w:right="185"/>
      </w:pPr>
      <w:r>
        <w:t>Researchers should genuinely work together with communities to accurately and effectively present information; this collaboration could include defining the issue of interest and brainstorming solutions to</w:t>
      </w:r>
      <w:r>
        <w:rPr>
          <w:spacing w:val="-4"/>
        </w:rPr>
        <w:t xml:space="preserve"> </w:t>
      </w:r>
      <w:r>
        <w:t>address</w:t>
      </w:r>
      <w:r>
        <w:rPr>
          <w:spacing w:val="-5"/>
        </w:rPr>
        <w:t xml:space="preserve"> </w:t>
      </w:r>
      <w:r>
        <w:t>it.</w:t>
      </w:r>
      <w:r>
        <w:rPr>
          <w:spacing w:val="-4"/>
        </w:rPr>
        <w:t xml:space="preserve"> </w:t>
      </w:r>
      <w:r>
        <w:t>Community-engaged</w:t>
      </w:r>
      <w:r>
        <w:rPr>
          <w:spacing w:val="-4"/>
        </w:rPr>
        <w:t xml:space="preserve"> </w:t>
      </w:r>
      <w:r>
        <w:t>research</w:t>
      </w:r>
      <w:r>
        <w:rPr>
          <w:spacing w:val="-4"/>
        </w:rPr>
        <w:t xml:space="preserve"> </w:t>
      </w:r>
      <w:r>
        <w:t>considers</w:t>
      </w:r>
      <w:r>
        <w:rPr>
          <w:spacing w:val="-3"/>
        </w:rPr>
        <w:t xml:space="preserve"> </w:t>
      </w:r>
      <w:r>
        <w:t>a</w:t>
      </w:r>
      <w:r>
        <w:rPr>
          <w:spacing w:val="-4"/>
        </w:rPr>
        <w:t xml:space="preserve"> </w:t>
      </w:r>
      <w:r>
        <w:t>community’s</w:t>
      </w:r>
      <w:r>
        <w:rPr>
          <w:spacing w:val="-5"/>
        </w:rPr>
        <w:t xml:space="preserve"> </w:t>
      </w:r>
      <w:r>
        <w:t>culture,</w:t>
      </w:r>
      <w:r>
        <w:rPr>
          <w:spacing w:val="-5"/>
        </w:rPr>
        <w:t xml:space="preserve"> </w:t>
      </w:r>
      <w:r>
        <w:t>relationships,</w:t>
      </w:r>
      <w:r>
        <w:rPr>
          <w:spacing w:val="-5"/>
        </w:rPr>
        <w:t xml:space="preserve"> </w:t>
      </w:r>
      <w:r>
        <w:t>and</w:t>
      </w:r>
      <w:r>
        <w:rPr>
          <w:spacing w:val="-5"/>
        </w:rPr>
        <w:t xml:space="preserve"> </w:t>
      </w:r>
      <w:r>
        <w:t>policies. In this way, it is a mechanism for embedding a racial and ethnic equity perspective to research. Early community engagement is ideal and should continue through every stage of the research process.</w:t>
      </w:r>
    </w:p>
    <w:p w14:paraId="0794B289" w14:textId="77777777" w:rsidR="00000000" w:rsidRDefault="00000000">
      <w:pPr>
        <w:pStyle w:val="BodyText"/>
        <w:kinsoku w:val="0"/>
        <w:overflowPunct w:val="0"/>
        <w:spacing w:before="0"/>
        <w:ind w:left="119"/>
      </w:pPr>
      <w:r>
        <w:t>Community</w:t>
      </w:r>
      <w:r>
        <w:rPr>
          <w:spacing w:val="-3"/>
        </w:rPr>
        <w:t xml:space="preserve"> </w:t>
      </w:r>
      <w:r>
        <w:t>engagement</w:t>
      </w:r>
      <w:r>
        <w:rPr>
          <w:spacing w:val="-3"/>
        </w:rPr>
        <w:t xml:space="preserve"> </w:t>
      </w:r>
      <w:r>
        <w:t>is</w:t>
      </w:r>
      <w:r>
        <w:rPr>
          <w:spacing w:val="-2"/>
        </w:rPr>
        <w:t xml:space="preserve"> </w:t>
      </w:r>
      <w:r>
        <w:t>an</w:t>
      </w:r>
      <w:r>
        <w:rPr>
          <w:spacing w:val="-4"/>
        </w:rPr>
        <w:t xml:space="preserve"> </w:t>
      </w:r>
      <w:r>
        <w:t>acknowledgement</w:t>
      </w:r>
      <w:r>
        <w:rPr>
          <w:spacing w:val="-3"/>
        </w:rPr>
        <w:t xml:space="preserve"> </w:t>
      </w:r>
      <w:r>
        <w:t>of</w:t>
      </w:r>
      <w:r>
        <w:rPr>
          <w:spacing w:val="-4"/>
        </w:rPr>
        <w:t xml:space="preserve"> </w:t>
      </w:r>
      <w:r>
        <w:t>a</w:t>
      </w:r>
      <w:r>
        <w:rPr>
          <w:spacing w:val="-2"/>
        </w:rPr>
        <w:t xml:space="preserve"> </w:t>
      </w:r>
      <w:r>
        <w:t>community’s</w:t>
      </w:r>
      <w:r>
        <w:rPr>
          <w:spacing w:val="-4"/>
        </w:rPr>
        <w:t xml:space="preserve"> </w:t>
      </w:r>
      <w:r>
        <w:t>contribution</w:t>
      </w:r>
      <w:r>
        <w:rPr>
          <w:spacing w:val="-2"/>
        </w:rPr>
        <w:t xml:space="preserve"> </w:t>
      </w:r>
      <w:r>
        <w:t>to</w:t>
      </w:r>
      <w:r>
        <w:rPr>
          <w:spacing w:val="-3"/>
        </w:rPr>
        <w:t xml:space="preserve"> </w:t>
      </w:r>
      <w:r>
        <w:t>the</w:t>
      </w:r>
      <w:r>
        <w:rPr>
          <w:spacing w:val="-3"/>
        </w:rPr>
        <w:t xml:space="preserve"> </w:t>
      </w:r>
      <w:r>
        <w:t>research</w:t>
      </w:r>
      <w:r>
        <w:rPr>
          <w:spacing w:val="-4"/>
        </w:rPr>
        <w:t xml:space="preserve"> </w:t>
      </w:r>
      <w:r>
        <w:t>and</w:t>
      </w:r>
      <w:r>
        <w:rPr>
          <w:spacing w:val="-4"/>
        </w:rPr>
        <w:t xml:space="preserve"> </w:t>
      </w:r>
      <w:r>
        <w:t>is important for promoting a true partnership.</w:t>
      </w:r>
    </w:p>
    <w:p w14:paraId="6E91D7C1" w14:textId="77777777" w:rsidR="00000000" w:rsidRDefault="00000000">
      <w:pPr>
        <w:pStyle w:val="Heading3"/>
        <w:numPr>
          <w:ilvl w:val="0"/>
          <w:numId w:val="13"/>
        </w:numPr>
        <w:tabs>
          <w:tab w:val="left" w:pos="411"/>
        </w:tabs>
        <w:kinsoku w:val="0"/>
        <w:overflowPunct w:val="0"/>
        <w:ind w:left="120" w:right="730" w:firstLine="0"/>
      </w:pPr>
      <w:r>
        <w:t>Finally,</w:t>
      </w:r>
      <w:r>
        <w:rPr>
          <w:spacing w:val="-3"/>
        </w:rPr>
        <w:t xml:space="preserve"> </w:t>
      </w:r>
      <w:r>
        <w:t>they</w:t>
      </w:r>
      <w:r>
        <w:rPr>
          <w:spacing w:val="-3"/>
        </w:rPr>
        <w:t xml:space="preserve"> </w:t>
      </w:r>
      <w:r>
        <w:t>should</w:t>
      </w:r>
      <w:r>
        <w:rPr>
          <w:spacing w:val="-3"/>
        </w:rPr>
        <w:t xml:space="preserve"> </w:t>
      </w:r>
      <w:r>
        <w:t>guard</w:t>
      </w:r>
      <w:r>
        <w:rPr>
          <w:spacing w:val="-4"/>
        </w:rPr>
        <w:t xml:space="preserve"> </w:t>
      </w:r>
      <w:r>
        <w:t>against</w:t>
      </w:r>
      <w:r>
        <w:rPr>
          <w:spacing w:val="-4"/>
        </w:rPr>
        <w:t xml:space="preserve"> </w:t>
      </w:r>
      <w:r>
        <w:t>the</w:t>
      </w:r>
      <w:r>
        <w:rPr>
          <w:spacing w:val="-3"/>
        </w:rPr>
        <w:t xml:space="preserve"> </w:t>
      </w:r>
      <w:r>
        <w:t>implied</w:t>
      </w:r>
      <w:r>
        <w:rPr>
          <w:spacing w:val="-4"/>
        </w:rPr>
        <w:t xml:space="preserve"> </w:t>
      </w:r>
      <w:r>
        <w:t>or</w:t>
      </w:r>
      <w:r>
        <w:rPr>
          <w:spacing w:val="-4"/>
        </w:rPr>
        <w:t xml:space="preserve"> </w:t>
      </w:r>
      <w:r>
        <w:t>explicit</w:t>
      </w:r>
      <w:r>
        <w:rPr>
          <w:spacing w:val="-4"/>
        </w:rPr>
        <w:t xml:space="preserve"> </w:t>
      </w:r>
      <w:r>
        <w:t>assumption</w:t>
      </w:r>
      <w:r>
        <w:rPr>
          <w:spacing w:val="-4"/>
        </w:rPr>
        <w:t xml:space="preserve"> </w:t>
      </w:r>
      <w:r>
        <w:t>that</w:t>
      </w:r>
      <w:r>
        <w:rPr>
          <w:spacing w:val="-4"/>
        </w:rPr>
        <w:t xml:space="preserve"> </w:t>
      </w:r>
      <w:r>
        <w:t>white</w:t>
      </w:r>
      <w:r>
        <w:rPr>
          <w:spacing w:val="-2"/>
        </w:rPr>
        <w:t xml:space="preserve"> </w:t>
      </w:r>
      <w:r>
        <w:t>is</w:t>
      </w:r>
      <w:r>
        <w:rPr>
          <w:spacing w:val="-3"/>
        </w:rPr>
        <w:t xml:space="preserve"> </w:t>
      </w:r>
      <w:r>
        <w:t>the normative, standard, or default position.</w:t>
      </w:r>
    </w:p>
    <w:p w14:paraId="6C0F0AD6" w14:textId="77777777" w:rsidR="00000000" w:rsidRDefault="00000000">
      <w:pPr>
        <w:pStyle w:val="BodyText"/>
        <w:kinsoku w:val="0"/>
        <w:overflowPunct w:val="0"/>
        <w:spacing w:before="181"/>
        <w:ind w:right="146"/>
      </w:pPr>
      <w:r>
        <w:t>Researchers typically make comparisons to white outcomes when they examine disparities. Such comparisons reflect the assumption that white outcomes are the standard, and that communities of color should aim to achieve that standard. These comparisons also apply positive values to cultural norms associated with whiteness and negatively measure people of color by those norms. Making comparisons</w:t>
      </w:r>
      <w:r>
        <w:rPr>
          <w:spacing w:val="-2"/>
        </w:rPr>
        <w:t xml:space="preserve"> </w:t>
      </w:r>
      <w:r>
        <w:t>to</w:t>
      </w:r>
      <w:r>
        <w:rPr>
          <w:spacing w:val="-3"/>
        </w:rPr>
        <w:t xml:space="preserve"> </w:t>
      </w:r>
      <w:r>
        <w:t>white</w:t>
      </w:r>
      <w:r>
        <w:rPr>
          <w:spacing w:val="-4"/>
        </w:rPr>
        <w:t xml:space="preserve"> </w:t>
      </w:r>
      <w:r>
        <w:t>people</w:t>
      </w:r>
      <w:r>
        <w:rPr>
          <w:spacing w:val="-4"/>
        </w:rPr>
        <w:t xml:space="preserve"> </w:t>
      </w:r>
      <w:r>
        <w:t>neglects</w:t>
      </w:r>
      <w:r>
        <w:rPr>
          <w:spacing w:val="-2"/>
        </w:rPr>
        <w:t xml:space="preserve"> </w:t>
      </w:r>
      <w:r>
        <w:t>the</w:t>
      </w:r>
      <w:r>
        <w:rPr>
          <w:spacing w:val="-4"/>
        </w:rPr>
        <w:t xml:space="preserve"> </w:t>
      </w:r>
      <w:r>
        <w:t>structural</w:t>
      </w:r>
      <w:r>
        <w:rPr>
          <w:spacing w:val="-3"/>
        </w:rPr>
        <w:t xml:space="preserve"> </w:t>
      </w:r>
      <w:r>
        <w:t>factors</w:t>
      </w:r>
      <w:r>
        <w:rPr>
          <w:spacing w:val="-4"/>
        </w:rPr>
        <w:t xml:space="preserve"> </w:t>
      </w:r>
      <w:r>
        <w:t>and</w:t>
      </w:r>
      <w:r>
        <w:rPr>
          <w:spacing w:val="-4"/>
        </w:rPr>
        <w:t xml:space="preserve"> </w:t>
      </w:r>
      <w:r>
        <w:t>root</w:t>
      </w:r>
      <w:r>
        <w:rPr>
          <w:spacing w:val="-4"/>
        </w:rPr>
        <w:t xml:space="preserve"> </w:t>
      </w:r>
      <w:r>
        <w:t>causes</w:t>
      </w:r>
      <w:r>
        <w:rPr>
          <w:spacing w:val="-4"/>
        </w:rPr>
        <w:t xml:space="preserve"> </w:t>
      </w:r>
      <w:r>
        <w:t>that</w:t>
      </w:r>
      <w:r>
        <w:rPr>
          <w:spacing w:val="-4"/>
        </w:rPr>
        <w:t xml:space="preserve"> </w:t>
      </w:r>
      <w:r>
        <w:t>may</w:t>
      </w:r>
      <w:r>
        <w:rPr>
          <w:spacing w:val="-4"/>
        </w:rPr>
        <w:t xml:space="preserve"> </w:t>
      </w:r>
      <w:r>
        <w:t>lead</w:t>
      </w:r>
      <w:r>
        <w:rPr>
          <w:spacing w:val="-3"/>
        </w:rPr>
        <w:t xml:space="preserve"> </w:t>
      </w:r>
      <w:r>
        <w:t>to</w:t>
      </w:r>
      <w:r>
        <w:rPr>
          <w:spacing w:val="-3"/>
        </w:rPr>
        <w:t xml:space="preserve"> </w:t>
      </w:r>
      <w:r>
        <w:t>disparities.</w:t>
      </w:r>
    </w:p>
    <w:p w14:paraId="181F9A06" w14:textId="77777777" w:rsidR="00000000" w:rsidRDefault="00000000">
      <w:pPr>
        <w:pStyle w:val="BodyText"/>
        <w:kinsoku w:val="0"/>
        <w:overflowPunct w:val="0"/>
      </w:pPr>
      <w:r>
        <w:t>A</w:t>
      </w:r>
      <w:r>
        <w:rPr>
          <w:spacing w:val="-3"/>
        </w:rPr>
        <w:t xml:space="preserve"> </w:t>
      </w:r>
      <w:r>
        <w:t>racial</w:t>
      </w:r>
      <w:r>
        <w:rPr>
          <w:spacing w:val="-3"/>
        </w:rPr>
        <w:t xml:space="preserve"> </w:t>
      </w:r>
      <w:r>
        <w:t>and</w:t>
      </w:r>
      <w:r>
        <w:rPr>
          <w:spacing w:val="-3"/>
        </w:rPr>
        <w:t xml:space="preserve"> </w:t>
      </w:r>
      <w:r>
        <w:t>ethnic</w:t>
      </w:r>
      <w:r>
        <w:rPr>
          <w:spacing w:val="-3"/>
        </w:rPr>
        <w:t xml:space="preserve"> </w:t>
      </w:r>
      <w:r>
        <w:t>equity</w:t>
      </w:r>
      <w:r>
        <w:rPr>
          <w:spacing w:val="-2"/>
        </w:rPr>
        <w:t xml:space="preserve"> </w:t>
      </w:r>
      <w:r>
        <w:t>approach</w:t>
      </w:r>
      <w:r>
        <w:rPr>
          <w:spacing w:val="-2"/>
        </w:rPr>
        <w:t xml:space="preserve"> </w:t>
      </w:r>
      <w:r>
        <w:t>moves</w:t>
      </w:r>
      <w:r>
        <w:rPr>
          <w:spacing w:val="-3"/>
        </w:rPr>
        <w:t xml:space="preserve"> </w:t>
      </w:r>
      <w:r>
        <w:t>beyond</w:t>
      </w:r>
      <w:r>
        <w:rPr>
          <w:spacing w:val="-2"/>
        </w:rPr>
        <w:t xml:space="preserve"> </w:t>
      </w:r>
      <w:r>
        <w:t>looking</w:t>
      </w:r>
      <w:r>
        <w:rPr>
          <w:spacing w:val="-3"/>
        </w:rPr>
        <w:t xml:space="preserve"> </w:t>
      </w:r>
      <w:r>
        <w:t>at</w:t>
      </w:r>
      <w:r>
        <w:rPr>
          <w:spacing w:val="-2"/>
        </w:rPr>
        <w:t xml:space="preserve"> </w:t>
      </w:r>
      <w:r>
        <w:t>disparities</w:t>
      </w:r>
      <w:r>
        <w:rPr>
          <w:spacing w:val="-3"/>
        </w:rPr>
        <w:t xml:space="preserve"> </w:t>
      </w:r>
      <w:r>
        <w:t>or</w:t>
      </w:r>
      <w:r>
        <w:rPr>
          <w:spacing w:val="-3"/>
        </w:rPr>
        <w:t xml:space="preserve"> </w:t>
      </w:r>
      <w:r>
        <w:t>“closing</w:t>
      </w:r>
      <w:r>
        <w:rPr>
          <w:spacing w:val="-3"/>
        </w:rPr>
        <w:t xml:space="preserve"> </w:t>
      </w:r>
      <w:r>
        <w:t>gaps”</w:t>
      </w:r>
      <w:r>
        <w:rPr>
          <w:spacing w:val="-3"/>
        </w:rPr>
        <w:t xml:space="preserve"> </w:t>
      </w:r>
      <w:r>
        <w:t>and</w:t>
      </w:r>
      <w:r>
        <w:rPr>
          <w:spacing w:val="-3"/>
        </w:rPr>
        <w:t xml:space="preserve"> </w:t>
      </w:r>
      <w:r>
        <w:t>shifts</w:t>
      </w:r>
      <w:r>
        <w:rPr>
          <w:spacing w:val="-2"/>
        </w:rPr>
        <w:t xml:space="preserve"> </w:t>
      </w:r>
      <w:r>
        <w:t>the focus to better outcomes for all while acknowledging that tailored solutions are necessary.</w:t>
      </w:r>
    </w:p>
    <w:p w14:paraId="0F648969" w14:textId="77777777" w:rsidR="00000000" w:rsidRDefault="00000000">
      <w:pPr>
        <w:pStyle w:val="BodyText"/>
        <w:kinsoku w:val="0"/>
        <w:overflowPunct w:val="0"/>
        <w:sectPr w:rsidR="00000000">
          <w:pgSz w:w="12240" w:h="15840"/>
          <w:pgMar w:top="1400" w:right="1300" w:bottom="1260" w:left="1320" w:header="0" w:footer="1078" w:gutter="0"/>
          <w:cols w:space="720"/>
          <w:noEndnote/>
        </w:sectPr>
      </w:pPr>
    </w:p>
    <w:p w14:paraId="1EF84196" w14:textId="77777777" w:rsidR="00000000" w:rsidRDefault="00000000">
      <w:pPr>
        <w:pStyle w:val="Heading4"/>
        <w:kinsoku w:val="0"/>
        <w:overflowPunct w:val="0"/>
        <w:spacing w:before="40"/>
        <w:rPr>
          <w:spacing w:val="-2"/>
        </w:rPr>
      </w:pPr>
      <w:bookmarkStart w:id="11" w:name="Additional resources"/>
      <w:bookmarkEnd w:id="11"/>
      <w:r>
        <w:rPr>
          <w:spacing w:val="-2"/>
        </w:rPr>
        <w:lastRenderedPageBreak/>
        <w:t>Additional</w:t>
      </w:r>
      <w:r>
        <w:rPr>
          <w:spacing w:val="6"/>
        </w:rPr>
        <w:t xml:space="preserve"> </w:t>
      </w:r>
      <w:r>
        <w:rPr>
          <w:spacing w:val="-2"/>
        </w:rPr>
        <w:t>resources</w:t>
      </w:r>
    </w:p>
    <w:p w14:paraId="34F8D310" w14:textId="77777777" w:rsidR="00000000" w:rsidRDefault="00000000">
      <w:pPr>
        <w:pStyle w:val="BodyText"/>
        <w:kinsoku w:val="0"/>
        <w:overflowPunct w:val="0"/>
        <w:spacing w:before="239"/>
        <w:ind w:right="202"/>
      </w:pPr>
      <w:r>
        <w:t>The</w:t>
      </w:r>
      <w:r>
        <w:rPr>
          <w:spacing w:val="-5"/>
        </w:rPr>
        <w:t xml:space="preserve"> </w:t>
      </w:r>
      <w:r>
        <w:t>following</w:t>
      </w:r>
      <w:r>
        <w:rPr>
          <w:spacing w:val="-4"/>
        </w:rPr>
        <w:t xml:space="preserve"> </w:t>
      </w:r>
      <w:r>
        <w:t>links</w:t>
      </w:r>
      <w:r>
        <w:rPr>
          <w:spacing w:val="-3"/>
        </w:rPr>
        <w:t xml:space="preserve"> </w:t>
      </w:r>
      <w:r>
        <w:t>contain</w:t>
      </w:r>
      <w:r>
        <w:rPr>
          <w:spacing w:val="-4"/>
        </w:rPr>
        <w:t xml:space="preserve"> </w:t>
      </w:r>
      <w:r>
        <w:t>additional</w:t>
      </w:r>
      <w:r>
        <w:rPr>
          <w:spacing w:val="-5"/>
        </w:rPr>
        <w:t xml:space="preserve"> </w:t>
      </w:r>
      <w:r>
        <w:t>resources</w:t>
      </w:r>
      <w:r>
        <w:rPr>
          <w:spacing w:val="-5"/>
        </w:rPr>
        <w:t xml:space="preserve"> </w:t>
      </w:r>
      <w:r>
        <w:t>for</w:t>
      </w:r>
      <w:r>
        <w:rPr>
          <w:spacing w:val="-5"/>
        </w:rPr>
        <w:t xml:space="preserve"> </w:t>
      </w:r>
      <w:r>
        <w:t>understanding</w:t>
      </w:r>
      <w:r>
        <w:rPr>
          <w:spacing w:val="-5"/>
        </w:rPr>
        <w:t xml:space="preserve"> </w:t>
      </w:r>
      <w:r>
        <w:t>and</w:t>
      </w:r>
      <w:r>
        <w:rPr>
          <w:spacing w:val="-5"/>
        </w:rPr>
        <w:t xml:space="preserve"> </w:t>
      </w:r>
      <w:r>
        <w:t>addressing</w:t>
      </w:r>
      <w:r>
        <w:rPr>
          <w:spacing w:val="-5"/>
        </w:rPr>
        <w:t xml:space="preserve"> </w:t>
      </w:r>
      <w:r>
        <w:t>the</w:t>
      </w:r>
      <w:r>
        <w:rPr>
          <w:spacing w:val="-5"/>
        </w:rPr>
        <w:t xml:space="preserve"> </w:t>
      </w:r>
      <w:r>
        <w:t>principles described above.</w:t>
      </w:r>
    </w:p>
    <w:p w14:paraId="48C5CFCC" w14:textId="77777777" w:rsidR="00000000" w:rsidRDefault="00000000">
      <w:pPr>
        <w:pStyle w:val="ListParagraph"/>
        <w:numPr>
          <w:ilvl w:val="1"/>
          <w:numId w:val="13"/>
        </w:numPr>
        <w:tabs>
          <w:tab w:val="left" w:pos="839"/>
        </w:tabs>
        <w:kinsoku w:val="0"/>
        <w:overflowPunct w:val="0"/>
        <w:spacing w:before="241"/>
        <w:ind w:left="839" w:hanging="360"/>
        <w:rPr>
          <w:spacing w:val="-2"/>
          <w:sz w:val="22"/>
          <w:szCs w:val="22"/>
        </w:rPr>
      </w:pPr>
      <w:r>
        <w:rPr>
          <w:sz w:val="22"/>
          <w:szCs w:val="22"/>
        </w:rPr>
        <w:t>Using</w:t>
      </w:r>
      <w:r>
        <w:rPr>
          <w:spacing w:val="-8"/>
          <w:sz w:val="22"/>
          <w:szCs w:val="22"/>
        </w:rPr>
        <w:t xml:space="preserve"> </w:t>
      </w:r>
      <w:r>
        <w:rPr>
          <w:sz w:val="22"/>
          <w:szCs w:val="22"/>
        </w:rPr>
        <w:t>co-creation</w:t>
      </w:r>
      <w:r>
        <w:rPr>
          <w:spacing w:val="-9"/>
          <w:sz w:val="22"/>
          <w:szCs w:val="22"/>
        </w:rPr>
        <w:t xml:space="preserve"> </w:t>
      </w:r>
      <w:r>
        <w:rPr>
          <w:sz w:val="22"/>
          <w:szCs w:val="22"/>
        </w:rPr>
        <w:t>for</w:t>
      </w:r>
      <w:r>
        <w:rPr>
          <w:spacing w:val="-9"/>
          <w:sz w:val="22"/>
          <w:szCs w:val="22"/>
        </w:rPr>
        <w:t xml:space="preserve"> </w:t>
      </w:r>
      <w:r>
        <w:rPr>
          <w:sz w:val="22"/>
          <w:szCs w:val="22"/>
        </w:rPr>
        <w:t>greater</w:t>
      </w:r>
      <w:r>
        <w:rPr>
          <w:spacing w:val="-9"/>
          <w:sz w:val="22"/>
          <w:szCs w:val="22"/>
        </w:rPr>
        <w:t xml:space="preserve"> </w:t>
      </w:r>
      <w:r>
        <w:rPr>
          <w:sz w:val="22"/>
          <w:szCs w:val="22"/>
        </w:rPr>
        <w:t>inclusion</w:t>
      </w:r>
      <w:r>
        <w:rPr>
          <w:spacing w:val="-9"/>
          <w:sz w:val="22"/>
          <w:szCs w:val="22"/>
        </w:rPr>
        <w:t xml:space="preserve"> </w:t>
      </w:r>
      <w:r>
        <w:rPr>
          <w:sz w:val="22"/>
          <w:szCs w:val="22"/>
        </w:rPr>
        <w:t>and</w:t>
      </w:r>
      <w:r>
        <w:rPr>
          <w:spacing w:val="-8"/>
          <w:sz w:val="22"/>
          <w:szCs w:val="22"/>
        </w:rPr>
        <w:t xml:space="preserve"> </w:t>
      </w:r>
      <w:r>
        <w:rPr>
          <w:sz w:val="22"/>
          <w:szCs w:val="22"/>
        </w:rPr>
        <w:t>deeper</w:t>
      </w:r>
      <w:r>
        <w:rPr>
          <w:spacing w:val="-8"/>
          <w:sz w:val="22"/>
          <w:szCs w:val="22"/>
        </w:rPr>
        <w:t xml:space="preserve"> </w:t>
      </w:r>
      <w:r>
        <w:rPr>
          <w:spacing w:val="-2"/>
          <w:sz w:val="22"/>
          <w:szCs w:val="22"/>
        </w:rPr>
        <w:t>understanding:</w:t>
      </w:r>
    </w:p>
    <w:p w14:paraId="67C1ADC8" w14:textId="77777777" w:rsidR="00000000" w:rsidRDefault="00000000">
      <w:pPr>
        <w:pStyle w:val="BodyText"/>
        <w:kinsoku w:val="0"/>
        <w:overflowPunct w:val="0"/>
        <w:spacing w:before="0"/>
        <w:ind w:left="840"/>
      </w:pPr>
      <w:hyperlink r:id="rId15" w:history="1">
        <w:r>
          <w:rPr>
            <w:u w:val="single"/>
          </w:rPr>
          <w:t>Systems</w:t>
        </w:r>
        <w:r>
          <w:rPr>
            <w:spacing w:val="-7"/>
            <w:u w:val="single"/>
          </w:rPr>
          <w:t xml:space="preserve"> </w:t>
        </w:r>
        <w:r>
          <w:rPr>
            <w:u w:val="single"/>
          </w:rPr>
          <w:t>of</w:t>
        </w:r>
        <w:r>
          <w:rPr>
            <w:spacing w:val="-6"/>
            <w:u w:val="single"/>
          </w:rPr>
          <w:t xml:space="preserve"> </w:t>
        </w:r>
        <w:r>
          <w:rPr>
            <w:u w:val="single"/>
          </w:rPr>
          <w:t>Inequity</w:t>
        </w:r>
        <w:r>
          <w:rPr>
            <w:spacing w:val="-6"/>
            <w:u w:val="single"/>
          </w:rPr>
          <w:t xml:space="preserve"> </w:t>
        </w:r>
        <w:r>
          <w:rPr>
            <w:u w:val="single"/>
          </w:rPr>
          <w:t>Have</w:t>
        </w:r>
        <w:r>
          <w:rPr>
            <w:spacing w:val="-5"/>
            <w:u w:val="single"/>
          </w:rPr>
          <w:t xml:space="preserve"> </w:t>
        </w:r>
        <w:r>
          <w:rPr>
            <w:u w:val="single"/>
          </w:rPr>
          <w:t>Been</w:t>
        </w:r>
        <w:r>
          <w:rPr>
            <w:spacing w:val="-7"/>
            <w:u w:val="single"/>
          </w:rPr>
          <w:t xml:space="preserve"> </w:t>
        </w:r>
        <w:r>
          <w:rPr>
            <w:u w:val="single"/>
          </w:rPr>
          <w:t>Designed</w:t>
        </w:r>
        <w:r>
          <w:rPr>
            <w:spacing w:val="-6"/>
            <w:u w:val="single"/>
          </w:rPr>
          <w:t xml:space="preserve"> </w:t>
        </w:r>
        <w:r>
          <w:rPr>
            <w:u w:val="single"/>
          </w:rPr>
          <w:t>by</w:t>
        </w:r>
        <w:r>
          <w:rPr>
            <w:spacing w:val="-5"/>
            <w:u w:val="single"/>
          </w:rPr>
          <w:t xml:space="preserve"> </w:t>
        </w:r>
        <w:r>
          <w:rPr>
            <w:u w:val="single"/>
          </w:rPr>
          <w:t>People,</w:t>
        </w:r>
        <w:r>
          <w:rPr>
            <w:spacing w:val="-5"/>
            <w:u w:val="single"/>
          </w:rPr>
          <w:t xml:space="preserve"> </w:t>
        </w:r>
        <w:r>
          <w:rPr>
            <w:u w:val="single"/>
          </w:rPr>
          <w:t>and</w:t>
        </w:r>
        <w:r>
          <w:rPr>
            <w:spacing w:val="-6"/>
            <w:u w:val="single"/>
          </w:rPr>
          <w:t xml:space="preserve"> </w:t>
        </w:r>
        <w:r>
          <w:rPr>
            <w:u w:val="single"/>
          </w:rPr>
          <w:t>They</w:t>
        </w:r>
        <w:r>
          <w:rPr>
            <w:spacing w:val="-7"/>
            <w:u w:val="single"/>
          </w:rPr>
          <w:t xml:space="preserve"> </w:t>
        </w:r>
        <w:r>
          <w:rPr>
            <w:u w:val="single"/>
          </w:rPr>
          <w:t>Can</w:t>
        </w:r>
        <w:r>
          <w:rPr>
            <w:spacing w:val="-5"/>
            <w:u w:val="single"/>
          </w:rPr>
          <w:t xml:space="preserve"> </w:t>
        </w:r>
        <w:r>
          <w:rPr>
            <w:u w:val="single"/>
          </w:rPr>
          <w:t>Be</w:t>
        </w:r>
        <w:r>
          <w:rPr>
            <w:spacing w:val="-7"/>
            <w:u w:val="single"/>
          </w:rPr>
          <w:t xml:space="preserve"> </w:t>
        </w:r>
        <w:r>
          <w:rPr>
            <w:spacing w:val="-2"/>
            <w:u w:val="single"/>
          </w:rPr>
          <w:t>Redesigned.</w:t>
        </w:r>
      </w:hyperlink>
    </w:p>
    <w:p w14:paraId="0C34C859" w14:textId="77777777" w:rsidR="00000000" w:rsidRDefault="00000000">
      <w:pPr>
        <w:pStyle w:val="ListParagraph"/>
        <w:numPr>
          <w:ilvl w:val="1"/>
          <w:numId w:val="13"/>
        </w:numPr>
        <w:tabs>
          <w:tab w:val="left" w:pos="840"/>
        </w:tabs>
        <w:kinsoku w:val="0"/>
        <w:overflowPunct w:val="0"/>
        <w:spacing w:before="240"/>
        <w:ind w:right="976"/>
        <w:rPr>
          <w:sz w:val="22"/>
          <w:szCs w:val="22"/>
        </w:rPr>
      </w:pPr>
      <w:r>
        <w:rPr>
          <w:sz w:val="22"/>
          <w:szCs w:val="22"/>
        </w:rPr>
        <w:t xml:space="preserve">A look at how aesthetics, such as urban gentrification, create or reinforce inequities: </w:t>
      </w:r>
      <w:hyperlink r:id="rId16" w:history="1">
        <w:r>
          <w:rPr>
            <w:sz w:val="22"/>
            <w:szCs w:val="22"/>
            <w:u w:val="single"/>
          </w:rPr>
          <w:t>Inequality</w:t>
        </w:r>
        <w:r>
          <w:rPr>
            <w:spacing w:val="-4"/>
            <w:sz w:val="22"/>
            <w:szCs w:val="22"/>
            <w:u w:val="single"/>
          </w:rPr>
          <w:t xml:space="preserve"> </w:t>
        </w:r>
        <w:r>
          <w:rPr>
            <w:sz w:val="22"/>
            <w:szCs w:val="22"/>
            <w:u w:val="single"/>
          </w:rPr>
          <w:t>by</w:t>
        </w:r>
        <w:r>
          <w:rPr>
            <w:spacing w:val="-1"/>
            <w:sz w:val="22"/>
            <w:szCs w:val="22"/>
            <w:u w:val="single"/>
          </w:rPr>
          <w:t xml:space="preserve"> </w:t>
        </w:r>
        <w:r>
          <w:rPr>
            <w:sz w:val="22"/>
            <w:szCs w:val="22"/>
            <w:u w:val="single"/>
          </w:rPr>
          <w:t>design?</w:t>
        </w:r>
        <w:r>
          <w:rPr>
            <w:spacing w:val="-4"/>
            <w:sz w:val="22"/>
            <w:szCs w:val="22"/>
            <w:u w:val="single"/>
          </w:rPr>
          <w:t xml:space="preserve"> </w:t>
        </w:r>
        <w:r>
          <w:rPr>
            <w:sz w:val="22"/>
            <w:szCs w:val="22"/>
            <w:u w:val="single"/>
          </w:rPr>
          <w:t>Why</w:t>
        </w:r>
        <w:r>
          <w:rPr>
            <w:spacing w:val="-3"/>
            <w:sz w:val="22"/>
            <w:szCs w:val="22"/>
            <w:u w:val="single"/>
          </w:rPr>
          <w:t xml:space="preserve"> </w:t>
        </w:r>
        <w:r>
          <w:rPr>
            <w:sz w:val="22"/>
            <w:szCs w:val="22"/>
            <w:u w:val="single"/>
          </w:rPr>
          <w:t>we</w:t>
        </w:r>
        <w:r>
          <w:rPr>
            <w:spacing w:val="-4"/>
            <w:sz w:val="22"/>
            <w:szCs w:val="22"/>
            <w:u w:val="single"/>
          </w:rPr>
          <w:t xml:space="preserve"> </w:t>
        </w:r>
        <w:r>
          <w:rPr>
            <w:sz w:val="22"/>
            <w:szCs w:val="22"/>
            <w:u w:val="single"/>
          </w:rPr>
          <w:t>need</w:t>
        </w:r>
        <w:r>
          <w:rPr>
            <w:spacing w:val="-3"/>
            <w:sz w:val="22"/>
            <w:szCs w:val="22"/>
            <w:u w:val="single"/>
          </w:rPr>
          <w:t xml:space="preserve"> </w:t>
        </w:r>
        <w:r>
          <w:rPr>
            <w:sz w:val="22"/>
            <w:szCs w:val="22"/>
            <w:u w:val="single"/>
          </w:rPr>
          <w:t>to</w:t>
        </w:r>
        <w:r>
          <w:rPr>
            <w:spacing w:val="-3"/>
            <w:sz w:val="22"/>
            <w:szCs w:val="22"/>
            <w:u w:val="single"/>
          </w:rPr>
          <w:t xml:space="preserve"> </w:t>
        </w:r>
        <w:r>
          <w:rPr>
            <w:sz w:val="22"/>
            <w:szCs w:val="22"/>
            <w:u w:val="single"/>
          </w:rPr>
          <w:t>start</w:t>
        </w:r>
        <w:r>
          <w:rPr>
            <w:spacing w:val="-4"/>
            <w:sz w:val="22"/>
            <w:szCs w:val="22"/>
            <w:u w:val="single"/>
          </w:rPr>
          <w:t xml:space="preserve"> </w:t>
        </w:r>
        <w:r>
          <w:rPr>
            <w:sz w:val="22"/>
            <w:szCs w:val="22"/>
            <w:u w:val="single"/>
          </w:rPr>
          <w:t>talking</w:t>
        </w:r>
        <w:r>
          <w:rPr>
            <w:spacing w:val="-4"/>
            <w:sz w:val="22"/>
            <w:szCs w:val="22"/>
            <w:u w:val="single"/>
          </w:rPr>
          <w:t xml:space="preserve"> </w:t>
        </w:r>
        <w:r>
          <w:rPr>
            <w:sz w:val="22"/>
            <w:szCs w:val="22"/>
            <w:u w:val="single"/>
          </w:rPr>
          <w:t>about</w:t>
        </w:r>
        <w:r>
          <w:rPr>
            <w:spacing w:val="-4"/>
            <w:sz w:val="22"/>
            <w:szCs w:val="22"/>
            <w:u w:val="single"/>
          </w:rPr>
          <w:t xml:space="preserve"> </w:t>
        </w:r>
        <w:r>
          <w:rPr>
            <w:sz w:val="22"/>
            <w:szCs w:val="22"/>
            <w:u w:val="single"/>
          </w:rPr>
          <w:t>aesthetics,</w:t>
        </w:r>
        <w:r>
          <w:rPr>
            <w:spacing w:val="-4"/>
            <w:sz w:val="22"/>
            <w:szCs w:val="22"/>
            <w:u w:val="single"/>
          </w:rPr>
          <w:t xml:space="preserve"> </w:t>
        </w:r>
        <w:r>
          <w:rPr>
            <w:sz w:val="22"/>
            <w:szCs w:val="22"/>
            <w:u w:val="single"/>
          </w:rPr>
          <w:t>design</w:t>
        </w:r>
        <w:r>
          <w:rPr>
            <w:spacing w:val="-4"/>
            <w:sz w:val="22"/>
            <w:szCs w:val="22"/>
            <w:u w:val="single"/>
          </w:rPr>
          <w:t xml:space="preserve"> </w:t>
        </w:r>
        <w:r>
          <w:rPr>
            <w:sz w:val="22"/>
            <w:szCs w:val="22"/>
            <w:u w:val="single"/>
          </w:rPr>
          <w:t>and</w:t>
        </w:r>
        <w:r>
          <w:rPr>
            <w:spacing w:val="-3"/>
            <w:sz w:val="22"/>
            <w:szCs w:val="22"/>
            <w:u w:val="single"/>
          </w:rPr>
          <w:t xml:space="preserve"> </w:t>
        </w:r>
        <w:r>
          <w:rPr>
            <w:sz w:val="22"/>
            <w:szCs w:val="22"/>
            <w:u w:val="single"/>
          </w:rPr>
          <w:t>politics</w:t>
        </w:r>
      </w:hyperlink>
    </w:p>
    <w:p w14:paraId="5FF6A704" w14:textId="77777777" w:rsidR="00000000" w:rsidRDefault="00000000">
      <w:pPr>
        <w:pStyle w:val="ListParagraph"/>
        <w:numPr>
          <w:ilvl w:val="1"/>
          <w:numId w:val="13"/>
        </w:numPr>
        <w:tabs>
          <w:tab w:val="left" w:pos="840"/>
        </w:tabs>
        <w:kinsoku w:val="0"/>
        <w:overflowPunct w:val="0"/>
        <w:spacing w:before="240"/>
        <w:ind w:right="265" w:hanging="360"/>
        <w:rPr>
          <w:sz w:val="22"/>
          <w:szCs w:val="22"/>
        </w:rPr>
      </w:pPr>
      <w:r>
        <w:rPr>
          <w:sz w:val="22"/>
          <w:szCs w:val="22"/>
        </w:rPr>
        <w:t>An</w:t>
      </w:r>
      <w:r>
        <w:rPr>
          <w:spacing w:val="-4"/>
          <w:sz w:val="22"/>
          <w:szCs w:val="22"/>
        </w:rPr>
        <w:t xml:space="preserve"> </w:t>
      </w:r>
      <w:r>
        <w:rPr>
          <w:sz w:val="22"/>
          <w:szCs w:val="22"/>
        </w:rPr>
        <w:t>overview</w:t>
      </w:r>
      <w:r>
        <w:rPr>
          <w:spacing w:val="-3"/>
          <w:sz w:val="22"/>
          <w:szCs w:val="22"/>
        </w:rPr>
        <w:t xml:space="preserve"> </w:t>
      </w:r>
      <w:r>
        <w:rPr>
          <w:sz w:val="22"/>
          <w:szCs w:val="22"/>
        </w:rPr>
        <w:t>of</w:t>
      </w:r>
      <w:r>
        <w:rPr>
          <w:spacing w:val="-4"/>
          <w:sz w:val="22"/>
          <w:szCs w:val="22"/>
        </w:rPr>
        <w:t xml:space="preserve"> </w:t>
      </w:r>
      <w:r>
        <w:rPr>
          <w:sz w:val="22"/>
          <w:szCs w:val="22"/>
        </w:rPr>
        <w:t>various</w:t>
      </w:r>
      <w:r>
        <w:rPr>
          <w:spacing w:val="-4"/>
          <w:sz w:val="22"/>
          <w:szCs w:val="22"/>
        </w:rPr>
        <w:t xml:space="preserve"> </w:t>
      </w:r>
      <w:r>
        <w:rPr>
          <w:sz w:val="22"/>
          <w:szCs w:val="22"/>
        </w:rPr>
        <w:t>forces</w:t>
      </w:r>
      <w:r>
        <w:rPr>
          <w:spacing w:val="-4"/>
          <w:sz w:val="22"/>
          <w:szCs w:val="22"/>
        </w:rPr>
        <w:t xml:space="preserve"> </w:t>
      </w:r>
      <w:r>
        <w:rPr>
          <w:sz w:val="22"/>
          <w:szCs w:val="22"/>
        </w:rPr>
        <w:t>of</w:t>
      </w:r>
      <w:r>
        <w:rPr>
          <w:spacing w:val="-4"/>
          <w:sz w:val="22"/>
          <w:szCs w:val="22"/>
        </w:rPr>
        <w:t xml:space="preserve"> </w:t>
      </w:r>
      <w:r>
        <w:rPr>
          <w:sz w:val="22"/>
          <w:szCs w:val="22"/>
        </w:rPr>
        <w:t>racism</w:t>
      </w:r>
      <w:r>
        <w:rPr>
          <w:spacing w:val="-2"/>
          <w:sz w:val="22"/>
          <w:szCs w:val="22"/>
        </w:rPr>
        <w:t xml:space="preserve"> </w:t>
      </w:r>
      <w:r>
        <w:rPr>
          <w:sz w:val="22"/>
          <w:szCs w:val="22"/>
        </w:rPr>
        <w:t>and</w:t>
      </w:r>
      <w:r>
        <w:rPr>
          <w:spacing w:val="-4"/>
          <w:sz w:val="22"/>
          <w:szCs w:val="22"/>
        </w:rPr>
        <w:t xml:space="preserve"> </w:t>
      </w:r>
      <w:r>
        <w:rPr>
          <w:sz w:val="22"/>
          <w:szCs w:val="22"/>
        </w:rPr>
        <w:t>bias</w:t>
      </w:r>
      <w:r>
        <w:rPr>
          <w:spacing w:val="-2"/>
          <w:sz w:val="22"/>
          <w:szCs w:val="22"/>
        </w:rPr>
        <w:t xml:space="preserve"> </w:t>
      </w:r>
      <w:r>
        <w:rPr>
          <w:sz w:val="22"/>
          <w:szCs w:val="22"/>
        </w:rPr>
        <w:t>that</w:t>
      </w:r>
      <w:r>
        <w:rPr>
          <w:spacing w:val="-2"/>
          <w:sz w:val="22"/>
          <w:szCs w:val="22"/>
        </w:rPr>
        <w:t xml:space="preserve"> </w:t>
      </w:r>
      <w:r>
        <w:rPr>
          <w:sz w:val="22"/>
          <w:szCs w:val="22"/>
        </w:rPr>
        <w:t>affect</w:t>
      </w:r>
      <w:r>
        <w:rPr>
          <w:spacing w:val="-3"/>
          <w:sz w:val="22"/>
          <w:szCs w:val="22"/>
        </w:rPr>
        <w:t xml:space="preserve"> </w:t>
      </w:r>
      <w:r>
        <w:rPr>
          <w:sz w:val="22"/>
          <w:szCs w:val="22"/>
        </w:rPr>
        <w:t>health</w:t>
      </w:r>
      <w:r>
        <w:rPr>
          <w:spacing w:val="-2"/>
          <w:sz w:val="22"/>
          <w:szCs w:val="22"/>
        </w:rPr>
        <w:t xml:space="preserve"> </w:t>
      </w:r>
      <w:r>
        <w:rPr>
          <w:sz w:val="22"/>
          <w:szCs w:val="22"/>
        </w:rPr>
        <w:t>outcomes:</w:t>
      </w:r>
      <w:r>
        <w:rPr>
          <w:spacing w:val="-2"/>
          <w:sz w:val="22"/>
          <w:szCs w:val="22"/>
        </w:rPr>
        <w:t xml:space="preserve"> </w:t>
      </w:r>
      <w:hyperlink r:id="rId17" w:history="1">
        <w:r>
          <w:rPr>
            <w:sz w:val="22"/>
            <w:szCs w:val="22"/>
            <w:u w:val="single"/>
          </w:rPr>
          <w:t>Structural</w:t>
        </w:r>
        <w:r>
          <w:rPr>
            <w:spacing w:val="-3"/>
            <w:sz w:val="22"/>
            <w:szCs w:val="22"/>
            <w:u w:val="single"/>
          </w:rPr>
          <w:t xml:space="preserve"> </w:t>
        </w:r>
        <w:r>
          <w:rPr>
            <w:sz w:val="22"/>
            <w:szCs w:val="22"/>
            <w:u w:val="single"/>
          </w:rPr>
          <w:t>Racism</w:t>
        </w:r>
      </w:hyperlink>
      <w:r>
        <w:rPr>
          <w:sz w:val="22"/>
          <w:szCs w:val="22"/>
        </w:rPr>
        <w:t xml:space="preserve"> </w:t>
      </w:r>
      <w:hyperlink r:id="rId18" w:history="1">
        <w:r>
          <w:rPr>
            <w:sz w:val="22"/>
            <w:szCs w:val="22"/>
            <w:u w:val="single"/>
          </w:rPr>
          <w:t>and Health Inequities</w:t>
        </w:r>
      </w:hyperlink>
    </w:p>
    <w:p w14:paraId="1472367F" w14:textId="77777777" w:rsidR="00000000" w:rsidRDefault="00000000">
      <w:pPr>
        <w:pStyle w:val="ListParagraph"/>
        <w:numPr>
          <w:ilvl w:val="1"/>
          <w:numId w:val="13"/>
        </w:numPr>
        <w:tabs>
          <w:tab w:val="left" w:pos="840"/>
        </w:tabs>
        <w:kinsoku w:val="0"/>
        <w:overflowPunct w:val="0"/>
        <w:spacing w:before="200"/>
        <w:ind w:right="284" w:hanging="360"/>
        <w:rPr>
          <w:sz w:val="22"/>
          <w:szCs w:val="22"/>
        </w:rPr>
      </w:pPr>
      <w:r>
        <w:rPr>
          <w:sz w:val="22"/>
          <w:szCs w:val="22"/>
        </w:rPr>
        <w:t>How</w:t>
      </w:r>
      <w:r>
        <w:rPr>
          <w:spacing w:val="-4"/>
          <w:sz w:val="22"/>
          <w:szCs w:val="22"/>
        </w:rPr>
        <w:t xml:space="preserve"> </w:t>
      </w:r>
      <w:r>
        <w:rPr>
          <w:sz w:val="22"/>
          <w:szCs w:val="22"/>
        </w:rPr>
        <w:t>historical</w:t>
      </w:r>
      <w:r>
        <w:rPr>
          <w:spacing w:val="-4"/>
          <w:sz w:val="22"/>
          <w:szCs w:val="22"/>
        </w:rPr>
        <w:t xml:space="preserve"> </w:t>
      </w:r>
      <w:r>
        <w:rPr>
          <w:sz w:val="22"/>
          <w:szCs w:val="22"/>
        </w:rPr>
        <w:t>and</w:t>
      </w:r>
      <w:r>
        <w:rPr>
          <w:spacing w:val="-3"/>
          <w:sz w:val="22"/>
          <w:szCs w:val="22"/>
        </w:rPr>
        <w:t xml:space="preserve"> </w:t>
      </w:r>
      <w:r>
        <w:rPr>
          <w:sz w:val="22"/>
          <w:szCs w:val="22"/>
        </w:rPr>
        <w:t>present-day</w:t>
      </w:r>
      <w:r>
        <w:rPr>
          <w:spacing w:val="-4"/>
          <w:sz w:val="22"/>
          <w:szCs w:val="22"/>
        </w:rPr>
        <w:t xml:space="preserve"> </w:t>
      </w:r>
      <w:r>
        <w:rPr>
          <w:sz w:val="22"/>
          <w:szCs w:val="22"/>
        </w:rPr>
        <w:t>bias</w:t>
      </w:r>
      <w:r>
        <w:rPr>
          <w:spacing w:val="-2"/>
          <w:sz w:val="22"/>
          <w:szCs w:val="22"/>
        </w:rPr>
        <w:t xml:space="preserve"> </w:t>
      </w:r>
      <w:r>
        <w:rPr>
          <w:sz w:val="22"/>
          <w:szCs w:val="22"/>
        </w:rPr>
        <w:t>continues</w:t>
      </w:r>
      <w:r>
        <w:rPr>
          <w:spacing w:val="-2"/>
          <w:sz w:val="22"/>
          <w:szCs w:val="22"/>
        </w:rPr>
        <w:t xml:space="preserve"> </w:t>
      </w:r>
      <w:r>
        <w:rPr>
          <w:sz w:val="22"/>
          <w:szCs w:val="22"/>
        </w:rPr>
        <w:t>to</w:t>
      </w:r>
      <w:r>
        <w:rPr>
          <w:spacing w:val="-3"/>
          <w:sz w:val="22"/>
          <w:szCs w:val="22"/>
        </w:rPr>
        <w:t xml:space="preserve"> </w:t>
      </w:r>
      <w:r>
        <w:rPr>
          <w:sz w:val="22"/>
          <w:szCs w:val="22"/>
        </w:rPr>
        <w:t>reinforce</w:t>
      </w:r>
      <w:r>
        <w:rPr>
          <w:spacing w:val="-4"/>
          <w:sz w:val="22"/>
          <w:szCs w:val="22"/>
        </w:rPr>
        <w:t xml:space="preserve"> </w:t>
      </w:r>
      <w:r>
        <w:rPr>
          <w:sz w:val="22"/>
          <w:szCs w:val="22"/>
        </w:rPr>
        <w:t>sampling</w:t>
      </w:r>
      <w:r>
        <w:rPr>
          <w:spacing w:val="-4"/>
          <w:sz w:val="22"/>
          <w:szCs w:val="22"/>
        </w:rPr>
        <w:t xml:space="preserve"> </w:t>
      </w:r>
      <w:r>
        <w:rPr>
          <w:sz w:val="22"/>
          <w:szCs w:val="22"/>
        </w:rPr>
        <w:t>bias:</w:t>
      </w:r>
      <w:r>
        <w:rPr>
          <w:spacing w:val="-4"/>
          <w:sz w:val="22"/>
          <w:szCs w:val="22"/>
        </w:rPr>
        <w:t xml:space="preserve"> </w:t>
      </w:r>
      <w:hyperlink r:id="rId19" w:history="1">
        <w:r>
          <w:rPr>
            <w:sz w:val="22"/>
            <w:szCs w:val="22"/>
            <w:u w:val="single"/>
          </w:rPr>
          <w:t>More</w:t>
        </w:r>
        <w:r>
          <w:rPr>
            <w:spacing w:val="-3"/>
            <w:sz w:val="22"/>
            <w:szCs w:val="22"/>
            <w:u w:val="single"/>
          </w:rPr>
          <w:t xml:space="preserve"> </w:t>
        </w:r>
        <w:r>
          <w:rPr>
            <w:sz w:val="22"/>
            <w:szCs w:val="22"/>
            <w:u w:val="single"/>
          </w:rPr>
          <w:t>than</w:t>
        </w:r>
        <w:r>
          <w:rPr>
            <w:spacing w:val="-3"/>
            <w:sz w:val="22"/>
            <w:szCs w:val="22"/>
            <w:u w:val="single"/>
          </w:rPr>
          <w:t xml:space="preserve"> </w:t>
        </w:r>
        <w:r>
          <w:rPr>
            <w:sz w:val="22"/>
            <w:szCs w:val="22"/>
            <w:u w:val="single"/>
          </w:rPr>
          <w:t>Tuskegee:</w:t>
        </w:r>
      </w:hyperlink>
      <w:r>
        <w:rPr>
          <w:sz w:val="22"/>
          <w:szCs w:val="22"/>
        </w:rPr>
        <w:t xml:space="preserve"> </w:t>
      </w:r>
      <w:hyperlink r:id="rId20" w:history="1">
        <w:r>
          <w:rPr>
            <w:sz w:val="22"/>
            <w:szCs w:val="22"/>
            <w:u w:val="single"/>
          </w:rPr>
          <w:t>Understanding Mistrust about Research Participation</w:t>
        </w:r>
      </w:hyperlink>
    </w:p>
    <w:p w14:paraId="7CA16B24" w14:textId="77777777" w:rsidR="00000000" w:rsidRDefault="00000000">
      <w:pPr>
        <w:pStyle w:val="ListParagraph"/>
        <w:numPr>
          <w:ilvl w:val="1"/>
          <w:numId w:val="13"/>
        </w:numPr>
        <w:tabs>
          <w:tab w:val="left" w:pos="840"/>
        </w:tabs>
        <w:kinsoku w:val="0"/>
        <w:overflowPunct w:val="0"/>
        <w:spacing w:before="200"/>
        <w:ind w:right="313" w:hanging="360"/>
        <w:rPr>
          <w:sz w:val="22"/>
          <w:szCs w:val="22"/>
        </w:rPr>
      </w:pPr>
      <w:hyperlink r:id="rId21" w:history="1">
        <w:r>
          <w:rPr>
            <w:sz w:val="22"/>
            <w:szCs w:val="22"/>
          </w:rPr>
          <w:t>A</w:t>
        </w:r>
        <w:r>
          <w:rPr>
            <w:spacing w:val="-4"/>
            <w:sz w:val="22"/>
            <w:szCs w:val="22"/>
          </w:rPr>
          <w:t xml:space="preserve"> </w:t>
        </w:r>
        <w:r>
          <w:rPr>
            <w:sz w:val="22"/>
            <w:szCs w:val="22"/>
          </w:rPr>
          <w:t>review</w:t>
        </w:r>
        <w:r>
          <w:rPr>
            <w:spacing w:val="-4"/>
            <w:sz w:val="22"/>
            <w:szCs w:val="22"/>
          </w:rPr>
          <w:t xml:space="preserve"> </w:t>
        </w:r>
        <w:r>
          <w:rPr>
            <w:sz w:val="22"/>
            <w:szCs w:val="22"/>
          </w:rPr>
          <w:t>of</w:t>
        </w:r>
        <w:r>
          <w:rPr>
            <w:spacing w:val="-3"/>
            <w:sz w:val="22"/>
            <w:szCs w:val="22"/>
          </w:rPr>
          <w:t xml:space="preserve"> </w:t>
        </w:r>
        <w:r>
          <w:rPr>
            <w:sz w:val="22"/>
            <w:szCs w:val="22"/>
          </w:rPr>
          <w:t>causes</w:t>
        </w:r>
        <w:r>
          <w:rPr>
            <w:spacing w:val="-4"/>
            <w:sz w:val="22"/>
            <w:szCs w:val="22"/>
          </w:rPr>
          <w:t xml:space="preserve"> </w:t>
        </w:r>
        <w:r>
          <w:rPr>
            <w:sz w:val="22"/>
            <w:szCs w:val="22"/>
          </w:rPr>
          <w:t>of</w:t>
        </w:r>
        <w:r>
          <w:rPr>
            <w:spacing w:val="-4"/>
            <w:sz w:val="22"/>
            <w:szCs w:val="22"/>
          </w:rPr>
          <w:t xml:space="preserve"> </w:t>
        </w:r>
        <w:r>
          <w:rPr>
            <w:sz w:val="22"/>
            <w:szCs w:val="22"/>
          </w:rPr>
          <w:t>underrepresentation</w:t>
        </w:r>
        <w:r>
          <w:rPr>
            <w:spacing w:val="-4"/>
            <w:sz w:val="22"/>
            <w:szCs w:val="22"/>
          </w:rPr>
          <w:t xml:space="preserve"> </w:t>
        </w:r>
        <w:r>
          <w:rPr>
            <w:sz w:val="22"/>
            <w:szCs w:val="22"/>
          </w:rPr>
          <w:t>in</w:t>
        </w:r>
        <w:r>
          <w:rPr>
            <w:spacing w:val="-3"/>
            <w:sz w:val="22"/>
            <w:szCs w:val="22"/>
          </w:rPr>
          <w:t xml:space="preserve"> </w:t>
        </w:r>
        <w:r>
          <w:rPr>
            <w:sz w:val="22"/>
            <w:szCs w:val="22"/>
          </w:rPr>
          <w:t>research</w:t>
        </w:r>
        <w:r>
          <w:rPr>
            <w:spacing w:val="-4"/>
            <w:sz w:val="22"/>
            <w:szCs w:val="22"/>
          </w:rPr>
          <w:t xml:space="preserve"> </w:t>
        </w:r>
        <w:r>
          <w:rPr>
            <w:sz w:val="22"/>
            <w:szCs w:val="22"/>
          </w:rPr>
          <w:t>studies:</w:t>
        </w:r>
      </w:hyperlink>
      <w:r>
        <w:rPr>
          <w:spacing w:val="-4"/>
          <w:sz w:val="22"/>
          <w:szCs w:val="22"/>
        </w:rPr>
        <w:t xml:space="preserve"> </w:t>
      </w:r>
      <w:hyperlink r:id="rId22" w:history="1">
        <w:r>
          <w:rPr>
            <w:sz w:val="22"/>
            <w:szCs w:val="22"/>
            <w:u w:val="single"/>
          </w:rPr>
          <w:t>A</w:t>
        </w:r>
        <w:r>
          <w:rPr>
            <w:spacing w:val="-3"/>
            <w:sz w:val="22"/>
            <w:szCs w:val="22"/>
            <w:u w:val="single"/>
          </w:rPr>
          <w:t xml:space="preserve"> </w:t>
        </w:r>
        <w:r>
          <w:rPr>
            <w:sz w:val="22"/>
            <w:szCs w:val="22"/>
            <w:u w:val="single"/>
          </w:rPr>
          <w:t>Systematic</w:t>
        </w:r>
        <w:r>
          <w:rPr>
            <w:spacing w:val="-3"/>
            <w:sz w:val="22"/>
            <w:szCs w:val="22"/>
            <w:u w:val="single"/>
          </w:rPr>
          <w:t xml:space="preserve"> </w:t>
        </w:r>
        <w:r>
          <w:rPr>
            <w:sz w:val="22"/>
            <w:szCs w:val="22"/>
            <w:u w:val="single"/>
          </w:rPr>
          <w:t>Review</w:t>
        </w:r>
        <w:r>
          <w:rPr>
            <w:spacing w:val="-4"/>
            <w:sz w:val="22"/>
            <w:szCs w:val="22"/>
            <w:u w:val="single"/>
          </w:rPr>
          <w:t xml:space="preserve"> </w:t>
        </w:r>
        <w:r>
          <w:rPr>
            <w:sz w:val="22"/>
            <w:szCs w:val="22"/>
            <w:u w:val="single"/>
          </w:rPr>
          <w:t>of</w:t>
        </w:r>
        <w:r>
          <w:rPr>
            <w:spacing w:val="-4"/>
            <w:sz w:val="22"/>
            <w:szCs w:val="22"/>
            <w:u w:val="single"/>
          </w:rPr>
          <w:t xml:space="preserve"> </w:t>
        </w:r>
        <w:r>
          <w:rPr>
            <w:sz w:val="22"/>
            <w:szCs w:val="22"/>
            <w:u w:val="single"/>
          </w:rPr>
          <w:t>Barriers</w:t>
        </w:r>
      </w:hyperlink>
      <w:r>
        <w:rPr>
          <w:sz w:val="22"/>
          <w:szCs w:val="22"/>
        </w:rPr>
        <w:t xml:space="preserve"> </w:t>
      </w:r>
      <w:hyperlink r:id="rId23" w:history="1">
        <w:r>
          <w:rPr>
            <w:sz w:val="22"/>
            <w:szCs w:val="22"/>
            <w:u w:val="single"/>
          </w:rPr>
          <w:t>and Facilitators to Minority Research Participation Among African Americans, Latinos, Asian</w:t>
        </w:r>
      </w:hyperlink>
      <w:r>
        <w:rPr>
          <w:sz w:val="22"/>
          <w:szCs w:val="22"/>
        </w:rPr>
        <w:t xml:space="preserve"> </w:t>
      </w:r>
      <w:hyperlink r:id="rId24" w:history="1">
        <w:r>
          <w:rPr>
            <w:sz w:val="22"/>
            <w:szCs w:val="22"/>
            <w:u w:val="single"/>
          </w:rPr>
          <w:t>Americans, and Pacific Islanders</w:t>
        </w:r>
      </w:hyperlink>
    </w:p>
    <w:p w14:paraId="57984F72" w14:textId="77777777" w:rsidR="00000000" w:rsidRDefault="00000000">
      <w:pPr>
        <w:pStyle w:val="ListParagraph"/>
        <w:numPr>
          <w:ilvl w:val="1"/>
          <w:numId w:val="13"/>
        </w:numPr>
        <w:tabs>
          <w:tab w:val="left" w:pos="840"/>
        </w:tabs>
        <w:kinsoku w:val="0"/>
        <w:overflowPunct w:val="0"/>
        <w:spacing w:before="200"/>
        <w:ind w:right="280" w:hanging="360"/>
        <w:jc w:val="both"/>
        <w:rPr>
          <w:spacing w:val="-2"/>
          <w:sz w:val="22"/>
          <w:szCs w:val="22"/>
        </w:rPr>
      </w:pPr>
      <w:r>
        <w:rPr>
          <w:sz w:val="22"/>
          <w:szCs w:val="22"/>
        </w:rPr>
        <w:t>An example of how bias affects experiences and outcomes:</w:t>
      </w:r>
      <w:r>
        <w:rPr>
          <w:spacing w:val="40"/>
          <w:sz w:val="22"/>
          <w:szCs w:val="22"/>
        </w:rPr>
        <w:t xml:space="preserve"> </w:t>
      </w:r>
      <w:hyperlink r:id="rId25" w:history="1">
        <w:r>
          <w:rPr>
            <w:sz w:val="22"/>
            <w:szCs w:val="22"/>
            <w:u w:val="single"/>
          </w:rPr>
          <w:t>Racial bias in pain assessment and</w:t>
        </w:r>
      </w:hyperlink>
      <w:r>
        <w:rPr>
          <w:sz w:val="22"/>
          <w:szCs w:val="22"/>
        </w:rPr>
        <w:t xml:space="preserve"> </w:t>
      </w:r>
      <w:hyperlink r:id="rId26" w:history="1">
        <w:r>
          <w:rPr>
            <w:sz w:val="22"/>
            <w:szCs w:val="22"/>
            <w:u w:val="single"/>
          </w:rPr>
          <w:t>treatment</w:t>
        </w:r>
        <w:r>
          <w:rPr>
            <w:spacing w:val="-4"/>
            <w:sz w:val="22"/>
            <w:szCs w:val="22"/>
            <w:u w:val="single"/>
          </w:rPr>
          <w:t xml:space="preserve"> </w:t>
        </w:r>
        <w:r>
          <w:rPr>
            <w:sz w:val="22"/>
            <w:szCs w:val="22"/>
            <w:u w:val="single"/>
          </w:rPr>
          <w:t>recommendations,</w:t>
        </w:r>
        <w:r>
          <w:rPr>
            <w:spacing w:val="-5"/>
            <w:sz w:val="22"/>
            <w:szCs w:val="22"/>
            <w:u w:val="single"/>
          </w:rPr>
          <w:t xml:space="preserve"> </w:t>
        </w:r>
        <w:r>
          <w:rPr>
            <w:sz w:val="22"/>
            <w:szCs w:val="22"/>
            <w:u w:val="single"/>
          </w:rPr>
          <w:t>and</w:t>
        </w:r>
        <w:r>
          <w:rPr>
            <w:spacing w:val="-5"/>
            <w:sz w:val="22"/>
            <w:szCs w:val="22"/>
            <w:u w:val="single"/>
          </w:rPr>
          <w:t xml:space="preserve"> </w:t>
        </w:r>
        <w:r>
          <w:rPr>
            <w:sz w:val="22"/>
            <w:szCs w:val="22"/>
            <w:u w:val="single"/>
          </w:rPr>
          <w:t>false</w:t>
        </w:r>
        <w:r>
          <w:rPr>
            <w:spacing w:val="-4"/>
            <w:sz w:val="22"/>
            <w:szCs w:val="22"/>
            <w:u w:val="single"/>
          </w:rPr>
          <w:t xml:space="preserve"> </w:t>
        </w:r>
        <w:r>
          <w:rPr>
            <w:sz w:val="22"/>
            <w:szCs w:val="22"/>
            <w:u w:val="single"/>
          </w:rPr>
          <w:t>beliefs</w:t>
        </w:r>
        <w:r>
          <w:rPr>
            <w:spacing w:val="-5"/>
            <w:sz w:val="22"/>
            <w:szCs w:val="22"/>
            <w:u w:val="single"/>
          </w:rPr>
          <w:t xml:space="preserve"> </w:t>
        </w:r>
        <w:r>
          <w:rPr>
            <w:sz w:val="22"/>
            <w:szCs w:val="22"/>
            <w:u w:val="single"/>
          </w:rPr>
          <w:t>about</w:t>
        </w:r>
        <w:r>
          <w:rPr>
            <w:spacing w:val="-4"/>
            <w:sz w:val="22"/>
            <w:szCs w:val="22"/>
            <w:u w:val="single"/>
          </w:rPr>
          <w:t xml:space="preserve"> </w:t>
        </w:r>
        <w:r>
          <w:rPr>
            <w:sz w:val="22"/>
            <w:szCs w:val="22"/>
            <w:u w:val="single"/>
          </w:rPr>
          <w:t>biological</w:t>
        </w:r>
        <w:r>
          <w:rPr>
            <w:spacing w:val="-4"/>
            <w:sz w:val="22"/>
            <w:szCs w:val="22"/>
            <w:u w:val="single"/>
          </w:rPr>
          <w:t xml:space="preserve"> </w:t>
        </w:r>
        <w:r>
          <w:rPr>
            <w:sz w:val="22"/>
            <w:szCs w:val="22"/>
            <w:u w:val="single"/>
          </w:rPr>
          <w:t>differences</w:t>
        </w:r>
        <w:r>
          <w:rPr>
            <w:spacing w:val="-3"/>
            <w:sz w:val="22"/>
            <w:szCs w:val="22"/>
            <w:u w:val="single"/>
          </w:rPr>
          <w:t xml:space="preserve"> </w:t>
        </w:r>
        <w:r>
          <w:rPr>
            <w:sz w:val="22"/>
            <w:szCs w:val="22"/>
            <w:u w:val="single"/>
          </w:rPr>
          <w:t>between</w:t>
        </w:r>
        <w:r>
          <w:rPr>
            <w:spacing w:val="-4"/>
            <w:sz w:val="22"/>
            <w:szCs w:val="22"/>
            <w:u w:val="single"/>
          </w:rPr>
          <w:t xml:space="preserve"> </w:t>
        </w:r>
        <w:r>
          <w:rPr>
            <w:sz w:val="22"/>
            <w:szCs w:val="22"/>
            <w:u w:val="single"/>
          </w:rPr>
          <w:t>blacks</w:t>
        </w:r>
        <w:r>
          <w:rPr>
            <w:spacing w:val="-3"/>
            <w:sz w:val="22"/>
            <w:szCs w:val="22"/>
            <w:u w:val="single"/>
          </w:rPr>
          <w:t xml:space="preserve"> </w:t>
        </w:r>
        <w:r>
          <w:rPr>
            <w:sz w:val="22"/>
            <w:szCs w:val="22"/>
            <w:u w:val="single"/>
          </w:rPr>
          <w:t>and</w:t>
        </w:r>
      </w:hyperlink>
      <w:r>
        <w:rPr>
          <w:sz w:val="22"/>
          <w:szCs w:val="22"/>
        </w:rPr>
        <w:t xml:space="preserve"> </w:t>
      </w:r>
      <w:hyperlink r:id="rId27" w:history="1">
        <w:r>
          <w:rPr>
            <w:spacing w:val="-2"/>
            <w:sz w:val="22"/>
            <w:szCs w:val="22"/>
            <w:u w:val="single"/>
          </w:rPr>
          <w:t>whites</w:t>
        </w:r>
      </w:hyperlink>
    </w:p>
    <w:p w14:paraId="092C9C90" w14:textId="77777777" w:rsidR="00000000" w:rsidRDefault="00000000">
      <w:pPr>
        <w:pStyle w:val="BodyText"/>
        <w:kinsoku w:val="0"/>
        <w:overflowPunct w:val="0"/>
        <w:spacing w:before="18"/>
        <w:ind w:left="0"/>
        <w:rPr>
          <w:sz w:val="28"/>
          <w:szCs w:val="28"/>
        </w:rPr>
      </w:pPr>
    </w:p>
    <w:p w14:paraId="0F7EF31E" w14:textId="77777777" w:rsidR="00000000" w:rsidRDefault="00000000">
      <w:pPr>
        <w:pStyle w:val="Heading2"/>
        <w:kinsoku w:val="0"/>
        <w:overflowPunct w:val="0"/>
        <w:ind w:left="347"/>
        <w:rPr>
          <w:color w:val="4985E8"/>
          <w:spacing w:val="-2"/>
        </w:rPr>
      </w:pPr>
      <w:bookmarkStart w:id="12" w:name="Gender equity in primary research"/>
      <w:bookmarkEnd w:id="12"/>
      <w:r>
        <w:rPr>
          <w:color w:val="4985E8"/>
        </w:rPr>
        <w:t>Gender</w:t>
      </w:r>
      <w:r>
        <w:rPr>
          <w:color w:val="4985E8"/>
          <w:spacing w:val="-9"/>
        </w:rPr>
        <w:t xml:space="preserve"> </w:t>
      </w:r>
      <w:r>
        <w:rPr>
          <w:color w:val="4985E8"/>
        </w:rPr>
        <w:t>equity</w:t>
      </w:r>
      <w:r>
        <w:rPr>
          <w:color w:val="4985E8"/>
          <w:spacing w:val="-10"/>
        </w:rPr>
        <w:t xml:space="preserve"> </w:t>
      </w:r>
      <w:r>
        <w:rPr>
          <w:color w:val="4985E8"/>
        </w:rPr>
        <w:t>in</w:t>
      </w:r>
      <w:r>
        <w:rPr>
          <w:color w:val="4985E8"/>
          <w:spacing w:val="-9"/>
        </w:rPr>
        <w:t xml:space="preserve"> </w:t>
      </w:r>
      <w:r>
        <w:rPr>
          <w:color w:val="4985E8"/>
        </w:rPr>
        <w:t>primary</w:t>
      </w:r>
      <w:r>
        <w:rPr>
          <w:color w:val="4985E8"/>
          <w:spacing w:val="-10"/>
        </w:rPr>
        <w:t xml:space="preserve"> </w:t>
      </w:r>
      <w:r>
        <w:rPr>
          <w:color w:val="4985E8"/>
          <w:spacing w:val="-2"/>
        </w:rPr>
        <w:t>research</w:t>
      </w:r>
    </w:p>
    <w:p w14:paraId="14417F39" w14:textId="77777777" w:rsidR="00000000" w:rsidRDefault="00000000">
      <w:pPr>
        <w:pStyle w:val="BodyText"/>
        <w:kinsoku w:val="0"/>
        <w:overflowPunct w:val="0"/>
        <w:spacing w:before="240"/>
        <w:ind w:right="202"/>
      </w:pPr>
      <w:r>
        <w:t>Women and girls – their experiences, opportunities, bodies, and mental and physical health – have historically</w:t>
      </w:r>
      <w:r>
        <w:rPr>
          <w:spacing w:val="-4"/>
        </w:rPr>
        <w:t xml:space="preserve"> </w:t>
      </w:r>
      <w:r>
        <w:t>been</w:t>
      </w:r>
      <w:r>
        <w:rPr>
          <w:spacing w:val="-3"/>
        </w:rPr>
        <w:t xml:space="preserve"> </w:t>
      </w:r>
      <w:r>
        <w:t>marginalized</w:t>
      </w:r>
      <w:r>
        <w:rPr>
          <w:spacing w:val="-4"/>
        </w:rPr>
        <w:t xml:space="preserve"> </w:t>
      </w:r>
      <w:r>
        <w:t>or</w:t>
      </w:r>
      <w:r>
        <w:rPr>
          <w:spacing w:val="-3"/>
        </w:rPr>
        <w:t xml:space="preserve"> </w:t>
      </w:r>
      <w:r>
        <w:t>minimized</w:t>
      </w:r>
      <w:r>
        <w:rPr>
          <w:spacing w:val="-4"/>
        </w:rPr>
        <w:t xml:space="preserve"> </w:t>
      </w:r>
      <w:r>
        <w:t>in</w:t>
      </w:r>
      <w:r>
        <w:rPr>
          <w:spacing w:val="-4"/>
        </w:rPr>
        <w:t xml:space="preserve"> </w:t>
      </w:r>
      <w:r>
        <w:t>research</w:t>
      </w:r>
      <w:r>
        <w:rPr>
          <w:spacing w:val="-3"/>
        </w:rPr>
        <w:t xml:space="preserve"> </w:t>
      </w:r>
      <w:r>
        <w:t>contexts.</w:t>
      </w:r>
      <w:r>
        <w:rPr>
          <w:spacing w:val="-2"/>
        </w:rPr>
        <w:t xml:space="preserve"> </w:t>
      </w:r>
      <w:r>
        <w:t>Most</w:t>
      </w:r>
      <w:r>
        <w:rPr>
          <w:spacing w:val="-4"/>
        </w:rPr>
        <w:t xml:space="preserve"> </w:t>
      </w:r>
      <w:r>
        <w:t>researchers</w:t>
      </w:r>
      <w:r>
        <w:rPr>
          <w:spacing w:val="-4"/>
        </w:rPr>
        <w:t xml:space="preserve"> </w:t>
      </w:r>
      <w:r>
        <w:t>today</w:t>
      </w:r>
      <w:r>
        <w:rPr>
          <w:spacing w:val="-3"/>
        </w:rPr>
        <w:t xml:space="preserve"> </w:t>
      </w:r>
      <w:r>
        <w:t>do</w:t>
      </w:r>
      <w:r>
        <w:rPr>
          <w:spacing w:val="-3"/>
        </w:rPr>
        <w:t xml:space="preserve"> </w:t>
      </w:r>
      <w:r>
        <w:t>not</w:t>
      </w:r>
      <w:r>
        <w:rPr>
          <w:spacing w:val="-4"/>
        </w:rPr>
        <w:t xml:space="preserve"> </w:t>
      </w:r>
      <w:r>
        <w:t>set</w:t>
      </w:r>
      <w:r>
        <w:rPr>
          <w:spacing w:val="-3"/>
        </w:rPr>
        <w:t xml:space="preserve"> </w:t>
      </w:r>
      <w:r>
        <w:t>out with a goal of sidelining women and girls, yet this remains a widespread phenomenon today, for both structural and attitudinal reasons. Researchers must challenge themselves to identify and mitigate biases on individual, organizational, and structural levels</w:t>
      </w:r>
    </w:p>
    <w:p w14:paraId="2FBA5F76" w14:textId="77777777" w:rsidR="00000000" w:rsidRDefault="00000000">
      <w:pPr>
        <w:pStyle w:val="BodyText"/>
        <w:kinsoku w:val="0"/>
        <w:overflowPunct w:val="0"/>
        <w:spacing w:before="240"/>
      </w:pPr>
      <w:r>
        <w:t>Your</w:t>
      </w:r>
      <w:r>
        <w:rPr>
          <w:spacing w:val="-3"/>
        </w:rPr>
        <w:t xml:space="preserve"> </w:t>
      </w:r>
      <w:r>
        <w:t>role</w:t>
      </w:r>
      <w:r>
        <w:rPr>
          <w:spacing w:val="-3"/>
        </w:rPr>
        <w:t xml:space="preserve"> </w:t>
      </w:r>
      <w:r>
        <w:t>as</w:t>
      </w:r>
      <w:r>
        <w:rPr>
          <w:spacing w:val="-3"/>
        </w:rPr>
        <w:t xml:space="preserve"> </w:t>
      </w:r>
      <w:r>
        <w:t>a</w:t>
      </w:r>
      <w:r>
        <w:rPr>
          <w:spacing w:val="-1"/>
        </w:rPr>
        <w:t xml:space="preserve"> </w:t>
      </w:r>
      <w:r>
        <w:t>designer</w:t>
      </w:r>
      <w:r>
        <w:rPr>
          <w:spacing w:val="-3"/>
        </w:rPr>
        <w:t xml:space="preserve"> </w:t>
      </w:r>
      <w:r>
        <w:t>is</w:t>
      </w:r>
      <w:r>
        <w:rPr>
          <w:spacing w:val="-1"/>
        </w:rPr>
        <w:t xml:space="preserve"> </w:t>
      </w:r>
      <w:r>
        <w:t>to</w:t>
      </w:r>
      <w:r>
        <w:rPr>
          <w:spacing w:val="-2"/>
        </w:rPr>
        <w:t xml:space="preserve"> </w:t>
      </w:r>
      <w:r>
        <w:t>ensure</w:t>
      </w:r>
      <w:r>
        <w:rPr>
          <w:spacing w:val="-3"/>
        </w:rPr>
        <w:t xml:space="preserve"> </w:t>
      </w:r>
      <w:r>
        <w:t>you</w:t>
      </w:r>
      <w:r>
        <w:rPr>
          <w:spacing w:val="-1"/>
        </w:rPr>
        <w:t xml:space="preserve"> </w:t>
      </w:r>
      <w:r>
        <w:t>are</w:t>
      </w:r>
      <w:r>
        <w:rPr>
          <w:spacing w:val="-3"/>
        </w:rPr>
        <w:t xml:space="preserve"> </w:t>
      </w:r>
      <w:r>
        <w:t>designing</w:t>
      </w:r>
      <w:r>
        <w:rPr>
          <w:spacing w:val="-2"/>
        </w:rPr>
        <w:t xml:space="preserve"> </w:t>
      </w:r>
      <w:r>
        <w:t>for</w:t>
      </w:r>
      <w:r>
        <w:rPr>
          <w:spacing w:val="-3"/>
        </w:rPr>
        <w:t xml:space="preserve"> </w:t>
      </w:r>
      <w:r>
        <w:t>all</w:t>
      </w:r>
      <w:r>
        <w:rPr>
          <w:spacing w:val="-3"/>
        </w:rPr>
        <w:t xml:space="preserve"> </w:t>
      </w:r>
      <w:r>
        <w:t>potential</w:t>
      </w:r>
      <w:r>
        <w:rPr>
          <w:spacing w:val="-3"/>
        </w:rPr>
        <w:t xml:space="preserve"> </w:t>
      </w:r>
      <w:r>
        <w:t>users.</w:t>
      </w:r>
      <w:r>
        <w:rPr>
          <w:spacing w:val="-3"/>
        </w:rPr>
        <w:t xml:space="preserve"> </w:t>
      </w:r>
      <w:r>
        <w:t>It</w:t>
      </w:r>
      <w:r>
        <w:rPr>
          <w:spacing w:val="-3"/>
        </w:rPr>
        <w:t xml:space="preserve"> </w:t>
      </w:r>
      <w:r>
        <w:t>is</w:t>
      </w:r>
      <w:r>
        <w:rPr>
          <w:spacing w:val="-1"/>
        </w:rPr>
        <w:t xml:space="preserve"> </w:t>
      </w:r>
      <w:r>
        <w:t>important</w:t>
      </w:r>
      <w:r>
        <w:rPr>
          <w:spacing w:val="-2"/>
        </w:rPr>
        <w:t xml:space="preserve"> </w:t>
      </w:r>
      <w:r>
        <w:t>to</w:t>
      </w:r>
      <w:r>
        <w:rPr>
          <w:spacing w:val="-1"/>
        </w:rPr>
        <w:t xml:space="preserve"> </w:t>
      </w:r>
      <w:r>
        <w:t>check</w:t>
      </w:r>
      <w:r>
        <w:rPr>
          <w:spacing w:val="-3"/>
        </w:rPr>
        <w:t xml:space="preserve"> </w:t>
      </w:r>
      <w:r>
        <w:t>your understanding of who your users are, respect their experiences and wishes, and resist prioritizing some users’ needs or responses over others.</w:t>
      </w:r>
    </w:p>
    <w:p w14:paraId="1BECFCB9" w14:textId="77777777" w:rsidR="00000000" w:rsidRDefault="00000000">
      <w:pPr>
        <w:pStyle w:val="BodyText"/>
        <w:kinsoku w:val="0"/>
        <w:overflowPunct w:val="0"/>
        <w:spacing w:before="241"/>
        <w:ind w:right="151"/>
        <w:rPr>
          <w:spacing w:val="-2"/>
        </w:rPr>
      </w:pPr>
      <w:r>
        <w:t>The</w:t>
      </w:r>
      <w:r>
        <w:rPr>
          <w:spacing w:val="-4"/>
        </w:rPr>
        <w:t xml:space="preserve"> </w:t>
      </w:r>
      <w:r>
        <w:t>following</w:t>
      </w:r>
      <w:r>
        <w:rPr>
          <w:spacing w:val="-3"/>
        </w:rPr>
        <w:t xml:space="preserve"> </w:t>
      </w:r>
      <w:r>
        <w:t>links</w:t>
      </w:r>
      <w:r>
        <w:rPr>
          <w:spacing w:val="-4"/>
        </w:rPr>
        <w:t xml:space="preserve"> </w:t>
      </w:r>
      <w:r>
        <w:t>offer</w:t>
      </w:r>
      <w:r>
        <w:rPr>
          <w:spacing w:val="-3"/>
        </w:rPr>
        <w:t xml:space="preserve"> </w:t>
      </w:r>
      <w:r>
        <w:t>resources</w:t>
      </w:r>
      <w:r>
        <w:rPr>
          <w:spacing w:val="-4"/>
        </w:rPr>
        <w:t xml:space="preserve"> </w:t>
      </w:r>
      <w:r>
        <w:t>for</w:t>
      </w:r>
      <w:r>
        <w:rPr>
          <w:spacing w:val="-4"/>
        </w:rPr>
        <w:t xml:space="preserve"> </w:t>
      </w:r>
      <w:r>
        <w:t>understanding</w:t>
      </w:r>
      <w:r>
        <w:rPr>
          <w:spacing w:val="-3"/>
        </w:rPr>
        <w:t xml:space="preserve"> </w:t>
      </w:r>
      <w:r>
        <w:t>and</w:t>
      </w:r>
      <w:r>
        <w:rPr>
          <w:spacing w:val="-4"/>
        </w:rPr>
        <w:t xml:space="preserve"> </w:t>
      </w:r>
      <w:r>
        <w:t>addressing</w:t>
      </w:r>
      <w:r>
        <w:rPr>
          <w:spacing w:val="-4"/>
        </w:rPr>
        <w:t xml:space="preserve"> </w:t>
      </w:r>
      <w:r>
        <w:t>gender</w:t>
      </w:r>
      <w:r>
        <w:rPr>
          <w:spacing w:val="-3"/>
        </w:rPr>
        <w:t xml:space="preserve"> </w:t>
      </w:r>
      <w:r>
        <w:t>bias</w:t>
      </w:r>
      <w:r>
        <w:rPr>
          <w:spacing w:val="-4"/>
        </w:rPr>
        <w:t xml:space="preserve"> </w:t>
      </w:r>
      <w:r>
        <w:t>in</w:t>
      </w:r>
      <w:r>
        <w:rPr>
          <w:spacing w:val="-4"/>
        </w:rPr>
        <w:t xml:space="preserve"> </w:t>
      </w:r>
      <w:r>
        <w:t>research</w:t>
      </w:r>
      <w:r>
        <w:rPr>
          <w:spacing w:val="-3"/>
        </w:rPr>
        <w:t xml:space="preserve"> </w:t>
      </w:r>
      <w:r>
        <w:t>and</w:t>
      </w:r>
      <w:r>
        <w:rPr>
          <w:spacing w:val="-4"/>
        </w:rPr>
        <w:t xml:space="preserve"> </w:t>
      </w:r>
      <w:r>
        <w:t xml:space="preserve">policy </w:t>
      </w:r>
      <w:r>
        <w:rPr>
          <w:spacing w:val="-2"/>
        </w:rPr>
        <w:t>contexts:</w:t>
      </w:r>
    </w:p>
    <w:p w14:paraId="6DA80A4A" w14:textId="77777777" w:rsidR="00000000" w:rsidRDefault="00000000">
      <w:pPr>
        <w:pStyle w:val="ListParagraph"/>
        <w:numPr>
          <w:ilvl w:val="1"/>
          <w:numId w:val="13"/>
        </w:numPr>
        <w:tabs>
          <w:tab w:val="left" w:pos="840"/>
        </w:tabs>
        <w:kinsoku w:val="0"/>
        <w:overflowPunct w:val="0"/>
        <w:spacing w:before="239"/>
        <w:ind w:right="193"/>
        <w:rPr>
          <w:color w:val="1154CC"/>
          <w:sz w:val="22"/>
          <w:szCs w:val="22"/>
        </w:rPr>
      </w:pPr>
      <w:r>
        <w:rPr>
          <w:sz w:val="22"/>
          <w:szCs w:val="22"/>
        </w:rPr>
        <w:t>Women</w:t>
      </w:r>
      <w:r>
        <w:rPr>
          <w:spacing w:val="-4"/>
          <w:sz w:val="22"/>
          <w:szCs w:val="22"/>
        </w:rPr>
        <w:t xml:space="preserve"> </w:t>
      </w:r>
      <w:r>
        <w:rPr>
          <w:sz w:val="22"/>
          <w:szCs w:val="22"/>
        </w:rPr>
        <w:t>are</w:t>
      </w:r>
      <w:r>
        <w:rPr>
          <w:spacing w:val="-3"/>
          <w:sz w:val="22"/>
          <w:szCs w:val="22"/>
        </w:rPr>
        <w:t xml:space="preserve"> </w:t>
      </w:r>
      <w:r>
        <w:rPr>
          <w:sz w:val="22"/>
          <w:szCs w:val="22"/>
        </w:rPr>
        <w:t>included</w:t>
      </w:r>
      <w:r>
        <w:rPr>
          <w:spacing w:val="-3"/>
          <w:sz w:val="22"/>
          <w:szCs w:val="22"/>
        </w:rPr>
        <w:t xml:space="preserve"> </w:t>
      </w:r>
      <w:r>
        <w:rPr>
          <w:sz w:val="22"/>
          <w:szCs w:val="22"/>
        </w:rPr>
        <w:t>in</w:t>
      </w:r>
      <w:r>
        <w:rPr>
          <w:spacing w:val="-3"/>
          <w:sz w:val="22"/>
          <w:szCs w:val="22"/>
        </w:rPr>
        <w:t xml:space="preserve"> </w:t>
      </w:r>
      <w:r>
        <w:rPr>
          <w:sz w:val="22"/>
          <w:szCs w:val="22"/>
        </w:rPr>
        <w:t>medical</w:t>
      </w:r>
      <w:r>
        <w:rPr>
          <w:spacing w:val="-4"/>
          <w:sz w:val="22"/>
          <w:szCs w:val="22"/>
        </w:rPr>
        <w:t xml:space="preserve"> </w:t>
      </w:r>
      <w:r>
        <w:rPr>
          <w:sz w:val="22"/>
          <w:szCs w:val="22"/>
        </w:rPr>
        <w:t>studies</w:t>
      </w:r>
      <w:r>
        <w:rPr>
          <w:spacing w:val="-3"/>
          <w:sz w:val="22"/>
          <w:szCs w:val="22"/>
        </w:rPr>
        <w:t xml:space="preserve"> </w:t>
      </w:r>
      <w:r>
        <w:rPr>
          <w:sz w:val="22"/>
          <w:szCs w:val="22"/>
        </w:rPr>
        <w:t>less</w:t>
      </w:r>
      <w:r>
        <w:rPr>
          <w:spacing w:val="-4"/>
          <w:sz w:val="22"/>
          <w:szCs w:val="22"/>
        </w:rPr>
        <w:t xml:space="preserve"> </w:t>
      </w:r>
      <w:r>
        <w:rPr>
          <w:sz w:val="22"/>
          <w:szCs w:val="22"/>
        </w:rPr>
        <w:t>frequently</w:t>
      </w:r>
      <w:r>
        <w:rPr>
          <w:spacing w:val="-4"/>
          <w:sz w:val="22"/>
          <w:szCs w:val="22"/>
        </w:rPr>
        <w:t xml:space="preserve"> </w:t>
      </w:r>
      <w:r>
        <w:rPr>
          <w:sz w:val="22"/>
          <w:szCs w:val="22"/>
        </w:rPr>
        <w:t>than</w:t>
      </w:r>
      <w:r>
        <w:rPr>
          <w:spacing w:val="-3"/>
          <w:sz w:val="22"/>
          <w:szCs w:val="22"/>
        </w:rPr>
        <w:t xml:space="preserve"> </w:t>
      </w:r>
      <w:r>
        <w:rPr>
          <w:sz w:val="22"/>
          <w:szCs w:val="22"/>
        </w:rPr>
        <w:t>men:</w:t>
      </w:r>
      <w:r>
        <w:rPr>
          <w:spacing w:val="-4"/>
          <w:sz w:val="22"/>
          <w:szCs w:val="22"/>
        </w:rPr>
        <w:t xml:space="preserve"> </w:t>
      </w:r>
      <w:hyperlink r:id="rId28" w:history="1">
        <w:r>
          <w:rPr>
            <w:color w:val="1154CC"/>
            <w:sz w:val="22"/>
            <w:szCs w:val="22"/>
            <w:u w:val="single"/>
          </w:rPr>
          <w:t>Sex-Specific</w:t>
        </w:r>
        <w:r>
          <w:rPr>
            <w:color w:val="1154CC"/>
            <w:spacing w:val="-3"/>
            <w:sz w:val="22"/>
            <w:szCs w:val="22"/>
            <w:u w:val="single"/>
          </w:rPr>
          <w:t xml:space="preserve"> </w:t>
        </w:r>
        <w:r>
          <w:rPr>
            <w:color w:val="1154CC"/>
            <w:sz w:val="22"/>
            <w:szCs w:val="22"/>
            <w:u w:val="single"/>
          </w:rPr>
          <w:t>Medical</w:t>
        </w:r>
        <w:r>
          <w:rPr>
            <w:color w:val="1154CC"/>
            <w:spacing w:val="-3"/>
            <w:sz w:val="22"/>
            <w:szCs w:val="22"/>
            <w:u w:val="single"/>
          </w:rPr>
          <w:t xml:space="preserve"> </w:t>
        </w:r>
        <w:r>
          <w:rPr>
            <w:color w:val="1154CC"/>
            <w:sz w:val="22"/>
            <w:szCs w:val="22"/>
            <w:u w:val="single"/>
          </w:rPr>
          <w:t>Research</w:t>
        </w:r>
      </w:hyperlink>
      <w:r>
        <w:rPr>
          <w:color w:val="1154CC"/>
          <w:sz w:val="22"/>
          <w:szCs w:val="22"/>
        </w:rPr>
        <w:t xml:space="preserve"> </w:t>
      </w:r>
      <w:hyperlink r:id="rId29" w:history="1">
        <w:r>
          <w:rPr>
            <w:color w:val="1154CC"/>
            <w:sz w:val="22"/>
            <w:szCs w:val="22"/>
            <w:u w:val="single"/>
          </w:rPr>
          <w:t>Why Women's Health Can't Wait</w:t>
        </w:r>
      </w:hyperlink>
    </w:p>
    <w:p w14:paraId="629FA4DA" w14:textId="77777777" w:rsidR="00000000" w:rsidRDefault="00DC7DDB">
      <w:pPr>
        <w:pStyle w:val="ListParagraph"/>
        <w:numPr>
          <w:ilvl w:val="1"/>
          <w:numId w:val="13"/>
        </w:numPr>
        <w:tabs>
          <w:tab w:val="left" w:pos="840"/>
        </w:tabs>
        <w:kinsoku w:val="0"/>
        <w:overflowPunct w:val="0"/>
        <w:spacing w:before="200"/>
        <w:ind w:right="667"/>
        <w:rPr>
          <w:color w:val="1154CC"/>
          <w:sz w:val="22"/>
          <w:szCs w:val="22"/>
        </w:rPr>
      </w:pPr>
      <w:r>
        <w:rPr>
          <w:noProof/>
        </w:rPr>
        <mc:AlternateContent>
          <mc:Choice Requires="wps">
            <w:drawing>
              <wp:anchor distT="0" distB="0" distL="114300" distR="114300" simplePos="0" relativeHeight="251660288" behindDoc="0" locked="0" layoutInCell="0" allowOverlap="1" wp14:anchorId="733770EB" wp14:editId="30F3EF71">
                <wp:simplePos x="0" y="0"/>
                <wp:positionH relativeFrom="page">
                  <wp:posOffset>3495675</wp:posOffset>
                </wp:positionH>
                <wp:positionV relativeFrom="paragraph">
                  <wp:posOffset>445770</wp:posOffset>
                </wp:positionV>
                <wp:extent cx="1979295" cy="9525"/>
                <wp:effectExtent l="0" t="0" r="0" b="0"/>
                <wp:wrapNone/>
                <wp:docPr id="192799358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9295" cy="9525"/>
                        </a:xfrm>
                        <a:custGeom>
                          <a:avLst/>
                          <a:gdLst>
                            <a:gd name="T0" fmla="*/ 3116 w 3117"/>
                            <a:gd name="T1" fmla="*/ 0 h 15"/>
                            <a:gd name="T2" fmla="*/ 0 w 3117"/>
                            <a:gd name="T3" fmla="*/ 0 h 15"/>
                            <a:gd name="T4" fmla="*/ 0 w 3117"/>
                            <a:gd name="T5" fmla="*/ 14 h 15"/>
                            <a:gd name="T6" fmla="*/ 3116 w 3117"/>
                            <a:gd name="T7" fmla="*/ 14 h 15"/>
                            <a:gd name="T8" fmla="*/ 3116 w 3117"/>
                            <a:gd name="T9" fmla="*/ 0 h 15"/>
                          </a:gdLst>
                          <a:ahLst/>
                          <a:cxnLst>
                            <a:cxn ang="0">
                              <a:pos x="T0" y="T1"/>
                            </a:cxn>
                            <a:cxn ang="0">
                              <a:pos x="T2" y="T3"/>
                            </a:cxn>
                            <a:cxn ang="0">
                              <a:pos x="T4" y="T5"/>
                            </a:cxn>
                            <a:cxn ang="0">
                              <a:pos x="T6" y="T7"/>
                            </a:cxn>
                            <a:cxn ang="0">
                              <a:pos x="T8" y="T9"/>
                            </a:cxn>
                          </a:cxnLst>
                          <a:rect l="0" t="0" r="r" b="b"/>
                          <a:pathLst>
                            <a:path w="3117" h="15">
                              <a:moveTo>
                                <a:pt x="3116" y="0"/>
                              </a:moveTo>
                              <a:lnTo>
                                <a:pt x="0" y="0"/>
                              </a:lnTo>
                              <a:lnTo>
                                <a:pt x="0" y="14"/>
                              </a:lnTo>
                              <a:lnTo>
                                <a:pt x="3116" y="14"/>
                              </a:lnTo>
                              <a:lnTo>
                                <a:pt x="3116" y="0"/>
                              </a:lnTo>
                              <a:close/>
                            </a:path>
                          </a:pathLst>
                        </a:custGeom>
                        <a:solidFill>
                          <a:srgbClr val="1154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9F117" id="Freeform 8" o:spid="_x0000_s1026" style="position:absolute;margin-left:275.25pt;margin-top:35.1pt;width:155.85pt;height:.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17,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" o:allowincell="f" path="m3116,l,,,14r3116,l3116,xe" fillcolor="#1154cc" stroked="f">
                <v:path arrowok="t" o:connecttype="custom" o:connectlocs="1978660,0;0,0;0,8890;1978660,8890;1978660,0" o:connectangles="0,0,0,0,0"/>
                <w10:wrap anchorx="page"/>
              </v:shape>
            </w:pict>
          </mc:Fallback>
        </mc:AlternateContent>
      </w:r>
      <w:r w:rsidR="00000000">
        <w:rPr>
          <w:sz w:val="22"/>
          <w:szCs w:val="22"/>
        </w:rPr>
        <w:t>A</w:t>
      </w:r>
      <w:r w:rsidR="00000000">
        <w:rPr>
          <w:spacing w:val="-4"/>
          <w:sz w:val="22"/>
          <w:szCs w:val="22"/>
        </w:rPr>
        <w:t xml:space="preserve"> </w:t>
      </w:r>
      <w:r w:rsidR="00000000">
        <w:rPr>
          <w:sz w:val="22"/>
          <w:szCs w:val="22"/>
        </w:rPr>
        <w:t>summary</w:t>
      </w:r>
      <w:r w:rsidR="00000000">
        <w:rPr>
          <w:spacing w:val="-3"/>
          <w:sz w:val="22"/>
          <w:szCs w:val="22"/>
        </w:rPr>
        <w:t xml:space="preserve"> </w:t>
      </w:r>
      <w:r w:rsidR="00000000">
        <w:rPr>
          <w:sz w:val="22"/>
          <w:szCs w:val="22"/>
        </w:rPr>
        <w:t>of</w:t>
      </w:r>
      <w:r w:rsidR="00000000">
        <w:rPr>
          <w:spacing w:val="-4"/>
          <w:sz w:val="22"/>
          <w:szCs w:val="22"/>
        </w:rPr>
        <w:t xml:space="preserve"> </w:t>
      </w:r>
      <w:r w:rsidR="00000000">
        <w:rPr>
          <w:sz w:val="22"/>
          <w:szCs w:val="22"/>
        </w:rPr>
        <w:t>the</w:t>
      </w:r>
      <w:r w:rsidR="00000000">
        <w:rPr>
          <w:spacing w:val="-3"/>
          <w:sz w:val="22"/>
          <w:szCs w:val="22"/>
        </w:rPr>
        <w:t xml:space="preserve"> </w:t>
      </w:r>
      <w:r w:rsidR="00000000">
        <w:rPr>
          <w:sz w:val="22"/>
          <w:szCs w:val="22"/>
        </w:rPr>
        <w:t>differing</w:t>
      </w:r>
      <w:r w:rsidR="00000000">
        <w:rPr>
          <w:spacing w:val="-3"/>
          <w:sz w:val="22"/>
          <w:szCs w:val="22"/>
        </w:rPr>
        <w:t xml:space="preserve"> </w:t>
      </w:r>
      <w:r w:rsidR="00000000">
        <w:rPr>
          <w:sz w:val="22"/>
          <w:szCs w:val="22"/>
        </w:rPr>
        <w:t>impact</w:t>
      </w:r>
      <w:r w:rsidR="00000000">
        <w:rPr>
          <w:spacing w:val="-3"/>
          <w:sz w:val="22"/>
          <w:szCs w:val="22"/>
        </w:rPr>
        <w:t xml:space="preserve"> </w:t>
      </w:r>
      <w:r w:rsidR="00000000">
        <w:rPr>
          <w:sz w:val="22"/>
          <w:szCs w:val="22"/>
        </w:rPr>
        <w:t>that</w:t>
      </w:r>
      <w:r w:rsidR="00000000">
        <w:rPr>
          <w:spacing w:val="-2"/>
          <w:sz w:val="22"/>
          <w:szCs w:val="22"/>
        </w:rPr>
        <w:t xml:space="preserve"> </w:t>
      </w:r>
      <w:r w:rsidR="00000000">
        <w:rPr>
          <w:sz w:val="22"/>
          <w:szCs w:val="22"/>
        </w:rPr>
        <w:t>new</w:t>
      </w:r>
      <w:r w:rsidR="00000000">
        <w:rPr>
          <w:spacing w:val="-4"/>
          <w:sz w:val="22"/>
          <w:szCs w:val="22"/>
        </w:rPr>
        <w:t xml:space="preserve"> </w:t>
      </w:r>
      <w:r w:rsidR="00000000">
        <w:rPr>
          <w:sz w:val="22"/>
          <w:szCs w:val="22"/>
        </w:rPr>
        <w:t>practices</w:t>
      </w:r>
      <w:r w:rsidR="00000000">
        <w:rPr>
          <w:spacing w:val="-4"/>
          <w:sz w:val="22"/>
          <w:szCs w:val="22"/>
        </w:rPr>
        <w:t xml:space="preserve"> </w:t>
      </w:r>
      <w:r w:rsidR="00000000">
        <w:rPr>
          <w:sz w:val="22"/>
          <w:szCs w:val="22"/>
        </w:rPr>
        <w:t>or</w:t>
      </w:r>
      <w:r w:rsidR="00000000">
        <w:rPr>
          <w:spacing w:val="-4"/>
          <w:sz w:val="22"/>
          <w:szCs w:val="22"/>
        </w:rPr>
        <w:t xml:space="preserve"> </w:t>
      </w:r>
      <w:r w:rsidR="00000000">
        <w:rPr>
          <w:sz w:val="22"/>
          <w:szCs w:val="22"/>
        </w:rPr>
        <w:t>treatments</w:t>
      </w:r>
      <w:r w:rsidR="00000000">
        <w:rPr>
          <w:spacing w:val="-4"/>
          <w:sz w:val="22"/>
          <w:szCs w:val="22"/>
        </w:rPr>
        <w:t xml:space="preserve"> </w:t>
      </w:r>
      <w:r w:rsidR="00000000">
        <w:rPr>
          <w:sz w:val="22"/>
          <w:szCs w:val="22"/>
        </w:rPr>
        <w:t>might</w:t>
      </w:r>
      <w:r w:rsidR="00000000">
        <w:rPr>
          <w:spacing w:val="-3"/>
          <w:sz w:val="22"/>
          <w:szCs w:val="22"/>
        </w:rPr>
        <w:t xml:space="preserve"> </w:t>
      </w:r>
      <w:r w:rsidR="00000000">
        <w:rPr>
          <w:sz w:val="22"/>
          <w:szCs w:val="22"/>
        </w:rPr>
        <w:t>have</w:t>
      </w:r>
      <w:r w:rsidR="00000000">
        <w:rPr>
          <w:spacing w:val="-3"/>
          <w:sz w:val="22"/>
          <w:szCs w:val="22"/>
        </w:rPr>
        <w:t xml:space="preserve"> </w:t>
      </w:r>
      <w:r w:rsidR="00000000">
        <w:rPr>
          <w:sz w:val="22"/>
          <w:szCs w:val="22"/>
        </w:rPr>
        <w:t>on</w:t>
      </w:r>
      <w:r w:rsidR="00000000">
        <w:rPr>
          <w:spacing w:val="-4"/>
          <w:sz w:val="22"/>
          <w:szCs w:val="22"/>
        </w:rPr>
        <w:t xml:space="preserve"> </w:t>
      </w:r>
      <w:r w:rsidR="00000000">
        <w:rPr>
          <w:sz w:val="22"/>
          <w:szCs w:val="22"/>
        </w:rPr>
        <w:t xml:space="preserve">women versus men tends to be downplayed: </w:t>
      </w:r>
      <w:hyperlink r:id="rId30" w:history="1">
        <w:r w:rsidR="00000000">
          <w:rPr>
            <w:color w:val="1154CC"/>
            <w:sz w:val="22"/>
            <w:szCs w:val="22"/>
          </w:rPr>
          <w:t>SWHR: The Health Gap for Women</w:t>
        </w:r>
      </w:hyperlink>
    </w:p>
    <w:p w14:paraId="218435A9" w14:textId="77777777" w:rsidR="00000000" w:rsidRDefault="00DC7DDB">
      <w:pPr>
        <w:pStyle w:val="ListParagraph"/>
        <w:numPr>
          <w:ilvl w:val="1"/>
          <w:numId w:val="13"/>
        </w:numPr>
        <w:tabs>
          <w:tab w:val="left" w:pos="840"/>
        </w:tabs>
        <w:kinsoku w:val="0"/>
        <w:overflowPunct w:val="0"/>
        <w:spacing w:before="201"/>
        <w:ind w:right="419" w:hanging="360"/>
        <w:rPr>
          <w:color w:val="1154CC"/>
          <w:sz w:val="22"/>
          <w:szCs w:val="22"/>
        </w:rPr>
      </w:pPr>
      <w:r>
        <w:rPr>
          <w:noProof/>
        </w:rPr>
        <mc:AlternateContent>
          <mc:Choice Requires="wps">
            <w:drawing>
              <wp:anchor distT="0" distB="0" distL="114300" distR="114300" simplePos="0" relativeHeight="251661312" behindDoc="1" locked="0" layoutInCell="0" allowOverlap="1" wp14:anchorId="1935967F" wp14:editId="37DB54D0">
                <wp:simplePos x="0" y="0"/>
                <wp:positionH relativeFrom="page">
                  <wp:posOffset>5502910</wp:posOffset>
                </wp:positionH>
                <wp:positionV relativeFrom="paragraph">
                  <wp:posOffset>276225</wp:posOffset>
                </wp:positionV>
                <wp:extent cx="1176020" cy="9525"/>
                <wp:effectExtent l="0" t="0" r="0" b="0"/>
                <wp:wrapNone/>
                <wp:docPr id="1104606705"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6020" cy="9525"/>
                        </a:xfrm>
                        <a:custGeom>
                          <a:avLst/>
                          <a:gdLst>
                            <a:gd name="T0" fmla="*/ 1851 w 1852"/>
                            <a:gd name="T1" fmla="*/ 0 h 15"/>
                            <a:gd name="T2" fmla="*/ 0 w 1852"/>
                            <a:gd name="T3" fmla="*/ 0 h 15"/>
                            <a:gd name="T4" fmla="*/ 0 w 1852"/>
                            <a:gd name="T5" fmla="*/ 14 h 15"/>
                            <a:gd name="T6" fmla="*/ 1851 w 1852"/>
                            <a:gd name="T7" fmla="*/ 14 h 15"/>
                            <a:gd name="T8" fmla="*/ 1851 w 1852"/>
                            <a:gd name="T9" fmla="*/ 0 h 15"/>
                          </a:gdLst>
                          <a:ahLst/>
                          <a:cxnLst>
                            <a:cxn ang="0">
                              <a:pos x="T0" y="T1"/>
                            </a:cxn>
                            <a:cxn ang="0">
                              <a:pos x="T2" y="T3"/>
                            </a:cxn>
                            <a:cxn ang="0">
                              <a:pos x="T4" y="T5"/>
                            </a:cxn>
                            <a:cxn ang="0">
                              <a:pos x="T6" y="T7"/>
                            </a:cxn>
                            <a:cxn ang="0">
                              <a:pos x="T8" y="T9"/>
                            </a:cxn>
                          </a:cxnLst>
                          <a:rect l="0" t="0" r="r" b="b"/>
                          <a:pathLst>
                            <a:path w="1852" h="15">
                              <a:moveTo>
                                <a:pt x="1851" y="0"/>
                              </a:moveTo>
                              <a:lnTo>
                                <a:pt x="0" y="0"/>
                              </a:lnTo>
                              <a:lnTo>
                                <a:pt x="0" y="14"/>
                              </a:lnTo>
                              <a:lnTo>
                                <a:pt x="1851" y="14"/>
                              </a:lnTo>
                              <a:lnTo>
                                <a:pt x="1851" y="0"/>
                              </a:lnTo>
                              <a:close/>
                            </a:path>
                          </a:pathLst>
                        </a:custGeom>
                        <a:solidFill>
                          <a:srgbClr val="1154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99D4D" id="Freeform 9" o:spid="_x0000_s1026" style="position:absolute;margin-left:433.3pt;margin-top:21.75pt;width:92.6pt;height:.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5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" o:allowincell="f" path="m1851,l,,,14r1851,l1851,xe" fillcolor="#1154cc" stroked="f">
                <v:path arrowok="t" o:connecttype="custom" o:connectlocs="1175385,0;0,0;0,8890;1175385,8890;1175385,0" o:connectangles="0,0,0,0,0"/>
                <w10:wrap anchorx="page"/>
              </v:shape>
            </w:pict>
          </mc:Fallback>
        </mc:AlternateContent>
      </w:r>
      <w:r w:rsidR="00000000">
        <w:rPr>
          <w:sz w:val="22"/>
          <w:szCs w:val="22"/>
        </w:rPr>
        <w:t>Women</w:t>
      </w:r>
      <w:r w:rsidR="00000000">
        <w:rPr>
          <w:spacing w:val="-4"/>
          <w:sz w:val="22"/>
          <w:szCs w:val="22"/>
        </w:rPr>
        <w:t xml:space="preserve"> </w:t>
      </w:r>
      <w:r w:rsidR="00000000">
        <w:rPr>
          <w:sz w:val="22"/>
          <w:szCs w:val="22"/>
        </w:rPr>
        <w:t>researchers</w:t>
      </w:r>
      <w:r w:rsidR="00000000">
        <w:rPr>
          <w:spacing w:val="-4"/>
          <w:sz w:val="22"/>
          <w:szCs w:val="22"/>
        </w:rPr>
        <w:t xml:space="preserve"> </w:t>
      </w:r>
      <w:r w:rsidR="00000000">
        <w:rPr>
          <w:sz w:val="22"/>
          <w:szCs w:val="22"/>
        </w:rPr>
        <w:t>face</w:t>
      </w:r>
      <w:r w:rsidR="00000000">
        <w:rPr>
          <w:spacing w:val="-2"/>
          <w:sz w:val="22"/>
          <w:szCs w:val="22"/>
        </w:rPr>
        <w:t xml:space="preserve"> </w:t>
      </w:r>
      <w:r w:rsidR="00000000">
        <w:rPr>
          <w:sz w:val="22"/>
          <w:szCs w:val="22"/>
        </w:rPr>
        <w:t>a</w:t>
      </w:r>
      <w:r w:rsidR="00000000">
        <w:rPr>
          <w:spacing w:val="-4"/>
          <w:sz w:val="22"/>
          <w:szCs w:val="22"/>
        </w:rPr>
        <w:t xml:space="preserve"> </w:t>
      </w:r>
      <w:r w:rsidR="00000000">
        <w:rPr>
          <w:sz w:val="22"/>
          <w:szCs w:val="22"/>
        </w:rPr>
        <w:t>variety</w:t>
      </w:r>
      <w:r w:rsidR="00000000">
        <w:rPr>
          <w:spacing w:val="-4"/>
          <w:sz w:val="22"/>
          <w:szCs w:val="22"/>
        </w:rPr>
        <w:t xml:space="preserve"> </w:t>
      </w:r>
      <w:r w:rsidR="00000000">
        <w:rPr>
          <w:sz w:val="22"/>
          <w:szCs w:val="22"/>
        </w:rPr>
        <w:t>of</w:t>
      </w:r>
      <w:r w:rsidR="00000000">
        <w:rPr>
          <w:spacing w:val="-4"/>
          <w:sz w:val="22"/>
          <w:szCs w:val="22"/>
        </w:rPr>
        <w:t xml:space="preserve"> </w:t>
      </w:r>
      <w:r w:rsidR="00000000">
        <w:rPr>
          <w:sz w:val="22"/>
          <w:szCs w:val="22"/>
        </w:rPr>
        <w:t>barriers</w:t>
      </w:r>
      <w:r w:rsidR="00000000">
        <w:rPr>
          <w:spacing w:val="-4"/>
          <w:sz w:val="22"/>
          <w:szCs w:val="22"/>
        </w:rPr>
        <w:t xml:space="preserve"> </w:t>
      </w:r>
      <w:r w:rsidR="00000000">
        <w:rPr>
          <w:sz w:val="22"/>
          <w:szCs w:val="22"/>
        </w:rPr>
        <w:t>to</w:t>
      </w:r>
      <w:r w:rsidR="00000000">
        <w:rPr>
          <w:spacing w:val="-3"/>
          <w:sz w:val="22"/>
          <w:szCs w:val="22"/>
        </w:rPr>
        <w:t xml:space="preserve"> </w:t>
      </w:r>
      <w:r w:rsidR="00000000">
        <w:rPr>
          <w:sz w:val="22"/>
          <w:szCs w:val="22"/>
        </w:rPr>
        <w:t>publishing</w:t>
      </w:r>
      <w:r w:rsidR="00000000">
        <w:rPr>
          <w:spacing w:val="-4"/>
          <w:sz w:val="22"/>
          <w:szCs w:val="22"/>
        </w:rPr>
        <w:t xml:space="preserve"> </w:t>
      </w:r>
      <w:r w:rsidR="00000000">
        <w:rPr>
          <w:sz w:val="22"/>
          <w:szCs w:val="22"/>
        </w:rPr>
        <w:t>and</w:t>
      </w:r>
      <w:r w:rsidR="00000000">
        <w:rPr>
          <w:spacing w:val="-3"/>
          <w:sz w:val="22"/>
          <w:szCs w:val="22"/>
        </w:rPr>
        <w:t xml:space="preserve"> </w:t>
      </w:r>
      <w:r w:rsidR="00000000">
        <w:rPr>
          <w:sz w:val="22"/>
          <w:szCs w:val="22"/>
        </w:rPr>
        <w:t>prestige:</w:t>
      </w:r>
      <w:r w:rsidR="00000000">
        <w:rPr>
          <w:spacing w:val="-3"/>
          <w:sz w:val="22"/>
          <w:szCs w:val="22"/>
        </w:rPr>
        <w:t xml:space="preserve"> </w:t>
      </w:r>
      <w:hyperlink r:id="rId31" w:history="1">
        <w:r w:rsidR="00000000">
          <w:rPr>
            <w:color w:val="1154CC"/>
            <w:sz w:val="22"/>
            <w:szCs w:val="22"/>
          </w:rPr>
          <w:t>Gender</w:t>
        </w:r>
        <w:r w:rsidR="00000000">
          <w:rPr>
            <w:color w:val="1154CC"/>
            <w:spacing w:val="-4"/>
            <w:sz w:val="22"/>
            <w:szCs w:val="22"/>
          </w:rPr>
          <w:t xml:space="preserve"> </w:t>
        </w:r>
        <w:r w:rsidR="00000000">
          <w:rPr>
            <w:color w:val="1154CC"/>
            <w:sz w:val="22"/>
            <w:szCs w:val="22"/>
          </w:rPr>
          <w:t>disparities</w:t>
        </w:r>
        <w:r w:rsidR="00000000">
          <w:rPr>
            <w:color w:val="1154CC"/>
            <w:spacing w:val="-1"/>
            <w:sz w:val="22"/>
            <w:szCs w:val="22"/>
          </w:rPr>
          <w:t xml:space="preserve"> </w:t>
        </w:r>
        <w:r w:rsidR="00000000">
          <w:rPr>
            <w:color w:val="1154CC"/>
            <w:sz w:val="22"/>
            <w:szCs w:val="22"/>
          </w:rPr>
          <w:t>in</w:t>
        </w:r>
      </w:hyperlink>
      <w:r w:rsidR="00000000">
        <w:rPr>
          <w:color w:val="1154CC"/>
          <w:sz w:val="22"/>
          <w:szCs w:val="22"/>
        </w:rPr>
        <w:t xml:space="preserve"> </w:t>
      </w:r>
      <w:hyperlink r:id="rId32" w:history="1">
        <w:r w:rsidR="00000000">
          <w:rPr>
            <w:color w:val="1154CC"/>
            <w:sz w:val="22"/>
            <w:szCs w:val="22"/>
            <w:u w:val="single"/>
          </w:rPr>
          <w:t>high-quality research revealed by Nature Index journals</w:t>
        </w:r>
      </w:hyperlink>
    </w:p>
    <w:p w14:paraId="680B4E89" w14:textId="77777777" w:rsidR="00000000" w:rsidRDefault="00000000">
      <w:pPr>
        <w:pStyle w:val="ListParagraph"/>
        <w:numPr>
          <w:ilvl w:val="1"/>
          <w:numId w:val="13"/>
        </w:numPr>
        <w:tabs>
          <w:tab w:val="left" w:pos="840"/>
        </w:tabs>
        <w:kinsoku w:val="0"/>
        <w:overflowPunct w:val="0"/>
        <w:spacing w:before="201"/>
        <w:ind w:right="419" w:hanging="360"/>
        <w:rPr>
          <w:color w:val="1154CC"/>
          <w:sz w:val="22"/>
          <w:szCs w:val="22"/>
        </w:rPr>
        <w:sectPr w:rsidR="00000000">
          <w:pgSz w:w="12240" w:h="15840"/>
          <w:pgMar w:top="1400" w:right="1300" w:bottom="1260" w:left="1320" w:header="0" w:footer="1078" w:gutter="0"/>
          <w:cols w:space="720"/>
          <w:noEndnote/>
        </w:sectPr>
      </w:pPr>
    </w:p>
    <w:p w14:paraId="14D0DC2D" w14:textId="77777777" w:rsidR="00000000" w:rsidRDefault="00000000">
      <w:pPr>
        <w:pStyle w:val="ListParagraph"/>
        <w:numPr>
          <w:ilvl w:val="1"/>
          <w:numId w:val="13"/>
        </w:numPr>
        <w:tabs>
          <w:tab w:val="left" w:pos="840"/>
        </w:tabs>
        <w:kinsoku w:val="0"/>
        <w:overflowPunct w:val="0"/>
        <w:spacing w:before="40"/>
        <w:ind w:right="669"/>
        <w:rPr>
          <w:spacing w:val="-2"/>
          <w:sz w:val="22"/>
          <w:szCs w:val="22"/>
        </w:rPr>
      </w:pPr>
      <w:r>
        <w:rPr>
          <w:sz w:val="22"/>
          <w:szCs w:val="22"/>
        </w:rPr>
        <w:lastRenderedPageBreak/>
        <w:t>Women’s</w:t>
      </w:r>
      <w:r>
        <w:rPr>
          <w:spacing w:val="-4"/>
          <w:sz w:val="22"/>
          <w:szCs w:val="22"/>
        </w:rPr>
        <w:t xml:space="preserve"> </w:t>
      </w:r>
      <w:r>
        <w:rPr>
          <w:sz w:val="22"/>
          <w:szCs w:val="22"/>
        </w:rPr>
        <w:t>experiences</w:t>
      </w:r>
      <w:r>
        <w:rPr>
          <w:spacing w:val="-3"/>
          <w:sz w:val="22"/>
          <w:szCs w:val="22"/>
        </w:rPr>
        <w:t xml:space="preserve"> </w:t>
      </w:r>
      <w:r>
        <w:rPr>
          <w:sz w:val="22"/>
          <w:szCs w:val="22"/>
        </w:rPr>
        <w:t>in</w:t>
      </w:r>
      <w:r>
        <w:rPr>
          <w:spacing w:val="-4"/>
          <w:sz w:val="22"/>
          <w:szCs w:val="22"/>
        </w:rPr>
        <w:t xml:space="preserve"> </w:t>
      </w:r>
      <w:r>
        <w:rPr>
          <w:sz w:val="22"/>
          <w:szCs w:val="22"/>
        </w:rPr>
        <w:t>medical</w:t>
      </w:r>
      <w:r>
        <w:rPr>
          <w:spacing w:val="-4"/>
          <w:sz w:val="22"/>
          <w:szCs w:val="22"/>
        </w:rPr>
        <w:t xml:space="preserve"> </w:t>
      </w:r>
      <w:r>
        <w:rPr>
          <w:sz w:val="22"/>
          <w:szCs w:val="22"/>
        </w:rPr>
        <w:t>contexts,</w:t>
      </w:r>
      <w:r>
        <w:rPr>
          <w:spacing w:val="-4"/>
          <w:sz w:val="22"/>
          <w:szCs w:val="22"/>
        </w:rPr>
        <w:t xml:space="preserve"> </w:t>
      </w:r>
      <w:r>
        <w:rPr>
          <w:sz w:val="22"/>
          <w:szCs w:val="22"/>
        </w:rPr>
        <w:t>the</w:t>
      </w:r>
      <w:r>
        <w:rPr>
          <w:spacing w:val="-4"/>
          <w:sz w:val="22"/>
          <w:szCs w:val="22"/>
        </w:rPr>
        <w:t xml:space="preserve"> </w:t>
      </w:r>
      <w:r>
        <w:rPr>
          <w:sz w:val="22"/>
          <w:szCs w:val="22"/>
        </w:rPr>
        <w:t>workplace,</w:t>
      </w:r>
      <w:r>
        <w:rPr>
          <w:spacing w:val="-4"/>
          <w:sz w:val="22"/>
          <w:szCs w:val="22"/>
        </w:rPr>
        <w:t xml:space="preserve"> </w:t>
      </w:r>
      <w:r>
        <w:rPr>
          <w:sz w:val="22"/>
          <w:szCs w:val="22"/>
        </w:rPr>
        <w:t>and</w:t>
      </w:r>
      <w:r>
        <w:rPr>
          <w:spacing w:val="-4"/>
          <w:sz w:val="22"/>
          <w:szCs w:val="22"/>
        </w:rPr>
        <w:t xml:space="preserve"> </w:t>
      </w:r>
      <w:r>
        <w:rPr>
          <w:sz w:val="22"/>
          <w:szCs w:val="22"/>
        </w:rPr>
        <w:t>elsewhere</w:t>
      </w:r>
      <w:r>
        <w:rPr>
          <w:spacing w:val="-4"/>
          <w:sz w:val="22"/>
          <w:szCs w:val="22"/>
        </w:rPr>
        <w:t xml:space="preserve"> </w:t>
      </w:r>
      <w:r>
        <w:rPr>
          <w:sz w:val="22"/>
          <w:szCs w:val="22"/>
        </w:rPr>
        <w:t>are</w:t>
      </w:r>
      <w:r>
        <w:rPr>
          <w:spacing w:val="-4"/>
          <w:sz w:val="22"/>
          <w:szCs w:val="22"/>
        </w:rPr>
        <w:t xml:space="preserve"> </w:t>
      </w:r>
      <w:r>
        <w:rPr>
          <w:sz w:val="22"/>
          <w:szCs w:val="22"/>
        </w:rPr>
        <w:t>minimized</w:t>
      </w:r>
      <w:r>
        <w:rPr>
          <w:spacing w:val="-4"/>
          <w:sz w:val="22"/>
          <w:szCs w:val="22"/>
        </w:rPr>
        <w:t xml:space="preserve"> </w:t>
      </w:r>
      <w:r>
        <w:rPr>
          <w:sz w:val="22"/>
          <w:szCs w:val="22"/>
        </w:rPr>
        <w:t xml:space="preserve">or </w:t>
      </w:r>
      <w:r>
        <w:rPr>
          <w:spacing w:val="-2"/>
          <w:sz w:val="22"/>
          <w:szCs w:val="22"/>
        </w:rPr>
        <w:t>punished:</w:t>
      </w:r>
    </w:p>
    <w:p w14:paraId="2B9B6E3C" w14:textId="77777777" w:rsidR="00000000" w:rsidRDefault="00000000">
      <w:pPr>
        <w:pStyle w:val="ListParagraph"/>
        <w:numPr>
          <w:ilvl w:val="2"/>
          <w:numId w:val="13"/>
        </w:numPr>
        <w:tabs>
          <w:tab w:val="left" w:pos="1559"/>
        </w:tabs>
        <w:kinsoku w:val="0"/>
        <w:overflowPunct w:val="0"/>
        <w:spacing w:line="268" w:lineRule="exact"/>
        <w:ind w:left="1559"/>
        <w:rPr>
          <w:color w:val="1154CC"/>
          <w:sz w:val="22"/>
          <w:szCs w:val="22"/>
        </w:rPr>
      </w:pPr>
      <w:hyperlink r:id="rId33" w:history="1">
        <w:r>
          <w:rPr>
            <w:color w:val="1154CC"/>
            <w:sz w:val="22"/>
            <w:szCs w:val="22"/>
            <w:u w:val="single"/>
          </w:rPr>
          <w:t>Women</w:t>
        </w:r>
        <w:r>
          <w:rPr>
            <w:color w:val="1154CC"/>
            <w:spacing w:val="-8"/>
            <w:sz w:val="22"/>
            <w:szCs w:val="22"/>
            <w:u w:val="single"/>
          </w:rPr>
          <w:t xml:space="preserve"> </w:t>
        </w:r>
        <w:r>
          <w:rPr>
            <w:color w:val="1154CC"/>
            <w:sz w:val="22"/>
            <w:szCs w:val="22"/>
            <w:u w:val="single"/>
          </w:rPr>
          <w:t>and</w:t>
        </w:r>
        <w:r>
          <w:rPr>
            <w:color w:val="1154CC"/>
            <w:spacing w:val="-7"/>
            <w:sz w:val="22"/>
            <w:szCs w:val="22"/>
            <w:u w:val="single"/>
          </w:rPr>
          <w:t xml:space="preserve"> </w:t>
        </w:r>
        <w:r>
          <w:rPr>
            <w:color w:val="1154CC"/>
            <w:sz w:val="22"/>
            <w:szCs w:val="22"/>
            <w:u w:val="single"/>
          </w:rPr>
          <w:t>pain:</w:t>
        </w:r>
        <w:r>
          <w:rPr>
            <w:color w:val="1154CC"/>
            <w:spacing w:val="-8"/>
            <w:sz w:val="22"/>
            <w:szCs w:val="22"/>
            <w:u w:val="single"/>
          </w:rPr>
          <w:t xml:space="preserve"> </w:t>
        </w:r>
        <w:r>
          <w:rPr>
            <w:color w:val="1154CC"/>
            <w:sz w:val="22"/>
            <w:szCs w:val="22"/>
            <w:u w:val="single"/>
          </w:rPr>
          <w:t>Disparities</w:t>
        </w:r>
        <w:r>
          <w:rPr>
            <w:color w:val="1154CC"/>
            <w:spacing w:val="-8"/>
            <w:sz w:val="22"/>
            <w:szCs w:val="22"/>
            <w:u w:val="single"/>
          </w:rPr>
          <w:t xml:space="preserve"> </w:t>
        </w:r>
        <w:r>
          <w:rPr>
            <w:color w:val="1154CC"/>
            <w:sz w:val="22"/>
            <w:szCs w:val="22"/>
            <w:u w:val="single"/>
          </w:rPr>
          <w:t>in</w:t>
        </w:r>
        <w:r>
          <w:rPr>
            <w:color w:val="1154CC"/>
            <w:spacing w:val="-7"/>
            <w:sz w:val="22"/>
            <w:szCs w:val="22"/>
            <w:u w:val="single"/>
          </w:rPr>
          <w:t xml:space="preserve"> </w:t>
        </w:r>
        <w:r>
          <w:rPr>
            <w:color w:val="1154CC"/>
            <w:sz w:val="22"/>
            <w:szCs w:val="22"/>
            <w:u w:val="single"/>
          </w:rPr>
          <w:t>experience</w:t>
        </w:r>
        <w:r>
          <w:rPr>
            <w:color w:val="1154CC"/>
            <w:spacing w:val="-8"/>
            <w:sz w:val="22"/>
            <w:szCs w:val="22"/>
            <w:u w:val="single"/>
          </w:rPr>
          <w:t xml:space="preserve"> </w:t>
        </w:r>
        <w:r>
          <w:rPr>
            <w:color w:val="1154CC"/>
            <w:sz w:val="22"/>
            <w:szCs w:val="22"/>
            <w:u w:val="single"/>
          </w:rPr>
          <w:t>and</w:t>
        </w:r>
        <w:r>
          <w:rPr>
            <w:color w:val="1154CC"/>
            <w:spacing w:val="-7"/>
            <w:sz w:val="22"/>
            <w:szCs w:val="22"/>
            <w:u w:val="single"/>
          </w:rPr>
          <w:t xml:space="preserve"> </w:t>
        </w:r>
        <w:r>
          <w:rPr>
            <w:color w:val="1154CC"/>
            <w:sz w:val="22"/>
            <w:szCs w:val="22"/>
            <w:u w:val="single"/>
          </w:rPr>
          <w:t>treatment</w:t>
        </w:r>
        <w:r>
          <w:rPr>
            <w:color w:val="1154CC"/>
            <w:spacing w:val="-7"/>
            <w:sz w:val="22"/>
            <w:szCs w:val="22"/>
            <w:u w:val="single"/>
          </w:rPr>
          <w:t xml:space="preserve"> </w:t>
        </w:r>
        <w:r>
          <w:rPr>
            <w:color w:val="1154CC"/>
            <w:sz w:val="22"/>
            <w:szCs w:val="22"/>
            <w:u w:val="single"/>
          </w:rPr>
          <w:t>-</w:t>
        </w:r>
        <w:r>
          <w:rPr>
            <w:color w:val="1154CC"/>
            <w:spacing w:val="-6"/>
            <w:sz w:val="22"/>
            <w:szCs w:val="22"/>
            <w:u w:val="single"/>
          </w:rPr>
          <w:t xml:space="preserve"> </w:t>
        </w:r>
        <w:r>
          <w:rPr>
            <w:color w:val="1154CC"/>
            <w:sz w:val="22"/>
            <w:szCs w:val="22"/>
            <w:u w:val="single"/>
          </w:rPr>
          <w:t>Harvard</w:t>
        </w:r>
        <w:r>
          <w:rPr>
            <w:color w:val="1154CC"/>
            <w:spacing w:val="-8"/>
            <w:sz w:val="22"/>
            <w:szCs w:val="22"/>
            <w:u w:val="single"/>
          </w:rPr>
          <w:t xml:space="preserve"> </w:t>
        </w:r>
        <w:r>
          <w:rPr>
            <w:color w:val="1154CC"/>
            <w:sz w:val="22"/>
            <w:szCs w:val="22"/>
            <w:u w:val="single"/>
          </w:rPr>
          <w:t>Health</w:t>
        </w:r>
        <w:r>
          <w:rPr>
            <w:color w:val="1154CC"/>
            <w:spacing w:val="-8"/>
            <w:sz w:val="22"/>
            <w:szCs w:val="22"/>
            <w:u w:val="single"/>
          </w:rPr>
          <w:t xml:space="preserve"> </w:t>
        </w:r>
        <w:r>
          <w:rPr>
            <w:color w:val="1154CC"/>
            <w:spacing w:val="-4"/>
            <w:sz w:val="22"/>
            <w:szCs w:val="22"/>
            <w:u w:val="single"/>
          </w:rPr>
          <w:t>Blog</w:t>
        </w:r>
      </w:hyperlink>
    </w:p>
    <w:p w14:paraId="04E0BD01" w14:textId="77777777" w:rsidR="00000000" w:rsidRDefault="00000000">
      <w:pPr>
        <w:pStyle w:val="ListParagraph"/>
        <w:numPr>
          <w:ilvl w:val="2"/>
          <w:numId w:val="13"/>
        </w:numPr>
        <w:tabs>
          <w:tab w:val="left" w:pos="1559"/>
        </w:tabs>
        <w:kinsoku w:val="0"/>
        <w:overflowPunct w:val="0"/>
        <w:ind w:left="1559" w:hanging="359"/>
        <w:rPr>
          <w:color w:val="1154CC"/>
          <w:sz w:val="22"/>
          <w:szCs w:val="22"/>
        </w:rPr>
      </w:pPr>
      <w:hyperlink r:id="rId34" w:history="1">
        <w:r>
          <w:rPr>
            <w:color w:val="1154CC"/>
            <w:sz w:val="22"/>
            <w:szCs w:val="22"/>
            <w:u w:val="single"/>
          </w:rPr>
          <w:t>Experts:</w:t>
        </w:r>
        <w:r>
          <w:rPr>
            <w:color w:val="1154CC"/>
            <w:spacing w:val="-10"/>
            <w:sz w:val="22"/>
            <w:szCs w:val="22"/>
            <w:u w:val="single"/>
          </w:rPr>
          <w:t xml:space="preserve"> </w:t>
        </w:r>
        <w:r>
          <w:rPr>
            <w:color w:val="1154CC"/>
            <w:sz w:val="22"/>
            <w:szCs w:val="22"/>
            <w:u w:val="single"/>
          </w:rPr>
          <w:t>Research</w:t>
        </w:r>
        <w:r>
          <w:rPr>
            <w:color w:val="1154CC"/>
            <w:spacing w:val="-10"/>
            <w:sz w:val="22"/>
            <w:szCs w:val="22"/>
            <w:u w:val="single"/>
          </w:rPr>
          <w:t xml:space="preserve"> </w:t>
        </w:r>
        <w:r>
          <w:rPr>
            <w:color w:val="1154CC"/>
            <w:sz w:val="22"/>
            <w:szCs w:val="22"/>
            <w:u w:val="single"/>
          </w:rPr>
          <w:t>Gap</w:t>
        </w:r>
        <w:r>
          <w:rPr>
            <w:color w:val="1154CC"/>
            <w:spacing w:val="-10"/>
            <w:sz w:val="22"/>
            <w:szCs w:val="22"/>
            <w:u w:val="single"/>
          </w:rPr>
          <w:t xml:space="preserve"> </w:t>
        </w:r>
        <w:r>
          <w:rPr>
            <w:color w:val="1154CC"/>
            <w:sz w:val="22"/>
            <w:szCs w:val="22"/>
            <w:u w:val="single"/>
          </w:rPr>
          <w:t>Stalls</w:t>
        </w:r>
        <w:r>
          <w:rPr>
            <w:color w:val="1154CC"/>
            <w:spacing w:val="-11"/>
            <w:sz w:val="22"/>
            <w:szCs w:val="22"/>
            <w:u w:val="single"/>
          </w:rPr>
          <w:t xml:space="preserve"> </w:t>
        </w:r>
        <w:r>
          <w:rPr>
            <w:color w:val="1154CC"/>
            <w:sz w:val="22"/>
            <w:szCs w:val="22"/>
            <w:u w:val="single"/>
          </w:rPr>
          <w:t>Improvements</w:t>
        </w:r>
        <w:r>
          <w:rPr>
            <w:color w:val="1154CC"/>
            <w:spacing w:val="-10"/>
            <w:sz w:val="22"/>
            <w:szCs w:val="22"/>
            <w:u w:val="single"/>
          </w:rPr>
          <w:t xml:space="preserve"> </w:t>
        </w:r>
        <w:r>
          <w:rPr>
            <w:color w:val="1154CC"/>
            <w:sz w:val="22"/>
            <w:szCs w:val="22"/>
            <w:u w:val="single"/>
          </w:rPr>
          <w:t>in</w:t>
        </w:r>
        <w:r>
          <w:rPr>
            <w:color w:val="1154CC"/>
            <w:spacing w:val="-10"/>
            <w:sz w:val="22"/>
            <w:szCs w:val="22"/>
            <w:u w:val="single"/>
          </w:rPr>
          <w:t xml:space="preserve"> </w:t>
        </w:r>
        <w:r>
          <w:rPr>
            <w:color w:val="1154CC"/>
            <w:sz w:val="22"/>
            <w:szCs w:val="22"/>
            <w:u w:val="single"/>
          </w:rPr>
          <w:t>Endometriosis</w:t>
        </w:r>
        <w:r>
          <w:rPr>
            <w:color w:val="1154CC"/>
            <w:spacing w:val="-11"/>
            <w:sz w:val="22"/>
            <w:szCs w:val="22"/>
            <w:u w:val="single"/>
          </w:rPr>
          <w:t xml:space="preserve"> </w:t>
        </w:r>
        <w:r>
          <w:rPr>
            <w:color w:val="1154CC"/>
            <w:spacing w:val="-4"/>
            <w:sz w:val="22"/>
            <w:szCs w:val="22"/>
            <w:u w:val="single"/>
          </w:rPr>
          <w:t>Care</w:t>
        </w:r>
      </w:hyperlink>
    </w:p>
    <w:p w14:paraId="3CBF9499" w14:textId="77777777" w:rsidR="00000000" w:rsidRDefault="00000000">
      <w:pPr>
        <w:pStyle w:val="ListParagraph"/>
        <w:numPr>
          <w:ilvl w:val="2"/>
          <w:numId w:val="13"/>
        </w:numPr>
        <w:tabs>
          <w:tab w:val="left" w:pos="1560"/>
        </w:tabs>
        <w:kinsoku w:val="0"/>
        <w:overflowPunct w:val="0"/>
        <w:spacing w:before="1"/>
        <w:ind w:right="953"/>
        <w:rPr>
          <w:color w:val="1154CC"/>
          <w:spacing w:val="-2"/>
          <w:sz w:val="22"/>
          <w:szCs w:val="22"/>
        </w:rPr>
      </w:pPr>
      <w:hyperlink r:id="rId35" w:history="1">
        <w:r>
          <w:rPr>
            <w:color w:val="1154CC"/>
            <w:sz w:val="22"/>
            <w:szCs w:val="22"/>
            <w:u w:val="single"/>
          </w:rPr>
          <w:t>Quality</w:t>
        </w:r>
        <w:r>
          <w:rPr>
            <w:color w:val="1154CC"/>
            <w:spacing w:val="-3"/>
            <w:sz w:val="22"/>
            <w:szCs w:val="22"/>
            <w:u w:val="single"/>
          </w:rPr>
          <w:t xml:space="preserve"> </w:t>
        </w:r>
        <w:r>
          <w:rPr>
            <w:color w:val="1154CC"/>
            <w:sz w:val="22"/>
            <w:szCs w:val="22"/>
            <w:u w:val="single"/>
          </w:rPr>
          <w:t>of</w:t>
        </w:r>
        <w:r>
          <w:rPr>
            <w:color w:val="1154CC"/>
            <w:spacing w:val="-3"/>
            <w:sz w:val="22"/>
            <w:szCs w:val="22"/>
            <w:u w:val="single"/>
          </w:rPr>
          <w:t xml:space="preserve"> </w:t>
        </w:r>
        <w:r>
          <w:rPr>
            <w:color w:val="1154CC"/>
            <w:sz w:val="22"/>
            <w:szCs w:val="22"/>
            <w:u w:val="single"/>
          </w:rPr>
          <w:t>evidence</w:t>
        </w:r>
        <w:r>
          <w:rPr>
            <w:color w:val="1154CC"/>
            <w:spacing w:val="-3"/>
            <w:sz w:val="22"/>
            <w:szCs w:val="22"/>
            <w:u w:val="single"/>
          </w:rPr>
          <w:t xml:space="preserve"> </w:t>
        </w:r>
        <w:r>
          <w:rPr>
            <w:color w:val="1154CC"/>
            <w:sz w:val="22"/>
            <w:szCs w:val="22"/>
            <w:u w:val="single"/>
          </w:rPr>
          <w:t>revealing</w:t>
        </w:r>
        <w:r>
          <w:rPr>
            <w:color w:val="1154CC"/>
            <w:spacing w:val="-3"/>
            <w:sz w:val="22"/>
            <w:szCs w:val="22"/>
            <w:u w:val="single"/>
          </w:rPr>
          <w:t xml:space="preserve"> </w:t>
        </w:r>
        <w:r>
          <w:rPr>
            <w:color w:val="1154CC"/>
            <w:sz w:val="22"/>
            <w:szCs w:val="22"/>
            <w:u w:val="single"/>
          </w:rPr>
          <w:t>subtle</w:t>
        </w:r>
        <w:r>
          <w:rPr>
            <w:color w:val="1154CC"/>
            <w:spacing w:val="-3"/>
            <w:sz w:val="22"/>
            <w:szCs w:val="22"/>
            <w:u w:val="single"/>
          </w:rPr>
          <w:t xml:space="preserve"> </w:t>
        </w:r>
        <w:r>
          <w:rPr>
            <w:color w:val="1154CC"/>
            <w:sz w:val="22"/>
            <w:szCs w:val="22"/>
            <w:u w:val="single"/>
          </w:rPr>
          <w:t>gender</w:t>
        </w:r>
        <w:r>
          <w:rPr>
            <w:color w:val="1154CC"/>
            <w:spacing w:val="-3"/>
            <w:sz w:val="22"/>
            <w:szCs w:val="22"/>
            <w:u w:val="single"/>
          </w:rPr>
          <w:t xml:space="preserve"> </w:t>
        </w:r>
        <w:r>
          <w:rPr>
            <w:color w:val="1154CC"/>
            <w:sz w:val="22"/>
            <w:szCs w:val="22"/>
            <w:u w:val="single"/>
          </w:rPr>
          <w:t>biases</w:t>
        </w:r>
        <w:r>
          <w:rPr>
            <w:color w:val="1154CC"/>
            <w:spacing w:val="-3"/>
            <w:sz w:val="22"/>
            <w:szCs w:val="22"/>
            <w:u w:val="single"/>
          </w:rPr>
          <w:t xml:space="preserve"> </w:t>
        </w:r>
        <w:r>
          <w:rPr>
            <w:color w:val="1154CC"/>
            <w:sz w:val="22"/>
            <w:szCs w:val="22"/>
            <w:u w:val="single"/>
          </w:rPr>
          <w:t>in</w:t>
        </w:r>
        <w:r>
          <w:rPr>
            <w:color w:val="1154CC"/>
            <w:spacing w:val="-3"/>
            <w:sz w:val="22"/>
            <w:szCs w:val="22"/>
            <w:u w:val="single"/>
          </w:rPr>
          <w:t xml:space="preserve"> </w:t>
        </w:r>
        <w:r>
          <w:rPr>
            <w:color w:val="1154CC"/>
            <w:sz w:val="22"/>
            <w:szCs w:val="22"/>
            <w:u w:val="single"/>
          </w:rPr>
          <w:t>science</w:t>
        </w:r>
        <w:r>
          <w:rPr>
            <w:color w:val="1154CC"/>
            <w:spacing w:val="-3"/>
            <w:sz w:val="22"/>
            <w:szCs w:val="22"/>
            <w:u w:val="single"/>
          </w:rPr>
          <w:t xml:space="preserve"> </w:t>
        </w:r>
        <w:r>
          <w:rPr>
            <w:color w:val="1154CC"/>
            <w:sz w:val="22"/>
            <w:szCs w:val="22"/>
            <w:u w:val="single"/>
          </w:rPr>
          <w:t>is</w:t>
        </w:r>
        <w:r>
          <w:rPr>
            <w:color w:val="1154CC"/>
            <w:spacing w:val="-3"/>
            <w:sz w:val="22"/>
            <w:szCs w:val="22"/>
            <w:u w:val="single"/>
          </w:rPr>
          <w:t xml:space="preserve"> </w:t>
        </w:r>
        <w:r>
          <w:rPr>
            <w:color w:val="1154CC"/>
            <w:sz w:val="22"/>
            <w:szCs w:val="22"/>
            <w:u w:val="single"/>
          </w:rPr>
          <w:t>in</w:t>
        </w:r>
        <w:r>
          <w:rPr>
            <w:color w:val="1154CC"/>
            <w:spacing w:val="-3"/>
            <w:sz w:val="22"/>
            <w:szCs w:val="22"/>
            <w:u w:val="single"/>
          </w:rPr>
          <w:t xml:space="preserve"> </w:t>
        </w:r>
        <w:r>
          <w:rPr>
            <w:color w:val="1154CC"/>
            <w:sz w:val="22"/>
            <w:szCs w:val="22"/>
            <w:u w:val="single"/>
          </w:rPr>
          <w:t>the</w:t>
        </w:r>
        <w:r>
          <w:rPr>
            <w:color w:val="1154CC"/>
            <w:spacing w:val="-3"/>
            <w:sz w:val="22"/>
            <w:szCs w:val="22"/>
            <w:u w:val="single"/>
          </w:rPr>
          <w:t xml:space="preserve"> </w:t>
        </w:r>
        <w:r>
          <w:rPr>
            <w:color w:val="1154CC"/>
            <w:sz w:val="22"/>
            <w:szCs w:val="22"/>
            <w:u w:val="single"/>
          </w:rPr>
          <w:t>eye</w:t>
        </w:r>
        <w:r>
          <w:rPr>
            <w:color w:val="1154CC"/>
            <w:spacing w:val="-3"/>
            <w:sz w:val="22"/>
            <w:szCs w:val="22"/>
            <w:u w:val="single"/>
          </w:rPr>
          <w:t xml:space="preserve"> </w:t>
        </w:r>
        <w:r>
          <w:rPr>
            <w:color w:val="1154CC"/>
            <w:sz w:val="22"/>
            <w:szCs w:val="22"/>
            <w:u w:val="single"/>
          </w:rPr>
          <w:t>of</w:t>
        </w:r>
        <w:r>
          <w:rPr>
            <w:color w:val="1154CC"/>
            <w:spacing w:val="-3"/>
            <w:sz w:val="22"/>
            <w:szCs w:val="22"/>
            <w:u w:val="single"/>
          </w:rPr>
          <w:t xml:space="preserve"> </w:t>
        </w:r>
        <w:r>
          <w:rPr>
            <w:color w:val="1154CC"/>
            <w:sz w:val="22"/>
            <w:szCs w:val="22"/>
            <w:u w:val="single"/>
          </w:rPr>
          <w:t>the</w:t>
        </w:r>
      </w:hyperlink>
      <w:r>
        <w:rPr>
          <w:color w:val="1154CC"/>
          <w:sz w:val="22"/>
          <w:szCs w:val="22"/>
        </w:rPr>
        <w:t xml:space="preserve"> </w:t>
      </w:r>
      <w:hyperlink r:id="rId36" w:history="1">
        <w:r>
          <w:rPr>
            <w:color w:val="1154CC"/>
            <w:spacing w:val="-2"/>
            <w:sz w:val="22"/>
            <w:szCs w:val="22"/>
            <w:u w:val="single"/>
          </w:rPr>
          <w:t>beholders</w:t>
        </w:r>
      </w:hyperlink>
    </w:p>
    <w:p w14:paraId="1CB48521" w14:textId="77777777" w:rsidR="00000000" w:rsidRDefault="00000000">
      <w:pPr>
        <w:pStyle w:val="ListParagraph"/>
        <w:numPr>
          <w:ilvl w:val="2"/>
          <w:numId w:val="13"/>
        </w:numPr>
        <w:tabs>
          <w:tab w:val="left" w:pos="1559"/>
        </w:tabs>
        <w:kinsoku w:val="0"/>
        <w:overflowPunct w:val="0"/>
        <w:spacing w:line="268" w:lineRule="exact"/>
        <w:ind w:left="1559" w:hanging="359"/>
        <w:rPr>
          <w:color w:val="1154CC"/>
          <w:sz w:val="22"/>
          <w:szCs w:val="22"/>
        </w:rPr>
      </w:pPr>
      <w:hyperlink r:id="rId37" w:history="1">
        <w:r>
          <w:rPr>
            <w:color w:val="1154CC"/>
            <w:sz w:val="22"/>
            <w:szCs w:val="22"/>
            <w:u w:val="single"/>
          </w:rPr>
          <w:t>The</w:t>
        </w:r>
        <w:r>
          <w:rPr>
            <w:color w:val="1154CC"/>
            <w:spacing w:val="-10"/>
            <w:sz w:val="22"/>
            <w:szCs w:val="22"/>
            <w:u w:val="single"/>
          </w:rPr>
          <w:t xml:space="preserve"> </w:t>
        </w:r>
        <w:r>
          <w:rPr>
            <w:color w:val="1154CC"/>
            <w:sz w:val="22"/>
            <w:szCs w:val="22"/>
            <w:u w:val="single"/>
          </w:rPr>
          <w:t>Penalties</w:t>
        </w:r>
        <w:r>
          <w:rPr>
            <w:color w:val="1154CC"/>
            <w:spacing w:val="-8"/>
            <w:sz w:val="22"/>
            <w:szCs w:val="22"/>
            <w:u w:val="single"/>
          </w:rPr>
          <w:t xml:space="preserve"> </w:t>
        </w:r>
        <w:r>
          <w:rPr>
            <w:color w:val="1154CC"/>
            <w:sz w:val="22"/>
            <w:szCs w:val="22"/>
            <w:u w:val="single"/>
          </w:rPr>
          <w:t>For</w:t>
        </w:r>
        <w:r>
          <w:rPr>
            <w:color w:val="1154CC"/>
            <w:spacing w:val="-9"/>
            <w:sz w:val="22"/>
            <w:szCs w:val="22"/>
            <w:u w:val="single"/>
          </w:rPr>
          <w:t xml:space="preserve"> </w:t>
        </w:r>
        <w:r>
          <w:rPr>
            <w:color w:val="1154CC"/>
            <w:sz w:val="22"/>
            <w:szCs w:val="22"/>
            <w:u w:val="single"/>
          </w:rPr>
          <w:t>Self-Reporting</w:t>
        </w:r>
        <w:r>
          <w:rPr>
            <w:color w:val="1154CC"/>
            <w:spacing w:val="-10"/>
            <w:sz w:val="22"/>
            <w:szCs w:val="22"/>
            <w:u w:val="single"/>
          </w:rPr>
          <w:t xml:space="preserve"> </w:t>
        </w:r>
        <w:r>
          <w:rPr>
            <w:color w:val="1154CC"/>
            <w:sz w:val="22"/>
            <w:szCs w:val="22"/>
            <w:u w:val="single"/>
          </w:rPr>
          <w:t>Sexual</w:t>
        </w:r>
        <w:r>
          <w:rPr>
            <w:color w:val="1154CC"/>
            <w:spacing w:val="-7"/>
            <w:sz w:val="22"/>
            <w:szCs w:val="22"/>
            <w:u w:val="single"/>
          </w:rPr>
          <w:t xml:space="preserve"> </w:t>
        </w:r>
        <w:r>
          <w:rPr>
            <w:color w:val="1154CC"/>
            <w:spacing w:val="-2"/>
            <w:sz w:val="22"/>
            <w:szCs w:val="22"/>
            <w:u w:val="single"/>
          </w:rPr>
          <w:t>Harassment</w:t>
        </w:r>
      </w:hyperlink>
    </w:p>
    <w:p w14:paraId="54640AC5" w14:textId="77777777" w:rsidR="00000000" w:rsidRDefault="00000000">
      <w:pPr>
        <w:pStyle w:val="ListParagraph"/>
        <w:numPr>
          <w:ilvl w:val="1"/>
          <w:numId w:val="13"/>
        </w:numPr>
        <w:tabs>
          <w:tab w:val="left" w:pos="840"/>
        </w:tabs>
        <w:kinsoku w:val="0"/>
        <w:overflowPunct w:val="0"/>
        <w:spacing w:before="240"/>
        <w:ind w:right="423" w:hanging="360"/>
        <w:rPr>
          <w:color w:val="1154CC"/>
          <w:spacing w:val="-4"/>
          <w:sz w:val="22"/>
          <w:szCs w:val="22"/>
        </w:rPr>
      </w:pPr>
      <w:r>
        <w:rPr>
          <w:sz w:val="22"/>
          <w:szCs w:val="22"/>
        </w:rPr>
        <w:t>A discussion on how the dynamics women experience in the course of their lives tend to be overlooked</w:t>
      </w:r>
      <w:r>
        <w:rPr>
          <w:spacing w:val="-4"/>
          <w:sz w:val="22"/>
          <w:szCs w:val="22"/>
        </w:rPr>
        <w:t xml:space="preserve"> </w:t>
      </w:r>
      <w:r>
        <w:rPr>
          <w:sz w:val="22"/>
          <w:szCs w:val="22"/>
        </w:rPr>
        <w:t>in</w:t>
      </w:r>
      <w:r>
        <w:rPr>
          <w:spacing w:val="-3"/>
          <w:sz w:val="22"/>
          <w:szCs w:val="22"/>
        </w:rPr>
        <w:t xml:space="preserve"> </w:t>
      </w:r>
      <w:r>
        <w:rPr>
          <w:sz w:val="22"/>
          <w:szCs w:val="22"/>
        </w:rPr>
        <w:t>policy</w:t>
      </w:r>
      <w:r>
        <w:rPr>
          <w:spacing w:val="-3"/>
          <w:sz w:val="22"/>
          <w:szCs w:val="22"/>
        </w:rPr>
        <w:t xml:space="preserve"> </w:t>
      </w:r>
      <w:r>
        <w:rPr>
          <w:sz w:val="22"/>
          <w:szCs w:val="22"/>
        </w:rPr>
        <w:t>and</w:t>
      </w:r>
      <w:r>
        <w:rPr>
          <w:spacing w:val="-3"/>
          <w:sz w:val="22"/>
          <w:szCs w:val="22"/>
        </w:rPr>
        <w:t xml:space="preserve"> </w:t>
      </w:r>
      <w:r>
        <w:rPr>
          <w:sz w:val="22"/>
          <w:szCs w:val="22"/>
        </w:rPr>
        <w:t>design</w:t>
      </w:r>
      <w:r>
        <w:rPr>
          <w:spacing w:val="-4"/>
          <w:sz w:val="22"/>
          <w:szCs w:val="22"/>
        </w:rPr>
        <w:t xml:space="preserve"> </w:t>
      </w:r>
      <w:r>
        <w:rPr>
          <w:sz w:val="22"/>
          <w:szCs w:val="22"/>
        </w:rPr>
        <w:t>decisions:</w:t>
      </w:r>
      <w:r>
        <w:rPr>
          <w:spacing w:val="-5"/>
          <w:sz w:val="22"/>
          <w:szCs w:val="22"/>
        </w:rPr>
        <w:t xml:space="preserve"> </w:t>
      </w:r>
      <w:hyperlink r:id="rId38" w:history="1">
        <w:r>
          <w:rPr>
            <w:color w:val="1154CC"/>
            <w:sz w:val="22"/>
            <w:szCs w:val="22"/>
            <w:u w:val="single"/>
          </w:rPr>
          <w:t>Design</w:t>
        </w:r>
        <w:r>
          <w:rPr>
            <w:color w:val="1154CC"/>
            <w:spacing w:val="-3"/>
            <w:sz w:val="22"/>
            <w:szCs w:val="22"/>
            <w:u w:val="single"/>
          </w:rPr>
          <w:t xml:space="preserve"> </w:t>
        </w:r>
        <w:r>
          <w:rPr>
            <w:color w:val="1154CC"/>
            <w:sz w:val="22"/>
            <w:szCs w:val="22"/>
            <w:u w:val="single"/>
          </w:rPr>
          <w:t>Thinking</w:t>
        </w:r>
        <w:r>
          <w:rPr>
            <w:color w:val="1154CC"/>
            <w:spacing w:val="-3"/>
            <w:sz w:val="22"/>
            <w:szCs w:val="22"/>
            <w:u w:val="single"/>
          </w:rPr>
          <w:t xml:space="preserve"> </w:t>
        </w:r>
        <w:r>
          <w:rPr>
            <w:color w:val="1154CC"/>
            <w:sz w:val="22"/>
            <w:szCs w:val="22"/>
            <w:u w:val="single"/>
          </w:rPr>
          <w:t>in</w:t>
        </w:r>
        <w:r>
          <w:rPr>
            <w:color w:val="1154CC"/>
            <w:spacing w:val="-3"/>
            <w:sz w:val="22"/>
            <w:szCs w:val="22"/>
            <w:u w:val="single"/>
          </w:rPr>
          <w:t xml:space="preserve"> </w:t>
        </w:r>
        <w:r>
          <w:rPr>
            <w:color w:val="1154CC"/>
            <w:sz w:val="22"/>
            <w:szCs w:val="22"/>
            <w:u w:val="single"/>
          </w:rPr>
          <w:t>Business</w:t>
        </w:r>
        <w:r>
          <w:rPr>
            <w:color w:val="1154CC"/>
            <w:spacing w:val="-4"/>
            <w:sz w:val="22"/>
            <w:szCs w:val="22"/>
            <w:u w:val="single"/>
          </w:rPr>
          <w:t xml:space="preserve"> </w:t>
        </w:r>
        <w:r>
          <w:rPr>
            <w:color w:val="1154CC"/>
            <w:sz w:val="22"/>
            <w:szCs w:val="22"/>
            <w:u w:val="single"/>
          </w:rPr>
          <w:t>and</w:t>
        </w:r>
        <w:r>
          <w:rPr>
            <w:color w:val="1154CC"/>
            <w:spacing w:val="-4"/>
            <w:sz w:val="22"/>
            <w:szCs w:val="22"/>
            <w:u w:val="single"/>
          </w:rPr>
          <w:t xml:space="preserve"> </w:t>
        </w:r>
        <w:r>
          <w:rPr>
            <w:color w:val="1154CC"/>
            <w:sz w:val="22"/>
            <w:szCs w:val="22"/>
            <w:u w:val="single"/>
          </w:rPr>
          <w:t>Workplace</w:t>
        </w:r>
        <w:r>
          <w:rPr>
            <w:color w:val="1154CC"/>
            <w:spacing w:val="-3"/>
            <w:sz w:val="22"/>
            <w:szCs w:val="22"/>
            <w:u w:val="single"/>
          </w:rPr>
          <w:t xml:space="preserve"> </w:t>
        </w:r>
        <w:r>
          <w:rPr>
            <w:color w:val="1154CC"/>
            <w:sz w:val="22"/>
            <w:szCs w:val="22"/>
            <w:u w:val="single"/>
          </w:rPr>
          <w:t>Gender</w:t>
        </w:r>
      </w:hyperlink>
      <w:r>
        <w:rPr>
          <w:color w:val="1154CC"/>
          <w:sz w:val="22"/>
          <w:szCs w:val="22"/>
        </w:rPr>
        <w:t xml:space="preserve"> </w:t>
      </w:r>
      <w:hyperlink r:id="rId39" w:history="1">
        <w:r>
          <w:rPr>
            <w:color w:val="1154CC"/>
            <w:spacing w:val="-4"/>
            <w:sz w:val="22"/>
            <w:szCs w:val="22"/>
            <w:u w:val="single"/>
          </w:rPr>
          <w:t>Bias</w:t>
        </w:r>
      </w:hyperlink>
    </w:p>
    <w:p w14:paraId="1CFE01DC" w14:textId="77777777" w:rsidR="00000000" w:rsidRDefault="00000000">
      <w:pPr>
        <w:pStyle w:val="BodyText"/>
        <w:kinsoku w:val="0"/>
        <w:overflowPunct w:val="0"/>
        <w:spacing w:before="0"/>
        <w:ind w:left="0"/>
      </w:pPr>
    </w:p>
    <w:p w14:paraId="579A03AD" w14:textId="77777777" w:rsidR="00000000" w:rsidRDefault="00000000">
      <w:pPr>
        <w:pStyle w:val="BodyText"/>
        <w:kinsoku w:val="0"/>
        <w:overflowPunct w:val="0"/>
        <w:spacing w:before="0"/>
        <w:ind w:left="0"/>
      </w:pPr>
    </w:p>
    <w:p w14:paraId="4A8BEAE0" w14:textId="77777777" w:rsidR="00000000" w:rsidRDefault="00000000">
      <w:pPr>
        <w:pStyle w:val="BodyText"/>
        <w:kinsoku w:val="0"/>
        <w:overflowPunct w:val="0"/>
        <w:spacing w:before="0"/>
        <w:ind w:left="0"/>
      </w:pPr>
    </w:p>
    <w:p w14:paraId="74BE63D8" w14:textId="77777777" w:rsidR="00000000" w:rsidRDefault="00000000">
      <w:pPr>
        <w:pStyle w:val="BodyText"/>
        <w:kinsoku w:val="0"/>
        <w:overflowPunct w:val="0"/>
        <w:spacing w:before="63"/>
        <w:ind w:left="0"/>
      </w:pPr>
    </w:p>
    <w:p w14:paraId="470958D1" w14:textId="77777777" w:rsidR="00000000" w:rsidRDefault="00000000">
      <w:pPr>
        <w:pStyle w:val="Heading4"/>
        <w:kinsoku w:val="0"/>
        <w:overflowPunct w:val="0"/>
        <w:spacing w:before="0"/>
        <w:rPr>
          <w:spacing w:val="-2"/>
        </w:rPr>
      </w:pPr>
      <w:r>
        <w:t>This</w:t>
      </w:r>
      <w:r>
        <w:rPr>
          <w:spacing w:val="-9"/>
        </w:rPr>
        <w:t xml:space="preserve"> </w:t>
      </w:r>
      <w:r>
        <w:t>section</w:t>
      </w:r>
      <w:r>
        <w:rPr>
          <w:spacing w:val="-8"/>
        </w:rPr>
        <w:t xml:space="preserve"> </w:t>
      </w:r>
      <w:r>
        <w:t>contains</w:t>
      </w:r>
      <w:r>
        <w:rPr>
          <w:spacing w:val="-9"/>
        </w:rPr>
        <w:t xml:space="preserve"> </w:t>
      </w:r>
      <w:r>
        <w:t>material</w:t>
      </w:r>
      <w:r>
        <w:rPr>
          <w:spacing w:val="-8"/>
        </w:rPr>
        <w:t xml:space="preserve"> </w:t>
      </w:r>
      <w:r>
        <w:t>taken</w:t>
      </w:r>
      <w:r>
        <w:rPr>
          <w:spacing w:val="-9"/>
        </w:rPr>
        <w:t xml:space="preserve"> </w:t>
      </w:r>
      <w:r>
        <w:rPr>
          <w:spacing w:val="-2"/>
        </w:rPr>
        <w:t>from:</w:t>
      </w:r>
    </w:p>
    <w:p w14:paraId="4CA133CD" w14:textId="77777777" w:rsidR="00000000" w:rsidRDefault="00000000">
      <w:pPr>
        <w:pStyle w:val="ListParagraph"/>
        <w:numPr>
          <w:ilvl w:val="1"/>
          <w:numId w:val="13"/>
        </w:numPr>
        <w:tabs>
          <w:tab w:val="left" w:pos="840"/>
        </w:tabs>
        <w:kinsoku w:val="0"/>
        <w:overflowPunct w:val="0"/>
        <w:spacing w:before="201"/>
        <w:ind w:right="774"/>
        <w:rPr>
          <w:color w:val="000000"/>
          <w:sz w:val="22"/>
          <w:szCs w:val="22"/>
        </w:rPr>
      </w:pPr>
      <w:r>
        <w:rPr>
          <w:sz w:val="22"/>
          <w:szCs w:val="22"/>
        </w:rPr>
        <w:t>The first two paragraphs of the Introduction section, and the section “Ethics of primary research,”</w:t>
      </w:r>
      <w:r>
        <w:rPr>
          <w:spacing w:val="-4"/>
          <w:sz w:val="22"/>
          <w:szCs w:val="22"/>
        </w:rPr>
        <w:t xml:space="preserve"> </w:t>
      </w:r>
      <w:r>
        <w:rPr>
          <w:sz w:val="22"/>
          <w:szCs w:val="22"/>
        </w:rPr>
        <w:t>were</w:t>
      </w:r>
      <w:r>
        <w:rPr>
          <w:spacing w:val="-5"/>
          <w:sz w:val="22"/>
          <w:szCs w:val="22"/>
        </w:rPr>
        <w:t xml:space="preserve"> </w:t>
      </w:r>
      <w:r>
        <w:rPr>
          <w:sz w:val="22"/>
          <w:szCs w:val="22"/>
        </w:rPr>
        <w:t>taken</w:t>
      </w:r>
      <w:r>
        <w:rPr>
          <w:spacing w:val="-5"/>
          <w:sz w:val="22"/>
          <w:szCs w:val="22"/>
        </w:rPr>
        <w:t xml:space="preserve"> </w:t>
      </w:r>
      <w:r>
        <w:rPr>
          <w:sz w:val="22"/>
          <w:szCs w:val="22"/>
        </w:rPr>
        <w:t>from</w:t>
      </w:r>
      <w:r>
        <w:rPr>
          <w:spacing w:val="-5"/>
          <w:sz w:val="22"/>
          <w:szCs w:val="22"/>
        </w:rPr>
        <w:t xml:space="preserve"> </w:t>
      </w:r>
      <w:hyperlink r:id="rId40" w:history="1">
        <w:r>
          <w:rPr>
            <w:color w:val="1154CC"/>
            <w:sz w:val="22"/>
            <w:szCs w:val="22"/>
            <w:u w:val="single"/>
          </w:rPr>
          <w:t>Introduction</w:t>
        </w:r>
        <w:r>
          <w:rPr>
            <w:color w:val="1154CC"/>
            <w:spacing w:val="-5"/>
            <w:sz w:val="22"/>
            <w:szCs w:val="22"/>
            <w:u w:val="single"/>
          </w:rPr>
          <w:t xml:space="preserve"> </w:t>
        </w:r>
        <w:r>
          <w:rPr>
            <w:color w:val="1154CC"/>
            <w:sz w:val="22"/>
            <w:szCs w:val="22"/>
            <w:u w:val="single"/>
          </w:rPr>
          <w:t>to</w:t>
        </w:r>
        <w:r>
          <w:rPr>
            <w:color w:val="1154CC"/>
            <w:spacing w:val="-4"/>
            <w:sz w:val="22"/>
            <w:szCs w:val="22"/>
            <w:u w:val="single"/>
          </w:rPr>
          <w:t xml:space="preserve"> </w:t>
        </w:r>
        <w:r>
          <w:rPr>
            <w:color w:val="1154CC"/>
            <w:sz w:val="22"/>
            <w:szCs w:val="22"/>
            <w:u w:val="single"/>
          </w:rPr>
          <w:t>Primary</w:t>
        </w:r>
        <w:r>
          <w:rPr>
            <w:color w:val="1154CC"/>
            <w:spacing w:val="-2"/>
            <w:sz w:val="22"/>
            <w:szCs w:val="22"/>
            <w:u w:val="single"/>
          </w:rPr>
          <w:t xml:space="preserve"> </w:t>
        </w:r>
        <w:r>
          <w:rPr>
            <w:color w:val="1154CC"/>
            <w:sz w:val="22"/>
            <w:szCs w:val="22"/>
            <w:u w:val="single"/>
          </w:rPr>
          <w:t>Research:</w:t>
        </w:r>
        <w:r>
          <w:rPr>
            <w:color w:val="1154CC"/>
            <w:spacing w:val="-4"/>
            <w:sz w:val="22"/>
            <w:szCs w:val="22"/>
            <w:u w:val="single"/>
          </w:rPr>
          <w:t xml:space="preserve"> </w:t>
        </w:r>
        <w:r>
          <w:rPr>
            <w:color w:val="1154CC"/>
            <w:sz w:val="22"/>
            <w:szCs w:val="22"/>
            <w:u w:val="single"/>
          </w:rPr>
          <w:t>Observations,</w:t>
        </w:r>
        <w:r>
          <w:rPr>
            <w:color w:val="1154CC"/>
            <w:spacing w:val="-5"/>
            <w:sz w:val="22"/>
            <w:szCs w:val="22"/>
            <w:u w:val="single"/>
          </w:rPr>
          <w:t xml:space="preserve"> </w:t>
        </w:r>
        <w:r>
          <w:rPr>
            <w:color w:val="1154CC"/>
            <w:sz w:val="22"/>
            <w:szCs w:val="22"/>
            <w:u w:val="single"/>
          </w:rPr>
          <w:t>Surveys,</w:t>
        </w:r>
        <w:r>
          <w:rPr>
            <w:color w:val="1154CC"/>
            <w:spacing w:val="-5"/>
            <w:sz w:val="22"/>
            <w:szCs w:val="22"/>
            <w:u w:val="single"/>
          </w:rPr>
          <w:t xml:space="preserve"> </w:t>
        </w:r>
        <w:r>
          <w:rPr>
            <w:color w:val="1154CC"/>
            <w:sz w:val="22"/>
            <w:szCs w:val="22"/>
            <w:u w:val="single"/>
          </w:rPr>
          <w:t>and</w:t>
        </w:r>
      </w:hyperlink>
      <w:r>
        <w:rPr>
          <w:color w:val="1154CC"/>
          <w:sz w:val="22"/>
          <w:szCs w:val="22"/>
        </w:rPr>
        <w:t xml:space="preserve"> </w:t>
      </w:r>
      <w:hyperlink r:id="rId41" w:history="1">
        <w:r>
          <w:rPr>
            <w:color w:val="1154CC"/>
            <w:sz w:val="22"/>
            <w:szCs w:val="22"/>
            <w:u w:val="single"/>
          </w:rPr>
          <w:t>Interviews</w:t>
        </w:r>
      </w:hyperlink>
      <w:r>
        <w:rPr>
          <w:color w:val="1154CC"/>
          <w:sz w:val="22"/>
          <w:szCs w:val="22"/>
        </w:rPr>
        <w:t xml:space="preserve"> </w:t>
      </w:r>
      <w:r>
        <w:rPr>
          <w:color w:val="000000"/>
          <w:sz w:val="22"/>
          <w:szCs w:val="22"/>
        </w:rPr>
        <w:t xml:space="preserve">by Dana Lynn Driscoll, and is used under a </w:t>
      </w:r>
      <w:hyperlink r:id="rId42" w:history="1">
        <w:r>
          <w:rPr>
            <w:color w:val="1154CC"/>
            <w:sz w:val="22"/>
            <w:szCs w:val="22"/>
            <w:u w:val="single"/>
          </w:rPr>
          <w:t>CC-BY-NC-SA 3.0 License</w:t>
        </w:r>
        <w:r>
          <w:rPr>
            <w:color w:val="000000"/>
            <w:sz w:val="22"/>
            <w:szCs w:val="22"/>
          </w:rPr>
          <w:t>.</w:t>
        </w:r>
      </w:hyperlink>
    </w:p>
    <w:p w14:paraId="5F4D0C33" w14:textId="77777777" w:rsidR="00000000" w:rsidRDefault="00000000">
      <w:pPr>
        <w:pStyle w:val="BodyText"/>
        <w:kinsoku w:val="0"/>
        <w:overflowPunct w:val="0"/>
        <w:spacing w:before="136"/>
        <w:ind w:left="0"/>
        <w:rPr>
          <w:sz w:val="28"/>
          <w:szCs w:val="28"/>
        </w:rPr>
      </w:pPr>
    </w:p>
    <w:p w14:paraId="29D9DA5E" w14:textId="77777777" w:rsidR="00000000" w:rsidRDefault="00000000">
      <w:pPr>
        <w:pStyle w:val="Heading2"/>
        <w:kinsoku w:val="0"/>
        <w:overflowPunct w:val="0"/>
        <w:ind w:left="120" w:right="0"/>
        <w:jc w:val="left"/>
        <w:rPr>
          <w:color w:val="4985E8"/>
          <w:spacing w:val="-2"/>
        </w:rPr>
      </w:pPr>
      <w:r>
        <w:rPr>
          <w:color w:val="4985E8"/>
          <w:spacing w:val="-2"/>
        </w:rPr>
        <w:t>References</w:t>
      </w:r>
    </w:p>
    <w:p w14:paraId="259B19D2" w14:textId="77777777" w:rsidR="00000000" w:rsidRDefault="00000000">
      <w:pPr>
        <w:pStyle w:val="ListParagraph"/>
        <w:numPr>
          <w:ilvl w:val="0"/>
          <w:numId w:val="12"/>
        </w:numPr>
        <w:tabs>
          <w:tab w:val="left" w:pos="413"/>
        </w:tabs>
        <w:kinsoku w:val="0"/>
        <w:overflowPunct w:val="0"/>
        <w:spacing w:before="201"/>
        <w:ind w:left="413" w:hanging="293"/>
        <w:rPr>
          <w:spacing w:val="-2"/>
          <w:sz w:val="22"/>
          <w:szCs w:val="22"/>
        </w:rPr>
      </w:pPr>
      <w:r>
        <w:rPr>
          <w:sz w:val="22"/>
          <w:szCs w:val="22"/>
        </w:rPr>
        <w:t>J.</w:t>
      </w:r>
      <w:r>
        <w:rPr>
          <w:spacing w:val="-8"/>
          <w:sz w:val="22"/>
          <w:szCs w:val="22"/>
        </w:rPr>
        <w:t xml:space="preserve"> </w:t>
      </w:r>
      <w:r>
        <w:rPr>
          <w:sz w:val="22"/>
          <w:szCs w:val="22"/>
        </w:rPr>
        <w:t>S.</w:t>
      </w:r>
      <w:r>
        <w:rPr>
          <w:spacing w:val="-6"/>
          <w:sz w:val="22"/>
          <w:szCs w:val="22"/>
        </w:rPr>
        <w:t xml:space="preserve"> </w:t>
      </w:r>
      <w:r>
        <w:rPr>
          <w:sz w:val="22"/>
          <w:szCs w:val="22"/>
        </w:rPr>
        <w:t>Mill,</w:t>
      </w:r>
      <w:r>
        <w:rPr>
          <w:spacing w:val="-7"/>
          <w:sz w:val="22"/>
          <w:szCs w:val="22"/>
        </w:rPr>
        <w:t xml:space="preserve"> </w:t>
      </w:r>
      <w:r>
        <w:rPr>
          <w:i/>
          <w:iCs/>
          <w:sz w:val="22"/>
          <w:szCs w:val="22"/>
        </w:rPr>
        <w:t>Philosophy</w:t>
      </w:r>
      <w:r>
        <w:rPr>
          <w:i/>
          <w:iCs/>
          <w:spacing w:val="-7"/>
          <w:sz w:val="22"/>
          <w:szCs w:val="22"/>
        </w:rPr>
        <w:t xml:space="preserve"> </w:t>
      </w:r>
      <w:r>
        <w:rPr>
          <w:i/>
          <w:iCs/>
          <w:sz w:val="22"/>
          <w:szCs w:val="22"/>
        </w:rPr>
        <w:t>of</w:t>
      </w:r>
      <w:r>
        <w:rPr>
          <w:i/>
          <w:iCs/>
          <w:spacing w:val="-6"/>
          <w:sz w:val="22"/>
          <w:szCs w:val="22"/>
        </w:rPr>
        <w:t xml:space="preserve"> </w:t>
      </w:r>
      <w:r>
        <w:rPr>
          <w:i/>
          <w:iCs/>
          <w:sz w:val="22"/>
          <w:szCs w:val="22"/>
        </w:rPr>
        <w:t>Scientific</w:t>
      </w:r>
      <w:r>
        <w:rPr>
          <w:i/>
          <w:iCs/>
          <w:spacing w:val="-7"/>
          <w:sz w:val="22"/>
          <w:szCs w:val="22"/>
        </w:rPr>
        <w:t xml:space="preserve"> </w:t>
      </w:r>
      <w:r>
        <w:rPr>
          <w:i/>
          <w:iCs/>
          <w:sz w:val="22"/>
          <w:szCs w:val="22"/>
        </w:rPr>
        <w:t>Method</w:t>
      </w:r>
      <w:r>
        <w:rPr>
          <w:sz w:val="22"/>
          <w:szCs w:val="22"/>
        </w:rPr>
        <w:t>.</w:t>
      </w:r>
      <w:r>
        <w:rPr>
          <w:spacing w:val="-7"/>
          <w:sz w:val="22"/>
          <w:szCs w:val="22"/>
        </w:rPr>
        <w:t xml:space="preserve"> </w:t>
      </w:r>
      <w:r>
        <w:rPr>
          <w:sz w:val="22"/>
          <w:szCs w:val="22"/>
        </w:rPr>
        <w:t>New</w:t>
      </w:r>
      <w:r>
        <w:rPr>
          <w:spacing w:val="-7"/>
          <w:sz w:val="22"/>
          <w:szCs w:val="22"/>
        </w:rPr>
        <w:t xml:space="preserve"> </w:t>
      </w:r>
      <w:r>
        <w:rPr>
          <w:sz w:val="22"/>
          <w:szCs w:val="22"/>
        </w:rPr>
        <w:t>York,</w:t>
      </w:r>
      <w:r>
        <w:rPr>
          <w:spacing w:val="-8"/>
          <w:sz w:val="22"/>
          <w:szCs w:val="22"/>
        </w:rPr>
        <w:t xml:space="preserve"> </w:t>
      </w:r>
      <w:r>
        <w:rPr>
          <w:sz w:val="22"/>
          <w:szCs w:val="22"/>
        </w:rPr>
        <w:t>NY,</w:t>
      </w:r>
      <w:r>
        <w:rPr>
          <w:spacing w:val="-5"/>
          <w:sz w:val="22"/>
          <w:szCs w:val="22"/>
        </w:rPr>
        <w:t xml:space="preserve"> </w:t>
      </w:r>
      <w:r>
        <w:rPr>
          <w:sz w:val="22"/>
          <w:szCs w:val="22"/>
        </w:rPr>
        <w:t>USA:</w:t>
      </w:r>
      <w:r>
        <w:rPr>
          <w:spacing w:val="-6"/>
          <w:sz w:val="22"/>
          <w:szCs w:val="22"/>
        </w:rPr>
        <w:t xml:space="preserve"> </w:t>
      </w:r>
      <w:r>
        <w:rPr>
          <w:sz w:val="22"/>
          <w:szCs w:val="22"/>
        </w:rPr>
        <w:t>Hafner</w:t>
      </w:r>
      <w:r>
        <w:rPr>
          <w:spacing w:val="-8"/>
          <w:sz w:val="22"/>
          <w:szCs w:val="22"/>
        </w:rPr>
        <w:t xml:space="preserve"> </w:t>
      </w:r>
      <w:r>
        <w:rPr>
          <w:sz w:val="22"/>
          <w:szCs w:val="22"/>
        </w:rPr>
        <w:t>Publishing</w:t>
      </w:r>
      <w:r>
        <w:rPr>
          <w:spacing w:val="-8"/>
          <w:sz w:val="22"/>
          <w:szCs w:val="22"/>
        </w:rPr>
        <w:t xml:space="preserve"> </w:t>
      </w:r>
      <w:r>
        <w:rPr>
          <w:sz w:val="22"/>
          <w:szCs w:val="22"/>
        </w:rPr>
        <w:t>Co,</w:t>
      </w:r>
      <w:r>
        <w:rPr>
          <w:spacing w:val="-7"/>
          <w:sz w:val="22"/>
          <w:szCs w:val="22"/>
        </w:rPr>
        <w:t xml:space="preserve"> </w:t>
      </w:r>
      <w:r>
        <w:rPr>
          <w:spacing w:val="-2"/>
          <w:sz w:val="22"/>
          <w:szCs w:val="22"/>
        </w:rPr>
        <w:t>1950.</w:t>
      </w:r>
    </w:p>
    <w:p w14:paraId="4A3A66AE" w14:textId="77777777" w:rsidR="00000000" w:rsidRDefault="00000000">
      <w:pPr>
        <w:pStyle w:val="ListParagraph"/>
        <w:numPr>
          <w:ilvl w:val="0"/>
          <w:numId w:val="12"/>
        </w:numPr>
        <w:tabs>
          <w:tab w:val="left" w:pos="413"/>
        </w:tabs>
        <w:kinsoku w:val="0"/>
        <w:overflowPunct w:val="0"/>
        <w:spacing w:before="199"/>
        <w:ind w:left="413" w:hanging="293"/>
        <w:rPr>
          <w:spacing w:val="-2"/>
          <w:sz w:val="22"/>
          <w:szCs w:val="22"/>
        </w:rPr>
      </w:pPr>
      <w:r>
        <w:rPr>
          <w:sz w:val="22"/>
          <w:szCs w:val="22"/>
        </w:rPr>
        <w:t>E.</w:t>
      </w:r>
      <w:r>
        <w:rPr>
          <w:spacing w:val="-8"/>
          <w:sz w:val="22"/>
          <w:szCs w:val="22"/>
        </w:rPr>
        <w:t xml:space="preserve"> </w:t>
      </w:r>
      <w:r>
        <w:rPr>
          <w:sz w:val="22"/>
          <w:szCs w:val="22"/>
        </w:rPr>
        <w:t>Babbie,</w:t>
      </w:r>
      <w:r>
        <w:rPr>
          <w:spacing w:val="-7"/>
          <w:sz w:val="22"/>
          <w:szCs w:val="22"/>
        </w:rPr>
        <w:t xml:space="preserve"> </w:t>
      </w:r>
      <w:r>
        <w:rPr>
          <w:i/>
          <w:iCs/>
          <w:sz w:val="22"/>
          <w:szCs w:val="22"/>
        </w:rPr>
        <w:t>The</w:t>
      </w:r>
      <w:r>
        <w:rPr>
          <w:i/>
          <w:iCs/>
          <w:spacing w:val="-8"/>
          <w:sz w:val="22"/>
          <w:szCs w:val="22"/>
        </w:rPr>
        <w:t xml:space="preserve"> </w:t>
      </w:r>
      <w:r>
        <w:rPr>
          <w:i/>
          <w:iCs/>
          <w:sz w:val="22"/>
          <w:szCs w:val="22"/>
        </w:rPr>
        <w:t>Practice</w:t>
      </w:r>
      <w:r>
        <w:rPr>
          <w:i/>
          <w:iCs/>
          <w:spacing w:val="-7"/>
          <w:sz w:val="22"/>
          <w:szCs w:val="22"/>
        </w:rPr>
        <w:t xml:space="preserve"> </w:t>
      </w:r>
      <w:r>
        <w:rPr>
          <w:i/>
          <w:iCs/>
          <w:sz w:val="22"/>
          <w:szCs w:val="22"/>
        </w:rPr>
        <w:t>of</w:t>
      </w:r>
      <w:r>
        <w:rPr>
          <w:i/>
          <w:iCs/>
          <w:spacing w:val="-7"/>
          <w:sz w:val="22"/>
          <w:szCs w:val="22"/>
        </w:rPr>
        <w:t xml:space="preserve"> </w:t>
      </w:r>
      <w:r>
        <w:rPr>
          <w:i/>
          <w:iCs/>
          <w:sz w:val="22"/>
          <w:szCs w:val="22"/>
        </w:rPr>
        <w:t>Social</w:t>
      </w:r>
      <w:r>
        <w:rPr>
          <w:i/>
          <w:iCs/>
          <w:spacing w:val="-7"/>
          <w:sz w:val="22"/>
          <w:szCs w:val="22"/>
        </w:rPr>
        <w:t xml:space="preserve"> </w:t>
      </w:r>
      <w:r>
        <w:rPr>
          <w:i/>
          <w:iCs/>
          <w:sz w:val="22"/>
          <w:szCs w:val="22"/>
        </w:rPr>
        <w:t>Research.</w:t>
      </w:r>
      <w:r>
        <w:rPr>
          <w:i/>
          <w:iCs/>
          <w:spacing w:val="-8"/>
          <w:sz w:val="22"/>
          <w:szCs w:val="22"/>
        </w:rPr>
        <w:t xml:space="preserve"> </w:t>
      </w:r>
      <w:r>
        <w:rPr>
          <w:sz w:val="22"/>
          <w:szCs w:val="22"/>
        </w:rPr>
        <w:t>10th</w:t>
      </w:r>
      <w:r>
        <w:rPr>
          <w:spacing w:val="-7"/>
          <w:sz w:val="22"/>
          <w:szCs w:val="22"/>
        </w:rPr>
        <w:t xml:space="preserve"> </w:t>
      </w:r>
      <w:r>
        <w:rPr>
          <w:sz w:val="22"/>
          <w:szCs w:val="22"/>
        </w:rPr>
        <w:t>ed.</w:t>
      </w:r>
      <w:r>
        <w:rPr>
          <w:spacing w:val="-8"/>
          <w:sz w:val="22"/>
          <w:szCs w:val="22"/>
        </w:rPr>
        <w:t xml:space="preserve"> </w:t>
      </w:r>
      <w:r>
        <w:rPr>
          <w:sz w:val="22"/>
          <w:szCs w:val="22"/>
        </w:rPr>
        <w:t>Belmont,</w:t>
      </w:r>
      <w:r>
        <w:rPr>
          <w:spacing w:val="-8"/>
          <w:sz w:val="22"/>
          <w:szCs w:val="22"/>
        </w:rPr>
        <w:t xml:space="preserve"> </w:t>
      </w:r>
      <w:r>
        <w:rPr>
          <w:sz w:val="22"/>
          <w:szCs w:val="22"/>
        </w:rPr>
        <w:t>CA:</w:t>
      </w:r>
      <w:r>
        <w:rPr>
          <w:spacing w:val="-8"/>
          <w:sz w:val="22"/>
          <w:szCs w:val="22"/>
        </w:rPr>
        <w:t xml:space="preserve"> </w:t>
      </w:r>
      <w:r>
        <w:rPr>
          <w:sz w:val="22"/>
          <w:szCs w:val="22"/>
        </w:rPr>
        <w:t>Wadsworth</w:t>
      </w:r>
      <w:r>
        <w:rPr>
          <w:spacing w:val="-7"/>
          <w:sz w:val="22"/>
          <w:szCs w:val="22"/>
        </w:rPr>
        <w:t xml:space="preserve"> </w:t>
      </w:r>
      <w:r>
        <w:rPr>
          <w:sz w:val="22"/>
          <w:szCs w:val="22"/>
        </w:rPr>
        <w:t>publishing,</w:t>
      </w:r>
      <w:r>
        <w:rPr>
          <w:spacing w:val="-8"/>
          <w:sz w:val="22"/>
          <w:szCs w:val="22"/>
        </w:rPr>
        <w:t xml:space="preserve"> </w:t>
      </w:r>
      <w:r>
        <w:rPr>
          <w:spacing w:val="-2"/>
          <w:sz w:val="22"/>
          <w:szCs w:val="22"/>
        </w:rPr>
        <w:t>2003.</w:t>
      </w:r>
    </w:p>
    <w:p w14:paraId="3D81EF70" w14:textId="77777777" w:rsidR="00000000" w:rsidRDefault="00000000">
      <w:pPr>
        <w:pStyle w:val="ListParagraph"/>
        <w:numPr>
          <w:ilvl w:val="0"/>
          <w:numId w:val="12"/>
        </w:numPr>
        <w:tabs>
          <w:tab w:val="left" w:pos="412"/>
        </w:tabs>
        <w:kinsoku w:val="0"/>
        <w:overflowPunct w:val="0"/>
        <w:spacing w:before="202"/>
        <w:ind w:left="119" w:right="158" w:firstLine="0"/>
        <w:rPr>
          <w:color w:val="1154CC"/>
          <w:spacing w:val="-2"/>
          <w:sz w:val="22"/>
          <w:szCs w:val="22"/>
        </w:rPr>
      </w:pPr>
      <w:r>
        <w:rPr>
          <w:sz w:val="22"/>
          <w:szCs w:val="22"/>
        </w:rPr>
        <w:t>K. Andrews, J. Parekh and S. Peckoo. “How to Embed a Racial and Ethnic Equity Perspective in Research</w:t>
      </w:r>
      <w:r>
        <w:rPr>
          <w:spacing w:val="-3"/>
          <w:sz w:val="22"/>
          <w:szCs w:val="22"/>
        </w:rPr>
        <w:t xml:space="preserve"> </w:t>
      </w:r>
      <w:r>
        <w:rPr>
          <w:sz w:val="22"/>
          <w:szCs w:val="22"/>
        </w:rPr>
        <w:t>Practical</w:t>
      </w:r>
      <w:r>
        <w:rPr>
          <w:spacing w:val="-3"/>
          <w:sz w:val="22"/>
          <w:szCs w:val="22"/>
        </w:rPr>
        <w:t xml:space="preserve"> </w:t>
      </w:r>
      <w:r>
        <w:rPr>
          <w:sz w:val="22"/>
          <w:szCs w:val="22"/>
        </w:rPr>
        <w:t>Guidance</w:t>
      </w:r>
      <w:r>
        <w:rPr>
          <w:spacing w:val="-4"/>
          <w:sz w:val="22"/>
          <w:szCs w:val="22"/>
        </w:rPr>
        <w:t xml:space="preserve"> </w:t>
      </w:r>
      <w:r>
        <w:rPr>
          <w:sz w:val="22"/>
          <w:szCs w:val="22"/>
        </w:rPr>
        <w:t>for</w:t>
      </w:r>
      <w:r>
        <w:rPr>
          <w:spacing w:val="-3"/>
          <w:sz w:val="22"/>
          <w:szCs w:val="22"/>
        </w:rPr>
        <w:t xml:space="preserve"> </w:t>
      </w:r>
      <w:r>
        <w:rPr>
          <w:sz w:val="22"/>
          <w:szCs w:val="22"/>
        </w:rPr>
        <w:t>the</w:t>
      </w:r>
      <w:r>
        <w:rPr>
          <w:spacing w:val="-3"/>
          <w:sz w:val="22"/>
          <w:szCs w:val="22"/>
        </w:rPr>
        <w:t xml:space="preserve"> </w:t>
      </w:r>
      <w:r>
        <w:rPr>
          <w:sz w:val="22"/>
          <w:szCs w:val="22"/>
        </w:rPr>
        <w:t>Research</w:t>
      </w:r>
      <w:r>
        <w:rPr>
          <w:spacing w:val="-4"/>
          <w:sz w:val="22"/>
          <w:szCs w:val="22"/>
        </w:rPr>
        <w:t xml:space="preserve"> </w:t>
      </w:r>
      <w:r>
        <w:rPr>
          <w:sz w:val="22"/>
          <w:szCs w:val="22"/>
        </w:rPr>
        <w:t>Process,”</w:t>
      </w:r>
      <w:r>
        <w:rPr>
          <w:spacing w:val="-4"/>
          <w:sz w:val="22"/>
          <w:szCs w:val="22"/>
        </w:rPr>
        <w:t xml:space="preserve"> </w:t>
      </w:r>
      <w:r>
        <w:rPr>
          <w:sz w:val="22"/>
          <w:szCs w:val="22"/>
        </w:rPr>
        <w:t>Child</w:t>
      </w:r>
      <w:r>
        <w:rPr>
          <w:spacing w:val="-4"/>
          <w:sz w:val="22"/>
          <w:szCs w:val="22"/>
        </w:rPr>
        <w:t xml:space="preserve"> </w:t>
      </w:r>
      <w:r>
        <w:rPr>
          <w:sz w:val="22"/>
          <w:szCs w:val="22"/>
        </w:rPr>
        <w:t>Trends,</w:t>
      </w:r>
      <w:r>
        <w:rPr>
          <w:spacing w:val="-4"/>
          <w:sz w:val="22"/>
          <w:szCs w:val="22"/>
        </w:rPr>
        <w:t xml:space="preserve"> </w:t>
      </w:r>
      <w:r>
        <w:rPr>
          <w:sz w:val="22"/>
          <w:szCs w:val="22"/>
        </w:rPr>
        <w:t>Aug.</w:t>
      </w:r>
      <w:r>
        <w:rPr>
          <w:spacing w:val="-3"/>
          <w:sz w:val="22"/>
          <w:szCs w:val="22"/>
        </w:rPr>
        <w:t xml:space="preserve"> </w:t>
      </w:r>
      <w:r>
        <w:rPr>
          <w:sz w:val="22"/>
          <w:szCs w:val="22"/>
        </w:rPr>
        <w:t>2019.</w:t>
      </w:r>
      <w:r>
        <w:rPr>
          <w:spacing w:val="-4"/>
          <w:sz w:val="22"/>
          <w:szCs w:val="22"/>
        </w:rPr>
        <w:t xml:space="preserve"> </w:t>
      </w:r>
      <w:r>
        <w:rPr>
          <w:sz w:val="22"/>
          <w:szCs w:val="22"/>
        </w:rPr>
        <w:t>Accessed:</w:t>
      </w:r>
      <w:r>
        <w:rPr>
          <w:spacing w:val="-3"/>
          <w:sz w:val="22"/>
          <w:szCs w:val="22"/>
        </w:rPr>
        <w:t xml:space="preserve"> </w:t>
      </w:r>
      <w:r>
        <w:rPr>
          <w:sz w:val="22"/>
          <w:szCs w:val="22"/>
        </w:rPr>
        <w:t>Aug</w:t>
      </w:r>
      <w:r>
        <w:rPr>
          <w:spacing w:val="-4"/>
          <w:sz w:val="22"/>
          <w:szCs w:val="22"/>
        </w:rPr>
        <w:t xml:space="preserve"> </w:t>
      </w:r>
      <w:r>
        <w:rPr>
          <w:sz w:val="22"/>
          <w:szCs w:val="22"/>
        </w:rPr>
        <w:t>20,</w:t>
      </w:r>
      <w:r>
        <w:rPr>
          <w:spacing w:val="-2"/>
          <w:sz w:val="22"/>
          <w:szCs w:val="22"/>
        </w:rPr>
        <w:t xml:space="preserve"> </w:t>
      </w:r>
      <w:r>
        <w:rPr>
          <w:sz w:val="22"/>
          <w:szCs w:val="22"/>
        </w:rPr>
        <w:t xml:space="preserve">2020. [Online] Available: </w:t>
      </w:r>
      <w:hyperlink r:id="rId43" w:history="1">
        <w:r>
          <w:rPr>
            <w:color w:val="1154CC"/>
            <w:sz w:val="22"/>
            <w:szCs w:val="22"/>
            <w:u w:val="single"/>
          </w:rPr>
          <w:t>https://www.childtrends.org/wp-</w:t>
        </w:r>
      </w:hyperlink>
      <w:r>
        <w:rPr>
          <w:color w:val="1154CC"/>
          <w:sz w:val="22"/>
          <w:szCs w:val="22"/>
        </w:rPr>
        <w:t xml:space="preserve"> </w:t>
      </w:r>
      <w:hyperlink r:id="rId44" w:history="1">
        <w:r>
          <w:rPr>
            <w:color w:val="1154CC"/>
            <w:spacing w:val="-2"/>
            <w:sz w:val="22"/>
            <w:szCs w:val="22"/>
            <w:u w:val="single"/>
          </w:rPr>
          <w:t>content/uploads/2019/09/RacialEthnicEquityPerspective_ChildTrends_October2019.pdf</w:t>
        </w:r>
      </w:hyperlink>
    </w:p>
    <w:p w14:paraId="3CCB6771" w14:textId="77777777" w:rsidR="00000000" w:rsidRDefault="00000000">
      <w:pPr>
        <w:pStyle w:val="BodyText"/>
        <w:kinsoku w:val="0"/>
        <w:overflowPunct w:val="0"/>
        <w:spacing w:before="0" w:line="267" w:lineRule="exact"/>
        <w:rPr>
          <w:spacing w:val="-2"/>
        </w:rPr>
      </w:pPr>
      <w:r>
        <w:t>Adapted</w:t>
      </w:r>
      <w:r>
        <w:rPr>
          <w:spacing w:val="-10"/>
        </w:rPr>
        <w:t xml:space="preserve"> </w:t>
      </w:r>
      <w:r>
        <w:t>with</w:t>
      </w:r>
      <w:r>
        <w:rPr>
          <w:spacing w:val="-9"/>
        </w:rPr>
        <w:t xml:space="preserve"> </w:t>
      </w:r>
      <w:r>
        <w:t>permission</w:t>
      </w:r>
      <w:r>
        <w:rPr>
          <w:spacing w:val="-10"/>
        </w:rPr>
        <w:t xml:space="preserve"> </w:t>
      </w:r>
      <w:r>
        <w:rPr>
          <w:spacing w:val="-2"/>
        </w:rPr>
        <w:t>pending.</w:t>
      </w:r>
    </w:p>
    <w:p w14:paraId="624C2607" w14:textId="77777777" w:rsidR="00000000" w:rsidRDefault="00000000">
      <w:pPr>
        <w:pStyle w:val="ListParagraph"/>
        <w:numPr>
          <w:ilvl w:val="0"/>
          <w:numId w:val="12"/>
        </w:numPr>
        <w:tabs>
          <w:tab w:val="left" w:pos="413"/>
        </w:tabs>
        <w:kinsoku w:val="0"/>
        <w:overflowPunct w:val="0"/>
        <w:spacing w:before="201"/>
        <w:ind w:left="120" w:right="199" w:firstLine="0"/>
        <w:rPr>
          <w:color w:val="1154CC"/>
          <w:sz w:val="22"/>
          <w:szCs w:val="22"/>
        </w:rPr>
      </w:pPr>
      <w:r>
        <w:rPr>
          <w:sz w:val="22"/>
          <w:szCs w:val="22"/>
        </w:rPr>
        <w:t>V.</w:t>
      </w:r>
      <w:r>
        <w:rPr>
          <w:spacing w:val="-3"/>
          <w:sz w:val="22"/>
          <w:szCs w:val="22"/>
        </w:rPr>
        <w:t xml:space="preserve"> </w:t>
      </w:r>
      <w:r>
        <w:rPr>
          <w:sz w:val="22"/>
          <w:szCs w:val="22"/>
        </w:rPr>
        <w:t>Tran.</w:t>
      </w:r>
      <w:r>
        <w:rPr>
          <w:spacing w:val="-3"/>
          <w:sz w:val="22"/>
          <w:szCs w:val="22"/>
        </w:rPr>
        <w:t xml:space="preserve"> </w:t>
      </w:r>
      <w:r>
        <w:rPr>
          <w:sz w:val="22"/>
          <w:szCs w:val="22"/>
        </w:rPr>
        <w:t>“Asian</w:t>
      </w:r>
      <w:r>
        <w:rPr>
          <w:spacing w:val="-4"/>
          <w:sz w:val="22"/>
          <w:szCs w:val="22"/>
        </w:rPr>
        <w:t xml:space="preserve"> </w:t>
      </w:r>
      <w:r>
        <w:rPr>
          <w:sz w:val="22"/>
          <w:szCs w:val="22"/>
        </w:rPr>
        <w:t>Americans</w:t>
      </w:r>
      <w:r>
        <w:rPr>
          <w:spacing w:val="-4"/>
          <w:sz w:val="22"/>
          <w:szCs w:val="22"/>
        </w:rPr>
        <w:t xml:space="preserve"> </w:t>
      </w:r>
      <w:r>
        <w:rPr>
          <w:sz w:val="22"/>
          <w:szCs w:val="22"/>
        </w:rPr>
        <w:t>are</w:t>
      </w:r>
      <w:r>
        <w:rPr>
          <w:spacing w:val="-4"/>
          <w:sz w:val="22"/>
          <w:szCs w:val="22"/>
        </w:rPr>
        <w:t xml:space="preserve"> </w:t>
      </w:r>
      <w:r>
        <w:rPr>
          <w:sz w:val="22"/>
          <w:szCs w:val="22"/>
        </w:rPr>
        <w:t>Falling</w:t>
      </w:r>
      <w:r>
        <w:rPr>
          <w:spacing w:val="-4"/>
          <w:sz w:val="22"/>
          <w:szCs w:val="22"/>
        </w:rPr>
        <w:t xml:space="preserve"> </w:t>
      </w:r>
      <w:r>
        <w:rPr>
          <w:sz w:val="22"/>
          <w:szCs w:val="22"/>
        </w:rPr>
        <w:t>through</w:t>
      </w:r>
      <w:r>
        <w:rPr>
          <w:spacing w:val="-2"/>
          <w:sz w:val="22"/>
          <w:szCs w:val="22"/>
        </w:rPr>
        <w:t xml:space="preserve"> </w:t>
      </w:r>
      <w:r>
        <w:rPr>
          <w:sz w:val="22"/>
          <w:szCs w:val="22"/>
        </w:rPr>
        <w:t>the</w:t>
      </w:r>
      <w:r>
        <w:rPr>
          <w:spacing w:val="-3"/>
          <w:sz w:val="22"/>
          <w:szCs w:val="22"/>
        </w:rPr>
        <w:t xml:space="preserve"> </w:t>
      </w:r>
      <w:r>
        <w:rPr>
          <w:sz w:val="22"/>
          <w:szCs w:val="22"/>
        </w:rPr>
        <w:t>Cracks</w:t>
      </w:r>
      <w:r>
        <w:rPr>
          <w:spacing w:val="-4"/>
          <w:sz w:val="22"/>
          <w:szCs w:val="22"/>
        </w:rPr>
        <w:t xml:space="preserve"> </w:t>
      </w:r>
      <w:r>
        <w:rPr>
          <w:sz w:val="22"/>
          <w:szCs w:val="22"/>
        </w:rPr>
        <w:t>in</w:t>
      </w:r>
      <w:r>
        <w:rPr>
          <w:spacing w:val="-3"/>
          <w:sz w:val="22"/>
          <w:szCs w:val="22"/>
        </w:rPr>
        <w:t xml:space="preserve"> </w:t>
      </w:r>
      <w:r>
        <w:rPr>
          <w:sz w:val="22"/>
          <w:szCs w:val="22"/>
        </w:rPr>
        <w:t>Data</w:t>
      </w:r>
      <w:r>
        <w:rPr>
          <w:spacing w:val="-4"/>
          <w:sz w:val="22"/>
          <w:szCs w:val="22"/>
        </w:rPr>
        <w:t xml:space="preserve"> </w:t>
      </w:r>
      <w:r>
        <w:rPr>
          <w:sz w:val="22"/>
          <w:szCs w:val="22"/>
        </w:rPr>
        <w:t>Representation</w:t>
      </w:r>
      <w:r>
        <w:rPr>
          <w:spacing w:val="-4"/>
          <w:sz w:val="22"/>
          <w:szCs w:val="22"/>
        </w:rPr>
        <w:t xml:space="preserve"> </w:t>
      </w:r>
      <w:r>
        <w:rPr>
          <w:sz w:val="22"/>
          <w:szCs w:val="22"/>
        </w:rPr>
        <w:t>and</w:t>
      </w:r>
      <w:r>
        <w:rPr>
          <w:spacing w:val="-3"/>
          <w:sz w:val="22"/>
          <w:szCs w:val="22"/>
        </w:rPr>
        <w:t xml:space="preserve"> </w:t>
      </w:r>
      <w:r>
        <w:rPr>
          <w:sz w:val="22"/>
          <w:szCs w:val="22"/>
        </w:rPr>
        <w:t>Social</w:t>
      </w:r>
      <w:r>
        <w:rPr>
          <w:spacing w:val="-4"/>
          <w:sz w:val="22"/>
          <w:szCs w:val="22"/>
        </w:rPr>
        <w:t xml:space="preserve"> </w:t>
      </w:r>
      <w:r>
        <w:rPr>
          <w:sz w:val="22"/>
          <w:szCs w:val="22"/>
        </w:rPr>
        <w:t xml:space="preserve">Services,” Urban Institute, Jun. 20, 2018. Accessed: Aug 19, 2020. [Online]. Available: </w:t>
      </w:r>
      <w:hyperlink r:id="rId45" w:history="1">
        <w:r>
          <w:rPr>
            <w:color w:val="1154CC"/>
            <w:spacing w:val="-2"/>
            <w:sz w:val="22"/>
            <w:szCs w:val="22"/>
            <w:u w:val="single"/>
          </w:rPr>
          <w:t>https://www.urban.org/urban-wire/asian-americans-are-falling-through-cracks-data-representation-</w:t>
        </w:r>
      </w:hyperlink>
      <w:r>
        <w:rPr>
          <w:color w:val="1154CC"/>
          <w:spacing w:val="80"/>
          <w:sz w:val="22"/>
          <w:szCs w:val="22"/>
        </w:rPr>
        <w:t xml:space="preserve"> </w:t>
      </w:r>
      <w:hyperlink r:id="rId46" w:history="1">
        <w:r>
          <w:rPr>
            <w:color w:val="1154CC"/>
            <w:sz w:val="22"/>
            <w:szCs w:val="22"/>
            <w:u w:val="single"/>
          </w:rPr>
          <w:t>and-social- services</w:t>
        </w:r>
      </w:hyperlink>
    </w:p>
    <w:p w14:paraId="1E5BBB6D" w14:textId="77777777" w:rsidR="00000000" w:rsidRDefault="00000000">
      <w:pPr>
        <w:pStyle w:val="ListParagraph"/>
        <w:numPr>
          <w:ilvl w:val="0"/>
          <w:numId w:val="12"/>
        </w:numPr>
        <w:tabs>
          <w:tab w:val="left" w:pos="413"/>
        </w:tabs>
        <w:kinsoku w:val="0"/>
        <w:overflowPunct w:val="0"/>
        <w:spacing w:before="200"/>
        <w:ind w:left="120" w:right="933" w:firstLine="0"/>
        <w:jc w:val="both"/>
        <w:rPr>
          <w:color w:val="1154CC"/>
          <w:spacing w:val="-2"/>
          <w:sz w:val="22"/>
          <w:szCs w:val="22"/>
        </w:rPr>
      </w:pPr>
      <w:r>
        <w:rPr>
          <w:sz w:val="22"/>
          <w:szCs w:val="22"/>
        </w:rPr>
        <w:t>K.</w:t>
      </w:r>
      <w:r>
        <w:rPr>
          <w:spacing w:val="-3"/>
          <w:sz w:val="22"/>
          <w:szCs w:val="22"/>
        </w:rPr>
        <w:t xml:space="preserve"> </w:t>
      </w:r>
      <w:r>
        <w:rPr>
          <w:sz w:val="22"/>
          <w:szCs w:val="22"/>
        </w:rPr>
        <w:t>Jones</w:t>
      </w:r>
      <w:r>
        <w:rPr>
          <w:spacing w:val="-2"/>
          <w:sz w:val="22"/>
          <w:szCs w:val="22"/>
        </w:rPr>
        <w:t xml:space="preserve"> </w:t>
      </w:r>
      <w:r>
        <w:rPr>
          <w:sz w:val="22"/>
          <w:szCs w:val="22"/>
        </w:rPr>
        <w:t>and</w:t>
      </w:r>
      <w:r>
        <w:rPr>
          <w:spacing w:val="-4"/>
          <w:sz w:val="22"/>
          <w:szCs w:val="22"/>
        </w:rPr>
        <w:t xml:space="preserve"> </w:t>
      </w:r>
      <w:r>
        <w:rPr>
          <w:sz w:val="22"/>
          <w:szCs w:val="22"/>
        </w:rPr>
        <w:t>T.</w:t>
      </w:r>
      <w:r>
        <w:rPr>
          <w:spacing w:val="-3"/>
          <w:sz w:val="22"/>
          <w:szCs w:val="22"/>
        </w:rPr>
        <w:t xml:space="preserve"> </w:t>
      </w:r>
      <w:r>
        <w:rPr>
          <w:sz w:val="22"/>
          <w:szCs w:val="22"/>
        </w:rPr>
        <w:t>Okun.</w:t>
      </w:r>
      <w:r>
        <w:rPr>
          <w:spacing w:val="-4"/>
          <w:sz w:val="22"/>
          <w:szCs w:val="22"/>
        </w:rPr>
        <w:t xml:space="preserve"> </w:t>
      </w:r>
      <w:r>
        <w:rPr>
          <w:sz w:val="22"/>
          <w:szCs w:val="22"/>
        </w:rPr>
        <w:t>“The</w:t>
      </w:r>
      <w:r>
        <w:rPr>
          <w:spacing w:val="-4"/>
          <w:sz w:val="22"/>
          <w:szCs w:val="22"/>
        </w:rPr>
        <w:t xml:space="preserve"> </w:t>
      </w:r>
      <w:r>
        <w:rPr>
          <w:sz w:val="22"/>
          <w:szCs w:val="22"/>
        </w:rPr>
        <w:t>Characteristics</w:t>
      </w:r>
      <w:r>
        <w:rPr>
          <w:spacing w:val="-4"/>
          <w:sz w:val="22"/>
          <w:szCs w:val="22"/>
        </w:rPr>
        <w:t xml:space="preserve"> </w:t>
      </w:r>
      <w:r>
        <w:rPr>
          <w:sz w:val="22"/>
          <w:szCs w:val="22"/>
        </w:rPr>
        <w:t>of</w:t>
      </w:r>
      <w:r>
        <w:rPr>
          <w:spacing w:val="-4"/>
          <w:sz w:val="22"/>
          <w:szCs w:val="22"/>
        </w:rPr>
        <w:t xml:space="preserve"> </w:t>
      </w:r>
      <w:r>
        <w:rPr>
          <w:sz w:val="22"/>
          <w:szCs w:val="22"/>
        </w:rPr>
        <w:t>White</w:t>
      </w:r>
      <w:r>
        <w:rPr>
          <w:spacing w:val="-4"/>
          <w:sz w:val="22"/>
          <w:szCs w:val="22"/>
        </w:rPr>
        <w:t xml:space="preserve"> </w:t>
      </w:r>
      <w:r>
        <w:rPr>
          <w:sz w:val="22"/>
          <w:szCs w:val="22"/>
        </w:rPr>
        <w:t>Supremacy</w:t>
      </w:r>
      <w:r>
        <w:rPr>
          <w:spacing w:val="-3"/>
          <w:sz w:val="22"/>
          <w:szCs w:val="22"/>
        </w:rPr>
        <w:t xml:space="preserve"> </w:t>
      </w:r>
      <w:r>
        <w:rPr>
          <w:sz w:val="22"/>
          <w:szCs w:val="22"/>
        </w:rPr>
        <w:t>Culture,”</w:t>
      </w:r>
      <w:r>
        <w:rPr>
          <w:spacing w:val="-4"/>
          <w:sz w:val="22"/>
          <w:szCs w:val="22"/>
        </w:rPr>
        <w:t xml:space="preserve"> </w:t>
      </w:r>
      <w:r>
        <w:rPr>
          <w:sz w:val="22"/>
          <w:szCs w:val="22"/>
        </w:rPr>
        <w:t>ChangeWork,</w:t>
      </w:r>
      <w:r>
        <w:rPr>
          <w:spacing w:val="-4"/>
          <w:sz w:val="22"/>
          <w:szCs w:val="22"/>
        </w:rPr>
        <w:t xml:space="preserve"> </w:t>
      </w:r>
      <w:r>
        <w:rPr>
          <w:sz w:val="22"/>
          <w:szCs w:val="22"/>
        </w:rPr>
        <w:t>2001. Accessed:</w:t>
      </w:r>
      <w:r>
        <w:rPr>
          <w:spacing w:val="-2"/>
          <w:sz w:val="22"/>
          <w:szCs w:val="22"/>
        </w:rPr>
        <w:t xml:space="preserve"> </w:t>
      </w:r>
      <w:r>
        <w:rPr>
          <w:sz w:val="22"/>
          <w:szCs w:val="22"/>
        </w:rPr>
        <w:t>Aug.</w:t>
      </w:r>
      <w:r>
        <w:rPr>
          <w:spacing w:val="-3"/>
          <w:sz w:val="22"/>
          <w:szCs w:val="22"/>
        </w:rPr>
        <w:t xml:space="preserve"> </w:t>
      </w:r>
      <w:r>
        <w:rPr>
          <w:sz w:val="22"/>
          <w:szCs w:val="22"/>
        </w:rPr>
        <w:t>20,</w:t>
      </w:r>
      <w:r>
        <w:rPr>
          <w:spacing w:val="-3"/>
          <w:sz w:val="22"/>
          <w:szCs w:val="22"/>
        </w:rPr>
        <w:t xml:space="preserve"> </w:t>
      </w:r>
      <w:r>
        <w:rPr>
          <w:sz w:val="22"/>
          <w:szCs w:val="22"/>
        </w:rPr>
        <w:t>2020.</w:t>
      </w:r>
      <w:r>
        <w:rPr>
          <w:spacing w:val="-2"/>
          <w:sz w:val="22"/>
          <w:szCs w:val="22"/>
        </w:rPr>
        <w:t xml:space="preserve"> </w:t>
      </w:r>
      <w:r>
        <w:rPr>
          <w:sz w:val="22"/>
          <w:szCs w:val="22"/>
        </w:rPr>
        <w:t>[Online].</w:t>
      </w:r>
      <w:r>
        <w:rPr>
          <w:spacing w:val="-3"/>
          <w:sz w:val="22"/>
          <w:szCs w:val="22"/>
        </w:rPr>
        <w:t xml:space="preserve"> </w:t>
      </w:r>
      <w:r>
        <w:rPr>
          <w:sz w:val="22"/>
          <w:szCs w:val="22"/>
        </w:rPr>
        <w:t>Available:</w:t>
      </w:r>
      <w:r>
        <w:rPr>
          <w:spacing w:val="-3"/>
          <w:sz w:val="22"/>
          <w:szCs w:val="22"/>
        </w:rPr>
        <w:t xml:space="preserve"> </w:t>
      </w:r>
      <w:hyperlink r:id="rId47" w:history="1">
        <w:r>
          <w:rPr>
            <w:color w:val="1154CC"/>
            <w:sz w:val="22"/>
            <w:szCs w:val="22"/>
            <w:u w:val="single"/>
          </w:rPr>
          <w:t>https://www.showingupforracialjustice.org/white-</w:t>
        </w:r>
      </w:hyperlink>
      <w:r>
        <w:rPr>
          <w:color w:val="1154CC"/>
          <w:sz w:val="22"/>
          <w:szCs w:val="22"/>
        </w:rPr>
        <w:t xml:space="preserve"> </w:t>
      </w:r>
      <w:hyperlink r:id="rId48" w:history="1">
        <w:r>
          <w:rPr>
            <w:color w:val="1154CC"/>
            <w:spacing w:val="-2"/>
            <w:sz w:val="22"/>
            <w:szCs w:val="22"/>
            <w:u w:val="single"/>
          </w:rPr>
          <w:t>supremacy-culture-characteristics.html</w:t>
        </w:r>
      </w:hyperlink>
    </w:p>
    <w:p w14:paraId="4032191E" w14:textId="77777777" w:rsidR="00000000" w:rsidRDefault="00000000">
      <w:pPr>
        <w:pStyle w:val="ListParagraph"/>
        <w:numPr>
          <w:ilvl w:val="0"/>
          <w:numId w:val="12"/>
        </w:numPr>
        <w:tabs>
          <w:tab w:val="left" w:pos="413"/>
        </w:tabs>
        <w:kinsoku w:val="0"/>
        <w:overflowPunct w:val="0"/>
        <w:spacing w:before="200"/>
        <w:ind w:left="120" w:right="933" w:firstLine="0"/>
        <w:jc w:val="both"/>
        <w:rPr>
          <w:color w:val="1154CC"/>
          <w:spacing w:val="-2"/>
          <w:sz w:val="22"/>
          <w:szCs w:val="22"/>
        </w:rPr>
        <w:sectPr w:rsidR="00000000">
          <w:pgSz w:w="12240" w:h="15840"/>
          <w:pgMar w:top="1400" w:right="1300" w:bottom="1260" w:left="1320" w:header="0" w:footer="1078" w:gutter="0"/>
          <w:cols w:space="720"/>
          <w:noEndnote/>
        </w:sectPr>
      </w:pPr>
    </w:p>
    <w:p w14:paraId="5CFA698A" w14:textId="77777777" w:rsidR="00000000" w:rsidRDefault="00000000">
      <w:pPr>
        <w:pStyle w:val="Heading1"/>
        <w:numPr>
          <w:ilvl w:val="0"/>
          <w:numId w:val="15"/>
        </w:numPr>
        <w:tabs>
          <w:tab w:val="left" w:pos="814"/>
          <w:tab w:val="left" w:pos="3415"/>
        </w:tabs>
        <w:kinsoku w:val="0"/>
        <w:overflowPunct w:val="0"/>
        <w:ind w:left="3415" w:right="473" w:hanging="2960"/>
        <w:rPr>
          <w:color w:val="4985E8"/>
        </w:rPr>
      </w:pPr>
      <w:bookmarkStart w:id="13" w:name="2. What are the goals of primary researc"/>
      <w:bookmarkEnd w:id="13"/>
      <w:r>
        <w:rPr>
          <w:color w:val="4985E8"/>
        </w:rPr>
        <w:lastRenderedPageBreak/>
        <w:t>What</w:t>
      </w:r>
      <w:r>
        <w:rPr>
          <w:color w:val="4985E8"/>
          <w:spacing w:val="-4"/>
        </w:rPr>
        <w:t xml:space="preserve"> </w:t>
      </w:r>
      <w:r>
        <w:rPr>
          <w:color w:val="4985E8"/>
        </w:rPr>
        <w:t>are</w:t>
      </w:r>
      <w:r>
        <w:rPr>
          <w:color w:val="4985E8"/>
          <w:spacing w:val="-4"/>
        </w:rPr>
        <w:t xml:space="preserve"> </w:t>
      </w:r>
      <w:r>
        <w:rPr>
          <w:color w:val="4985E8"/>
        </w:rPr>
        <w:t>the</w:t>
      </w:r>
      <w:r>
        <w:rPr>
          <w:color w:val="4985E8"/>
          <w:spacing w:val="-5"/>
        </w:rPr>
        <w:t xml:space="preserve"> </w:t>
      </w:r>
      <w:r>
        <w:rPr>
          <w:color w:val="4985E8"/>
        </w:rPr>
        <w:t>goals</w:t>
      </w:r>
      <w:r>
        <w:rPr>
          <w:color w:val="4985E8"/>
          <w:spacing w:val="-4"/>
        </w:rPr>
        <w:t xml:space="preserve"> </w:t>
      </w:r>
      <w:r>
        <w:rPr>
          <w:color w:val="4985E8"/>
        </w:rPr>
        <w:t>of</w:t>
      </w:r>
      <w:r>
        <w:rPr>
          <w:color w:val="4985E8"/>
          <w:spacing w:val="-4"/>
        </w:rPr>
        <w:t xml:space="preserve"> </w:t>
      </w:r>
      <w:r>
        <w:rPr>
          <w:color w:val="4985E8"/>
        </w:rPr>
        <w:t>primary</w:t>
      </w:r>
      <w:r>
        <w:rPr>
          <w:color w:val="4985E8"/>
          <w:spacing w:val="-4"/>
        </w:rPr>
        <w:t xml:space="preserve"> </w:t>
      </w:r>
      <w:r>
        <w:rPr>
          <w:color w:val="4985E8"/>
        </w:rPr>
        <w:t>research</w:t>
      </w:r>
      <w:r>
        <w:rPr>
          <w:color w:val="4985E8"/>
          <w:spacing w:val="-4"/>
        </w:rPr>
        <w:t xml:space="preserve"> </w:t>
      </w:r>
      <w:r>
        <w:rPr>
          <w:color w:val="4985E8"/>
        </w:rPr>
        <w:t>and</w:t>
      </w:r>
      <w:r>
        <w:rPr>
          <w:color w:val="4985E8"/>
          <w:spacing w:val="-5"/>
        </w:rPr>
        <w:t xml:space="preserve"> </w:t>
      </w:r>
      <w:r>
        <w:rPr>
          <w:color w:val="4985E8"/>
        </w:rPr>
        <w:t>how</w:t>
      </w:r>
      <w:r>
        <w:rPr>
          <w:color w:val="4985E8"/>
          <w:spacing w:val="-4"/>
        </w:rPr>
        <w:t xml:space="preserve"> </w:t>
      </w:r>
      <w:r>
        <w:rPr>
          <w:color w:val="4985E8"/>
        </w:rPr>
        <w:t>do</w:t>
      </w:r>
      <w:r>
        <w:rPr>
          <w:color w:val="4985E8"/>
          <w:spacing w:val="-6"/>
        </w:rPr>
        <w:t xml:space="preserve"> </w:t>
      </w:r>
      <w:r>
        <w:rPr>
          <w:color w:val="4985E8"/>
        </w:rPr>
        <w:t>you reach those goals?</w:t>
      </w:r>
    </w:p>
    <w:p w14:paraId="0DAFC494" w14:textId="77777777" w:rsidR="00000000" w:rsidRDefault="00DC7DDB">
      <w:pPr>
        <w:pStyle w:val="BodyText"/>
        <w:kinsoku w:val="0"/>
        <w:overflowPunct w:val="0"/>
        <w:spacing w:before="104"/>
        <w:ind w:left="0"/>
        <w:rPr>
          <w:b/>
          <w:bCs/>
          <w:sz w:val="20"/>
          <w:szCs w:val="20"/>
        </w:rPr>
      </w:pPr>
      <w:r>
        <w:rPr>
          <w:noProof/>
        </w:rPr>
        <mc:AlternateContent>
          <mc:Choice Requires="wpg">
            <w:drawing>
              <wp:anchor distT="0" distB="0" distL="0" distR="0" simplePos="0" relativeHeight="251662336" behindDoc="0" locked="0" layoutInCell="0" allowOverlap="1" wp14:anchorId="74517EC2" wp14:editId="7578D873">
                <wp:simplePos x="0" y="0"/>
                <wp:positionH relativeFrom="page">
                  <wp:posOffset>1825625</wp:posOffset>
                </wp:positionH>
                <wp:positionV relativeFrom="paragraph">
                  <wp:posOffset>236855</wp:posOffset>
                </wp:positionV>
                <wp:extent cx="4116705" cy="2749550"/>
                <wp:effectExtent l="0" t="0" r="0" b="0"/>
                <wp:wrapTopAndBottom/>
                <wp:docPr id="20523871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6705" cy="2749550"/>
                          <a:chOff x="2875" y="373"/>
                          <a:chExt cx="6483" cy="4330"/>
                        </a:xfrm>
                      </wpg:grpSpPr>
                      <pic:pic xmlns:pic="http://schemas.openxmlformats.org/drawingml/2006/picture">
                        <pic:nvPicPr>
                          <pic:cNvPr id="2139701712" name="Picture 11"/>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2880" y="378"/>
                            <a:ext cx="648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3740156" name="Freeform 12"/>
                        <wps:cNvSpPr>
                          <a:spLocks/>
                        </wps:cNvSpPr>
                        <wps:spPr bwMode="auto">
                          <a:xfrm>
                            <a:off x="2877" y="375"/>
                            <a:ext cx="6478" cy="4325"/>
                          </a:xfrm>
                          <a:custGeom>
                            <a:avLst/>
                            <a:gdLst>
                              <a:gd name="T0" fmla="*/ 0 w 6478"/>
                              <a:gd name="T1" fmla="*/ 0 h 4325"/>
                              <a:gd name="T2" fmla="*/ 6478 w 6478"/>
                              <a:gd name="T3" fmla="*/ 0 h 4325"/>
                              <a:gd name="T4" fmla="*/ 6478 w 6478"/>
                              <a:gd name="T5" fmla="*/ 4324 h 4325"/>
                              <a:gd name="T6" fmla="*/ 0 w 6478"/>
                              <a:gd name="T7" fmla="*/ 4324 h 4325"/>
                              <a:gd name="T8" fmla="*/ 0 w 6478"/>
                              <a:gd name="T9" fmla="*/ 0 h 4325"/>
                            </a:gdLst>
                            <a:ahLst/>
                            <a:cxnLst>
                              <a:cxn ang="0">
                                <a:pos x="T0" y="T1"/>
                              </a:cxn>
                              <a:cxn ang="0">
                                <a:pos x="T2" y="T3"/>
                              </a:cxn>
                              <a:cxn ang="0">
                                <a:pos x="T4" y="T5"/>
                              </a:cxn>
                              <a:cxn ang="0">
                                <a:pos x="T6" y="T7"/>
                              </a:cxn>
                              <a:cxn ang="0">
                                <a:pos x="T8" y="T9"/>
                              </a:cxn>
                            </a:cxnLst>
                            <a:rect l="0" t="0" r="r" b="b"/>
                            <a:pathLst>
                              <a:path w="6478" h="4325">
                                <a:moveTo>
                                  <a:pt x="0" y="0"/>
                                </a:moveTo>
                                <a:lnTo>
                                  <a:pt x="6478" y="0"/>
                                </a:lnTo>
                                <a:lnTo>
                                  <a:pt x="6478" y="4324"/>
                                </a:lnTo>
                                <a:lnTo>
                                  <a:pt x="0" y="4324"/>
                                </a:lnTo>
                                <a:lnTo>
                                  <a:pt x="0" y="0"/>
                                </a:lnTo>
                                <a:close/>
                              </a:path>
                            </a:pathLst>
                          </a:custGeom>
                          <a:noFill/>
                          <a:ln w="317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0C223" id="Group 10" o:spid="_x0000_s1026" style="position:absolute;margin-left:143.75pt;margin-top:18.65pt;width:324.15pt;height:216.5pt;z-index:251662336;mso-wrap-distance-left:0;mso-wrap-distance-right:0;mso-position-horizontal-relative:page" coordorigin="2875,373" coordsize="6483,43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" o:allowincell="f">
                <v:shape id="Picture 11" o:spid="_x0000_s1027" type="#_x0000_t75" style="position:absolute;left:2880;top:378;width:6480;height:43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">
                  <v:imagedata r:id="rId50" o:title=""/>
                  <v:path arrowok="t"/>
                  <o:lock v:ext="edit" aspectratio="f"/>
                </v:shape>
                <v:shape id="Freeform 12" o:spid="_x0000_s1028" style="position:absolute;left:2877;top:375;width:6478;height:4325;visibility:visible;mso-wrap-style:square;v-text-anchor:top" coordsize="6478,4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" path="m,l6478,r,4324l,4324,,xe" filled="f" strokecolor="#a6a6a6" strokeweight=".25pt">
                  <v:path arrowok="t" o:connecttype="custom" o:connectlocs="0,0;6478,0;6478,4324;0,4324;0,0" o:connectangles="0,0,0,0,0"/>
                </v:shape>
                <w10:wrap type="topAndBottom" anchorx="page"/>
              </v:group>
            </w:pict>
          </mc:Fallback>
        </mc:AlternateContent>
      </w:r>
    </w:p>
    <w:p w14:paraId="2B151565" w14:textId="77777777" w:rsidR="00000000" w:rsidRDefault="00000000">
      <w:pPr>
        <w:pStyle w:val="BodyText"/>
        <w:kinsoku w:val="0"/>
        <w:overflowPunct w:val="0"/>
        <w:spacing w:before="68"/>
        <w:ind w:left="362" w:right="380"/>
        <w:jc w:val="center"/>
        <w:rPr>
          <w:color w:val="434343"/>
          <w:spacing w:val="-2"/>
          <w:sz w:val="18"/>
          <w:szCs w:val="18"/>
        </w:rPr>
      </w:pPr>
      <w:bookmarkStart w:id="14" w:name="Clarify the research question(s)"/>
      <w:bookmarkEnd w:id="14"/>
      <w:r>
        <w:rPr>
          <w:color w:val="434343"/>
          <w:sz w:val="18"/>
          <w:szCs w:val="18"/>
        </w:rPr>
        <w:t>Photo</w:t>
      </w:r>
      <w:r>
        <w:rPr>
          <w:color w:val="434343"/>
          <w:spacing w:val="-4"/>
          <w:sz w:val="18"/>
          <w:szCs w:val="18"/>
        </w:rPr>
        <w:t xml:space="preserve"> </w:t>
      </w:r>
      <w:r>
        <w:rPr>
          <w:color w:val="434343"/>
          <w:sz w:val="18"/>
          <w:szCs w:val="18"/>
        </w:rPr>
        <w:t>by</w:t>
      </w:r>
      <w:r>
        <w:rPr>
          <w:color w:val="434343"/>
          <w:spacing w:val="-1"/>
          <w:sz w:val="18"/>
          <w:szCs w:val="18"/>
        </w:rPr>
        <w:t xml:space="preserve"> </w:t>
      </w:r>
      <w:hyperlink r:id="rId51" w:history="1">
        <w:r>
          <w:rPr>
            <w:color w:val="434343"/>
            <w:sz w:val="18"/>
            <w:szCs w:val="18"/>
            <w:u w:val="single"/>
          </w:rPr>
          <w:t>Aaron</w:t>
        </w:r>
        <w:r>
          <w:rPr>
            <w:color w:val="434343"/>
            <w:spacing w:val="-2"/>
            <w:sz w:val="18"/>
            <w:szCs w:val="18"/>
            <w:u w:val="single"/>
          </w:rPr>
          <w:t xml:space="preserve"> </w:t>
        </w:r>
        <w:r>
          <w:rPr>
            <w:color w:val="434343"/>
            <w:sz w:val="18"/>
            <w:szCs w:val="18"/>
            <w:u w:val="single"/>
          </w:rPr>
          <w:t>Burden</w:t>
        </w:r>
      </w:hyperlink>
      <w:r>
        <w:rPr>
          <w:color w:val="434343"/>
          <w:spacing w:val="-1"/>
          <w:sz w:val="18"/>
          <w:szCs w:val="18"/>
        </w:rPr>
        <w:t xml:space="preserve"> </w:t>
      </w:r>
      <w:r>
        <w:rPr>
          <w:color w:val="434343"/>
          <w:sz w:val="18"/>
          <w:szCs w:val="18"/>
        </w:rPr>
        <w:t>on</w:t>
      </w:r>
      <w:r>
        <w:rPr>
          <w:color w:val="434343"/>
          <w:spacing w:val="-1"/>
          <w:sz w:val="18"/>
          <w:szCs w:val="18"/>
        </w:rPr>
        <w:t xml:space="preserve"> </w:t>
      </w:r>
      <w:hyperlink r:id="rId52" w:history="1">
        <w:r>
          <w:rPr>
            <w:color w:val="434343"/>
            <w:spacing w:val="-2"/>
            <w:sz w:val="18"/>
            <w:szCs w:val="18"/>
            <w:u w:val="single"/>
          </w:rPr>
          <w:t>Unsplash</w:t>
        </w:r>
      </w:hyperlink>
    </w:p>
    <w:p w14:paraId="62E27CEF" w14:textId="77777777" w:rsidR="00000000" w:rsidRDefault="00000000">
      <w:pPr>
        <w:pStyle w:val="BodyText"/>
        <w:kinsoku w:val="0"/>
        <w:overflowPunct w:val="0"/>
        <w:spacing w:before="16"/>
        <w:ind w:left="0"/>
        <w:rPr>
          <w:sz w:val="28"/>
          <w:szCs w:val="28"/>
        </w:rPr>
      </w:pPr>
    </w:p>
    <w:p w14:paraId="25DFD456" w14:textId="77777777" w:rsidR="00000000" w:rsidRDefault="00000000">
      <w:pPr>
        <w:pStyle w:val="Heading2"/>
        <w:kinsoku w:val="0"/>
        <w:overflowPunct w:val="0"/>
        <w:ind w:left="360"/>
        <w:rPr>
          <w:color w:val="4985E8"/>
          <w:spacing w:val="-2"/>
        </w:rPr>
      </w:pPr>
      <w:r>
        <w:rPr>
          <w:color w:val="4985E8"/>
        </w:rPr>
        <w:t>Clarify</w:t>
      </w:r>
      <w:r>
        <w:rPr>
          <w:color w:val="4985E8"/>
          <w:spacing w:val="-11"/>
        </w:rPr>
        <w:t xml:space="preserve"> </w:t>
      </w:r>
      <w:r>
        <w:rPr>
          <w:color w:val="4985E8"/>
        </w:rPr>
        <w:t>the</w:t>
      </w:r>
      <w:r>
        <w:rPr>
          <w:color w:val="4985E8"/>
          <w:spacing w:val="-9"/>
        </w:rPr>
        <w:t xml:space="preserve"> </w:t>
      </w:r>
      <w:r>
        <w:rPr>
          <w:color w:val="4985E8"/>
        </w:rPr>
        <w:t>research</w:t>
      </w:r>
      <w:r>
        <w:rPr>
          <w:color w:val="4985E8"/>
          <w:spacing w:val="-10"/>
        </w:rPr>
        <w:t xml:space="preserve"> </w:t>
      </w:r>
      <w:r>
        <w:rPr>
          <w:color w:val="4985E8"/>
          <w:spacing w:val="-2"/>
        </w:rPr>
        <w:t>question(s)</w:t>
      </w:r>
    </w:p>
    <w:p w14:paraId="16E1B638" w14:textId="77777777" w:rsidR="00000000" w:rsidRDefault="00000000">
      <w:pPr>
        <w:pStyle w:val="BodyText"/>
        <w:kinsoku w:val="0"/>
        <w:overflowPunct w:val="0"/>
        <w:spacing w:before="203"/>
        <w:ind w:right="146"/>
        <w:rPr>
          <w:color w:val="2C3A45"/>
        </w:rPr>
      </w:pPr>
      <w:r>
        <w:rPr>
          <w:color w:val="2C3A45"/>
        </w:rPr>
        <w:t>In</w:t>
      </w:r>
      <w:r>
        <w:rPr>
          <w:color w:val="2C3A45"/>
          <w:spacing w:val="-4"/>
        </w:rPr>
        <w:t xml:space="preserve"> </w:t>
      </w:r>
      <w:r>
        <w:rPr>
          <w:color w:val="2C3A45"/>
        </w:rPr>
        <w:t>her</w:t>
      </w:r>
      <w:r>
        <w:rPr>
          <w:color w:val="2C3A45"/>
          <w:spacing w:val="-3"/>
        </w:rPr>
        <w:t xml:space="preserve"> </w:t>
      </w:r>
      <w:r>
        <w:rPr>
          <w:color w:val="2C3A45"/>
        </w:rPr>
        <w:t>article,</w:t>
      </w:r>
      <w:r>
        <w:rPr>
          <w:color w:val="2C3A45"/>
          <w:spacing w:val="-2"/>
        </w:rPr>
        <w:t xml:space="preserve"> </w:t>
      </w:r>
      <w:r>
        <w:rPr>
          <w:i/>
          <w:iCs/>
          <w:color w:val="2C3A45"/>
        </w:rPr>
        <w:t>Introduction</w:t>
      </w:r>
      <w:r>
        <w:rPr>
          <w:i/>
          <w:iCs/>
          <w:color w:val="2C3A45"/>
          <w:spacing w:val="-3"/>
        </w:rPr>
        <w:t xml:space="preserve"> </w:t>
      </w:r>
      <w:r>
        <w:rPr>
          <w:i/>
          <w:iCs/>
          <w:color w:val="2C3A45"/>
        </w:rPr>
        <w:t>to</w:t>
      </w:r>
      <w:r>
        <w:rPr>
          <w:i/>
          <w:iCs/>
          <w:color w:val="2C3A45"/>
          <w:spacing w:val="-4"/>
        </w:rPr>
        <w:t xml:space="preserve"> </w:t>
      </w:r>
      <w:r>
        <w:rPr>
          <w:i/>
          <w:iCs/>
          <w:color w:val="2C3A45"/>
        </w:rPr>
        <w:t>Primary</w:t>
      </w:r>
      <w:r>
        <w:rPr>
          <w:i/>
          <w:iCs/>
          <w:color w:val="2C3A45"/>
          <w:spacing w:val="-3"/>
        </w:rPr>
        <w:t xml:space="preserve"> </w:t>
      </w:r>
      <w:r>
        <w:rPr>
          <w:i/>
          <w:iCs/>
          <w:color w:val="2C3A45"/>
        </w:rPr>
        <w:t>Research</w:t>
      </w:r>
      <w:r>
        <w:rPr>
          <w:color w:val="2C3A45"/>
        </w:rPr>
        <w:t>,</w:t>
      </w:r>
      <w:r>
        <w:rPr>
          <w:color w:val="2C3A45"/>
          <w:spacing w:val="-4"/>
        </w:rPr>
        <w:t xml:space="preserve"> </w:t>
      </w:r>
      <w:r>
        <w:rPr>
          <w:color w:val="2C3A45"/>
        </w:rPr>
        <w:t>Dana</w:t>
      </w:r>
      <w:r>
        <w:rPr>
          <w:color w:val="2C3A45"/>
          <w:spacing w:val="-2"/>
        </w:rPr>
        <w:t xml:space="preserve"> </w:t>
      </w:r>
      <w:r>
        <w:rPr>
          <w:color w:val="2C3A45"/>
        </w:rPr>
        <w:t>Lynn</w:t>
      </w:r>
      <w:r>
        <w:rPr>
          <w:color w:val="2C3A45"/>
          <w:spacing w:val="-4"/>
        </w:rPr>
        <w:t xml:space="preserve"> </w:t>
      </w:r>
      <w:r>
        <w:rPr>
          <w:color w:val="2C3A45"/>
        </w:rPr>
        <w:t>Driscoll</w:t>
      </w:r>
      <w:r>
        <w:rPr>
          <w:color w:val="2C3A45"/>
          <w:spacing w:val="-3"/>
        </w:rPr>
        <w:t xml:space="preserve"> </w:t>
      </w:r>
      <w:r>
        <w:rPr>
          <w:color w:val="2C3A45"/>
        </w:rPr>
        <w:t>(2011)</w:t>
      </w:r>
      <w:r>
        <w:rPr>
          <w:color w:val="2C3A45"/>
          <w:spacing w:val="-3"/>
        </w:rPr>
        <w:t xml:space="preserve"> </w:t>
      </w:r>
      <w:r>
        <w:rPr>
          <w:color w:val="2C3A45"/>
        </w:rPr>
        <w:t>[1]</w:t>
      </w:r>
      <w:r>
        <w:rPr>
          <w:color w:val="2C3A45"/>
          <w:spacing w:val="-4"/>
        </w:rPr>
        <w:t xml:space="preserve"> </w:t>
      </w:r>
      <w:r>
        <w:rPr>
          <w:color w:val="2C3A45"/>
        </w:rPr>
        <w:t>discusses</w:t>
      </w:r>
      <w:r>
        <w:rPr>
          <w:color w:val="2C3A45"/>
          <w:spacing w:val="-4"/>
        </w:rPr>
        <w:t xml:space="preserve"> </w:t>
      </w:r>
      <w:r>
        <w:rPr>
          <w:color w:val="2C3A45"/>
        </w:rPr>
        <w:t>primary</w:t>
      </w:r>
      <w:r>
        <w:rPr>
          <w:color w:val="2C3A45"/>
          <w:spacing w:val="-4"/>
        </w:rPr>
        <w:t xml:space="preserve"> </w:t>
      </w:r>
      <w:r>
        <w:rPr>
          <w:color w:val="2C3A45"/>
        </w:rPr>
        <w:t>research. Consider the excerpt from Driscoll’s article below, taking note of how you might apply this information to your own research:</w:t>
      </w:r>
    </w:p>
    <w:p w14:paraId="6C18470D" w14:textId="77777777" w:rsidR="00000000" w:rsidRDefault="00000000">
      <w:pPr>
        <w:pStyle w:val="BodyText"/>
        <w:kinsoku w:val="0"/>
        <w:overflowPunct w:val="0"/>
        <w:spacing w:before="179"/>
        <w:ind w:left="840" w:right="398"/>
      </w:pPr>
      <w:r>
        <w:t xml:space="preserve">Primary research is often based on principles of the scientific method, a theory of investigation first developed by John Stuart Mill in the nineteenth century in his book </w:t>
      </w:r>
      <w:r>
        <w:rPr>
          <w:i/>
          <w:iCs/>
        </w:rPr>
        <w:t xml:space="preserve">Philosophy of the Scientific Method </w:t>
      </w:r>
      <w:r>
        <w:t>[2]</w:t>
      </w:r>
      <w:r>
        <w:rPr>
          <w:i/>
          <w:iCs/>
        </w:rPr>
        <w:t xml:space="preserve">. </w:t>
      </w:r>
      <w:r>
        <w:t>Although the application of the scientific method varies from field to field, the general principles of the scientific method allow researchers to learn more about the world and observable phenomena. Using the scientific method, researchers</w:t>
      </w:r>
      <w:r>
        <w:rPr>
          <w:spacing w:val="-4"/>
        </w:rPr>
        <w:t xml:space="preserve"> </w:t>
      </w:r>
      <w:r>
        <w:t>develop</w:t>
      </w:r>
      <w:r>
        <w:rPr>
          <w:spacing w:val="-4"/>
        </w:rPr>
        <w:t xml:space="preserve"> </w:t>
      </w:r>
      <w:r>
        <w:t>research</w:t>
      </w:r>
      <w:r>
        <w:rPr>
          <w:spacing w:val="-3"/>
        </w:rPr>
        <w:t xml:space="preserve"> </w:t>
      </w:r>
      <w:r>
        <w:t>questions</w:t>
      </w:r>
      <w:r>
        <w:rPr>
          <w:spacing w:val="-2"/>
        </w:rPr>
        <w:t xml:space="preserve"> </w:t>
      </w:r>
      <w:r>
        <w:t>or</w:t>
      </w:r>
      <w:r>
        <w:rPr>
          <w:spacing w:val="-4"/>
        </w:rPr>
        <w:t xml:space="preserve"> </w:t>
      </w:r>
      <w:r>
        <w:t>hypotheses</w:t>
      </w:r>
      <w:r>
        <w:rPr>
          <w:spacing w:val="-4"/>
        </w:rPr>
        <w:t xml:space="preserve"> </w:t>
      </w:r>
      <w:r>
        <w:t>and</w:t>
      </w:r>
      <w:r>
        <w:rPr>
          <w:spacing w:val="-3"/>
        </w:rPr>
        <w:t xml:space="preserve"> </w:t>
      </w:r>
      <w:r>
        <w:t>collect</w:t>
      </w:r>
      <w:r>
        <w:rPr>
          <w:spacing w:val="-3"/>
        </w:rPr>
        <w:t xml:space="preserve"> </w:t>
      </w:r>
      <w:r>
        <w:t>data</w:t>
      </w:r>
      <w:r>
        <w:rPr>
          <w:spacing w:val="-4"/>
        </w:rPr>
        <w:t xml:space="preserve"> </w:t>
      </w:r>
      <w:r>
        <w:t>on</w:t>
      </w:r>
      <w:r>
        <w:rPr>
          <w:spacing w:val="-4"/>
        </w:rPr>
        <w:t xml:space="preserve"> </w:t>
      </w:r>
      <w:r>
        <w:t>events,</w:t>
      </w:r>
      <w:r>
        <w:rPr>
          <w:spacing w:val="-4"/>
        </w:rPr>
        <w:t xml:space="preserve"> </w:t>
      </w:r>
      <w:r>
        <w:t>objects,</w:t>
      </w:r>
      <w:r>
        <w:rPr>
          <w:spacing w:val="-4"/>
        </w:rPr>
        <w:t xml:space="preserve"> </w:t>
      </w:r>
      <w:r>
        <w:t>or people that is measurable, observable, and replicable. The ultimate goal in conducting primary research is to learn about something new that can be confirmed by others and to eliminate our own biases in the process. [1]</w:t>
      </w:r>
    </w:p>
    <w:p w14:paraId="7A6AAD36" w14:textId="77777777" w:rsidR="00000000" w:rsidRDefault="00000000">
      <w:pPr>
        <w:pStyle w:val="BodyText"/>
        <w:kinsoku w:val="0"/>
        <w:overflowPunct w:val="0"/>
        <w:spacing w:before="180"/>
        <w:ind w:right="217"/>
        <w:jc w:val="both"/>
      </w:pPr>
      <w:r>
        <w:t>Driscoll</w:t>
      </w:r>
      <w:r>
        <w:rPr>
          <w:spacing w:val="-2"/>
        </w:rPr>
        <w:t xml:space="preserve"> </w:t>
      </w:r>
      <w:r>
        <w:t>goes on</w:t>
      </w:r>
      <w:r>
        <w:rPr>
          <w:spacing w:val="-2"/>
        </w:rPr>
        <w:t xml:space="preserve"> </w:t>
      </w:r>
      <w:r>
        <w:t>to</w:t>
      </w:r>
      <w:r>
        <w:rPr>
          <w:spacing w:val="-1"/>
        </w:rPr>
        <w:t xml:space="preserve"> </w:t>
      </w:r>
      <w:r>
        <w:t>discuss Fred</w:t>
      </w:r>
      <w:r>
        <w:rPr>
          <w:spacing w:val="-2"/>
        </w:rPr>
        <w:t xml:space="preserve"> </w:t>
      </w:r>
      <w:r>
        <w:t>Leavitt’s</w:t>
      </w:r>
      <w:r>
        <w:rPr>
          <w:spacing w:val="-2"/>
        </w:rPr>
        <w:t xml:space="preserve"> </w:t>
      </w:r>
      <w:r>
        <w:rPr>
          <w:i/>
          <w:iCs/>
        </w:rPr>
        <w:t>Evaluating</w:t>
      </w:r>
      <w:r>
        <w:rPr>
          <w:i/>
          <w:iCs/>
          <w:spacing w:val="-2"/>
        </w:rPr>
        <w:t xml:space="preserve"> </w:t>
      </w:r>
      <w:r>
        <w:rPr>
          <w:i/>
          <w:iCs/>
        </w:rPr>
        <w:t>Scientific</w:t>
      </w:r>
      <w:r>
        <w:rPr>
          <w:i/>
          <w:iCs/>
          <w:spacing w:val="-1"/>
        </w:rPr>
        <w:t xml:space="preserve"> </w:t>
      </w:r>
      <w:r>
        <w:rPr>
          <w:i/>
          <w:iCs/>
        </w:rPr>
        <w:t>Research:</w:t>
      </w:r>
      <w:r>
        <w:rPr>
          <w:i/>
          <w:iCs/>
          <w:spacing w:val="-2"/>
        </w:rPr>
        <w:t xml:space="preserve"> </w:t>
      </w:r>
      <w:r>
        <w:rPr>
          <w:i/>
          <w:iCs/>
        </w:rPr>
        <w:t>Separating</w:t>
      </w:r>
      <w:r>
        <w:rPr>
          <w:i/>
          <w:iCs/>
          <w:spacing w:val="-2"/>
        </w:rPr>
        <w:t xml:space="preserve"> </w:t>
      </w:r>
      <w:r>
        <w:rPr>
          <w:i/>
          <w:iCs/>
        </w:rPr>
        <w:t>Fact</w:t>
      </w:r>
      <w:r>
        <w:rPr>
          <w:i/>
          <w:iCs/>
          <w:spacing w:val="-1"/>
        </w:rPr>
        <w:t xml:space="preserve"> </w:t>
      </w:r>
      <w:r>
        <w:rPr>
          <w:i/>
          <w:iCs/>
        </w:rPr>
        <w:t>from</w:t>
      </w:r>
      <w:r>
        <w:rPr>
          <w:i/>
          <w:iCs/>
          <w:spacing w:val="-1"/>
        </w:rPr>
        <w:t xml:space="preserve"> </w:t>
      </w:r>
      <w:r>
        <w:rPr>
          <w:i/>
          <w:iCs/>
        </w:rPr>
        <w:t>Fiction</w:t>
      </w:r>
      <w:r>
        <w:rPr>
          <w:i/>
          <w:iCs/>
          <w:spacing w:val="-4"/>
        </w:rPr>
        <w:t xml:space="preserve"> </w:t>
      </w:r>
      <w:r>
        <w:t>[3]</w:t>
      </w:r>
      <w:r>
        <w:rPr>
          <w:i/>
          <w:iCs/>
        </w:rPr>
        <w:t xml:space="preserve">, </w:t>
      </w:r>
      <w:r>
        <w:t>explaining</w:t>
      </w:r>
      <w:r>
        <w:rPr>
          <w:spacing w:val="-2"/>
        </w:rPr>
        <w:t xml:space="preserve"> </w:t>
      </w:r>
      <w:r>
        <w:t>that</w:t>
      </w:r>
      <w:r>
        <w:rPr>
          <w:spacing w:val="-3"/>
        </w:rPr>
        <w:t xml:space="preserve"> </w:t>
      </w:r>
      <w:r>
        <w:t>primary</w:t>
      </w:r>
      <w:r>
        <w:rPr>
          <w:spacing w:val="-2"/>
        </w:rPr>
        <w:t xml:space="preserve"> </w:t>
      </w:r>
      <w:r>
        <w:t>research</w:t>
      </w:r>
      <w:r>
        <w:rPr>
          <w:spacing w:val="-3"/>
        </w:rPr>
        <w:t xml:space="preserve"> </w:t>
      </w:r>
      <w:r>
        <w:t>is</w:t>
      </w:r>
      <w:r>
        <w:rPr>
          <w:spacing w:val="-3"/>
        </w:rPr>
        <w:t xml:space="preserve"> </w:t>
      </w:r>
      <w:r>
        <w:t>useful</w:t>
      </w:r>
      <w:r>
        <w:rPr>
          <w:spacing w:val="-3"/>
        </w:rPr>
        <w:t xml:space="preserve"> </w:t>
      </w:r>
      <w:r>
        <w:t>for</w:t>
      </w:r>
      <w:r>
        <w:rPr>
          <w:spacing w:val="-3"/>
        </w:rPr>
        <w:t xml:space="preserve"> </w:t>
      </w:r>
      <w:r>
        <w:t>questions</w:t>
      </w:r>
      <w:r>
        <w:rPr>
          <w:spacing w:val="-3"/>
        </w:rPr>
        <w:t xml:space="preserve"> </w:t>
      </w:r>
      <w:r>
        <w:t>that</w:t>
      </w:r>
      <w:r>
        <w:rPr>
          <w:spacing w:val="-2"/>
        </w:rPr>
        <w:t xml:space="preserve"> </w:t>
      </w:r>
      <w:r>
        <w:t>can</w:t>
      </w:r>
      <w:r>
        <w:rPr>
          <w:spacing w:val="-3"/>
        </w:rPr>
        <w:t xml:space="preserve"> </w:t>
      </w:r>
      <w:r>
        <w:t>be</w:t>
      </w:r>
      <w:r>
        <w:rPr>
          <w:spacing w:val="-3"/>
        </w:rPr>
        <w:t xml:space="preserve"> </w:t>
      </w:r>
      <w:r>
        <w:t>answered</w:t>
      </w:r>
      <w:r>
        <w:rPr>
          <w:spacing w:val="-2"/>
        </w:rPr>
        <w:t xml:space="preserve"> </w:t>
      </w:r>
      <w:r>
        <w:t>through</w:t>
      </w:r>
      <w:r>
        <w:rPr>
          <w:spacing w:val="-3"/>
        </w:rPr>
        <w:t xml:space="preserve"> </w:t>
      </w:r>
      <w:r>
        <w:t>asking</w:t>
      </w:r>
      <w:r>
        <w:rPr>
          <w:spacing w:val="-3"/>
        </w:rPr>
        <w:t xml:space="preserve"> </w:t>
      </w:r>
      <w:r>
        <w:t>others</w:t>
      </w:r>
      <w:r>
        <w:rPr>
          <w:spacing w:val="-3"/>
        </w:rPr>
        <w:t xml:space="preserve"> </w:t>
      </w:r>
      <w:r>
        <w:t>and direct observation:</w:t>
      </w:r>
    </w:p>
    <w:p w14:paraId="6983FB9B" w14:textId="77777777" w:rsidR="00000000" w:rsidRDefault="00000000">
      <w:pPr>
        <w:pStyle w:val="BodyText"/>
        <w:kinsoku w:val="0"/>
        <w:overflowPunct w:val="0"/>
        <w:spacing w:before="181"/>
        <w:ind w:left="840" w:right="431"/>
      </w:pPr>
      <w:r>
        <w:t>[P]rimary research is particularly useful when you want to learn about a problem that does not have a wealth of published information. This may be because the problem is a recent event</w:t>
      </w:r>
      <w:r>
        <w:rPr>
          <w:spacing w:val="-4"/>
        </w:rPr>
        <w:t xml:space="preserve"> </w:t>
      </w:r>
      <w:r>
        <w:t>or</w:t>
      </w:r>
      <w:r>
        <w:rPr>
          <w:spacing w:val="-3"/>
        </w:rPr>
        <w:t xml:space="preserve"> </w:t>
      </w:r>
      <w:r>
        <w:t>it</w:t>
      </w:r>
      <w:r>
        <w:rPr>
          <w:spacing w:val="-4"/>
        </w:rPr>
        <w:t xml:space="preserve"> </w:t>
      </w:r>
      <w:r>
        <w:t>is</w:t>
      </w:r>
      <w:r>
        <w:rPr>
          <w:spacing w:val="-1"/>
        </w:rPr>
        <w:t xml:space="preserve"> </w:t>
      </w:r>
      <w:r>
        <w:t>something</w:t>
      </w:r>
      <w:r>
        <w:rPr>
          <w:spacing w:val="-3"/>
        </w:rPr>
        <w:t xml:space="preserve"> </w:t>
      </w:r>
      <w:r>
        <w:t>not</w:t>
      </w:r>
      <w:r>
        <w:rPr>
          <w:spacing w:val="-4"/>
        </w:rPr>
        <w:t xml:space="preserve"> </w:t>
      </w:r>
      <w:r>
        <w:t>commonly</w:t>
      </w:r>
      <w:r>
        <w:rPr>
          <w:spacing w:val="-4"/>
        </w:rPr>
        <w:t xml:space="preserve"> </w:t>
      </w:r>
      <w:r>
        <w:t>studied.</w:t>
      </w:r>
      <w:r>
        <w:rPr>
          <w:spacing w:val="-3"/>
        </w:rPr>
        <w:t xml:space="preserve"> </w:t>
      </w:r>
      <w:r>
        <w:t>For</w:t>
      </w:r>
      <w:r>
        <w:rPr>
          <w:spacing w:val="-4"/>
        </w:rPr>
        <w:t xml:space="preserve"> </w:t>
      </w:r>
      <w:r>
        <w:t>example,</w:t>
      </w:r>
      <w:r>
        <w:rPr>
          <w:spacing w:val="-2"/>
        </w:rPr>
        <w:t xml:space="preserve"> </w:t>
      </w:r>
      <w:r>
        <w:t>if</w:t>
      </w:r>
      <w:r>
        <w:rPr>
          <w:spacing w:val="-4"/>
        </w:rPr>
        <w:t xml:space="preserve"> </w:t>
      </w:r>
      <w:r>
        <w:t>you</w:t>
      </w:r>
      <w:r>
        <w:rPr>
          <w:spacing w:val="-4"/>
        </w:rPr>
        <w:t xml:space="preserve"> </w:t>
      </w:r>
      <w:r>
        <w:t>are</w:t>
      </w:r>
      <w:r>
        <w:rPr>
          <w:spacing w:val="-4"/>
        </w:rPr>
        <w:t xml:space="preserve"> </w:t>
      </w:r>
      <w:r>
        <w:t>designing</w:t>
      </w:r>
      <w:r>
        <w:rPr>
          <w:spacing w:val="-4"/>
        </w:rPr>
        <w:t xml:space="preserve"> </w:t>
      </w:r>
      <w:r>
        <w:t>a</w:t>
      </w:r>
      <w:r>
        <w:rPr>
          <w:spacing w:val="-2"/>
        </w:rPr>
        <w:t xml:space="preserve"> </w:t>
      </w:r>
      <w:r>
        <w:t>device</w:t>
      </w:r>
      <w:r>
        <w:rPr>
          <w:spacing w:val="-3"/>
        </w:rPr>
        <w:t xml:space="preserve"> </w:t>
      </w:r>
      <w:r>
        <w:t>for a particular user with carpal tunnel syndrome, which is a condition that affects people in different ways, you may not know exactly how this condition affects this user. You’ll want to collect data about this user directly, perhaps through observation or interview. Or if you’re</w:t>
      </w:r>
    </w:p>
    <w:p w14:paraId="0758676B" w14:textId="77777777" w:rsidR="00000000" w:rsidRDefault="00000000">
      <w:pPr>
        <w:pStyle w:val="BodyText"/>
        <w:kinsoku w:val="0"/>
        <w:overflowPunct w:val="0"/>
        <w:spacing w:before="181"/>
        <w:ind w:left="840" w:right="431"/>
        <w:sectPr w:rsidR="00000000">
          <w:pgSz w:w="12240" w:h="15840"/>
          <w:pgMar w:top="1440" w:right="1300" w:bottom="1260" w:left="1320" w:header="0" w:footer="1078" w:gutter="0"/>
          <w:cols w:space="720"/>
          <w:noEndnote/>
        </w:sectPr>
      </w:pPr>
    </w:p>
    <w:p w14:paraId="65841BE1" w14:textId="77777777" w:rsidR="00000000" w:rsidRDefault="00000000">
      <w:pPr>
        <w:pStyle w:val="BodyText"/>
        <w:kinsoku w:val="0"/>
        <w:overflowPunct w:val="0"/>
        <w:spacing w:before="40"/>
        <w:ind w:left="840" w:right="583"/>
        <w:jc w:val="both"/>
      </w:pPr>
      <w:r>
        <w:lastRenderedPageBreak/>
        <w:t>developing</w:t>
      </w:r>
      <w:r>
        <w:rPr>
          <w:spacing w:val="-1"/>
        </w:rPr>
        <w:t xml:space="preserve"> </w:t>
      </w:r>
      <w:r>
        <w:t>a website</w:t>
      </w:r>
      <w:r>
        <w:rPr>
          <w:spacing w:val="-2"/>
        </w:rPr>
        <w:t xml:space="preserve"> </w:t>
      </w:r>
      <w:r>
        <w:t>for</w:t>
      </w:r>
      <w:r>
        <w:rPr>
          <w:spacing w:val="-1"/>
        </w:rPr>
        <w:t xml:space="preserve"> </w:t>
      </w:r>
      <w:r>
        <w:t>teachers</w:t>
      </w:r>
      <w:r>
        <w:rPr>
          <w:spacing w:val="-2"/>
        </w:rPr>
        <w:t xml:space="preserve"> </w:t>
      </w:r>
      <w:r>
        <w:t>who are</w:t>
      </w:r>
      <w:r>
        <w:rPr>
          <w:spacing w:val="-2"/>
        </w:rPr>
        <w:t xml:space="preserve"> </w:t>
      </w:r>
      <w:r>
        <w:t>required</w:t>
      </w:r>
      <w:r>
        <w:rPr>
          <w:spacing w:val="-1"/>
        </w:rPr>
        <w:t xml:space="preserve"> </w:t>
      </w:r>
      <w:r>
        <w:t>to</w:t>
      </w:r>
      <w:r>
        <w:rPr>
          <w:spacing w:val="-1"/>
        </w:rPr>
        <w:t xml:space="preserve"> </w:t>
      </w:r>
      <w:r>
        <w:t>teach</w:t>
      </w:r>
      <w:r>
        <w:rPr>
          <w:spacing w:val="-2"/>
        </w:rPr>
        <w:t xml:space="preserve"> </w:t>
      </w:r>
      <w:r>
        <w:t>online</w:t>
      </w:r>
      <w:r>
        <w:rPr>
          <w:spacing w:val="-2"/>
        </w:rPr>
        <w:t xml:space="preserve"> </w:t>
      </w:r>
      <w:r>
        <w:t>during</w:t>
      </w:r>
      <w:r>
        <w:rPr>
          <w:spacing w:val="-1"/>
        </w:rPr>
        <w:t xml:space="preserve"> </w:t>
      </w:r>
      <w:r>
        <w:t>a</w:t>
      </w:r>
      <w:r>
        <w:rPr>
          <w:spacing w:val="-2"/>
        </w:rPr>
        <w:t xml:space="preserve"> </w:t>
      </w:r>
      <w:r>
        <w:t>pandemic,</w:t>
      </w:r>
      <w:r>
        <w:rPr>
          <w:spacing w:val="-2"/>
        </w:rPr>
        <w:t xml:space="preserve"> </w:t>
      </w:r>
      <w:r>
        <w:t>and you’d</w:t>
      </w:r>
      <w:r>
        <w:rPr>
          <w:spacing w:val="-4"/>
        </w:rPr>
        <w:t xml:space="preserve"> </w:t>
      </w:r>
      <w:r>
        <w:t>like</w:t>
      </w:r>
      <w:r>
        <w:rPr>
          <w:spacing w:val="-3"/>
        </w:rPr>
        <w:t xml:space="preserve"> </w:t>
      </w:r>
      <w:r>
        <w:t>to</w:t>
      </w:r>
      <w:r>
        <w:rPr>
          <w:spacing w:val="-3"/>
        </w:rPr>
        <w:t xml:space="preserve"> </w:t>
      </w:r>
      <w:r>
        <w:t>include</w:t>
      </w:r>
      <w:r>
        <w:rPr>
          <w:spacing w:val="-4"/>
        </w:rPr>
        <w:t xml:space="preserve"> </w:t>
      </w:r>
      <w:r>
        <w:t>information</w:t>
      </w:r>
      <w:r>
        <w:rPr>
          <w:spacing w:val="-4"/>
        </w:rPr>
        <w:t xml:space="preserve"> </w:t>
      </w:r>
      <w:r>
        <w:t>about</w:t>
      </w:r>
      <w:r>
        <w:rPr>
          <w:spacing w:val="-3"/>
        </w:rPr>
        <w:t xml:space="preserve"> </w:t>
      </w:r>
      <w:r>
        <w:t>developing</w:t>
      </w:r>
      <w:r>
        <w:rPr>
          <w:spacing w:val="-4"/>
        </w:rPr>
        <w:t xml:space="preserve"> </w:t>
      </w:r>
      <w:r>
        <w:t>lesson</w:t>
      </w:r>
      <w:r>
        <w:rPr>
          <w:spacing w:val="-4"/>
        </w:rPr>
        <w:t xml:space="preserve"> </w:t>
      </w:r>
      <w:r>
        <w:t>plans,</w:t>
      </w:r>
      <w:r>
        <w:rPr>
          <w:spacing w:val="-4"/>
        </w:rPr>
        <w:t xml:space="preserve"> </w:t>
      </w:r>
      <w:r>
        <w:t>you</w:t>
      </w:r>
      <w:r>
        <w:rPr>
          <w:spacing w:val="-4"/>
        </w:rPr>
        <w:t xml:space="preserve"> </w:t>
      </w:r>
      <w:r>
        <w:t>might</w:t>
      </w:r>
      <w:r>
        <w:rPr>
          <w:spacing w:val="-4"/>
        </w:rPr>
        <w:t xml:space="preserve"> </w:t>
      </w:r>
      <w:r>
        <w:t>want</w:t>
      </w:r>
      <w:r>
        <w:rPr>
          <w:spacing w:val="-3"/>
        </w:rPr>
        <w:t xml:space="preserve"> </w:t>
      </w:r>
      <w:r>
        <w:t>to</w:t>
      </w:r>
      <w:r>
        <w:rPr>
          <w:spacing w:val="-3"/>
        </w:rPr>
        <w:t xml:space="preserve"> </w:t>
      </w:r>
      <w:r>
        <w:t>survey</w:t>
      </w:r>
      <w:r>
        <w:rPr>
          <w:spacing w:val="-4"/>
        </w:rPr>
        <w:t xml:space="preserve"> </w:t>
      </w:r>
      <w:r>
        <w:t>a population of teachers to determine what information they’d find most necessary. [3]</w:t>
      </w:r>
    </w:p>
    <w:p w14:paraId="182E86CB" w14:textId="77777777" w:rsidR="00000000" w:rsidRDefault="00000000">
      <w:pPr>
        <w:pStyle w:val="Heading4"/>
        <w:kinsoku w:val="0"/>
        <w:overflowPunct w:val="0"/>
        <w:spacing w:before="180"/>
        <w:rPr>
          <w:spacing w:val="-2"/>
        </w:rPr>
      </w:pPr>
      <w:bookmarkStart w:id="15" w:name="Narrowing your topic"/>
      <w:bookmarkEnd w:id="15"/>
      <w:r>
        <w:t>Narrowing</w:t>
      </w:r>
      <w:r>
        <w:rPr>
          <w:spacing w:val="-11"/>
        </w:rPr>
        <w:t xml:space="preserve"> </w:t>
      </w:r>
      <w:r>
        <w:t>your</w:t>
      </w:r>
      <w:r>
        <w:rPr>
          <w:spacing w:val="-10"/>
        </w:rPr>
        <w:t xml:space="preserve"> </w:t>
      </w:r>
      <w:r>
        <w:rPr>
          <w:spacing w:val="-2"/>
        </w:rPr>
        <w:t>topic</w:t>
      </w:r>
    </w:p>
    <w:p w14:paraId="4BF5DD7B" w14:textId="77777777" w:rsidR="00000000" w:rsidRDefault="00000000">
      <w:pPr>
        <w:pStyle w:val="BodyText"/>
        <w:kinsoku w:val="0"/>
        <w:overflowPunct w:val="0"/>
        <w:spacing w:before="160"/>
        <w:ind w:right="202"/>
      </w:pPr>
      <w:r>
        <w:t>Just like the writing process, you should start your primary research process with secondary (library) research</w:t>
      </w:r>
      <w:r>
        <w:rPr>
          <w:spacing w:val="-3"/>
        </w:rPr>
        <w:t xml:space="preserve"> </w:t>
      </w:r>
      <w:r>
        <w:t>to</w:t>
      </w:r>
      <w:r>
        <w:rPr>
          <w:spacing w:val="-1"/>
        </w:rPr>
        <w:t xml:space="preserve"> </w:t>
      </w:r>
      <w:r>
        <w:t>learn</w:t>
      </w:r>
      <w:r>
        <w:rPr>
          <w:spacing w:val="-3"/>
        </w:rPr>
        <w:t xml:space="preserve"> </w:t>
      </w:r>
      <w:r>
        <w:t>more</w:t>
      </w:r>
      <w:r>
        <w:rPr>
          <w:spacing w:val="-3"/>
        </w:rPr>
        <w:t xml:space="preserve"> </w:t>
      </w:r>
      <w:r>
        <w:t>about</w:t>
      </w:r>
      <w:r>
        <w:rPr>
          <w:spacing w:val="-3"/>
        </w:rPr>
        <w:t xml:space="preserve"> </w:t>
      </w:r>
      <w:r>
        <w:t>what</w:t>
      </w:r>
      <w:r>
        <w:rPr>
          <w:spacing w:val="-3"/>
        </w:rPr>
        <w:t xml:space="preserve"> </w:t>
      </w:r>
      <w:r>
        <w:t>is</w:t>
      </w:r>
      <w:r>
        <w:rPr>
          <w:spacing w:val="-3"/>
        </w:rPr>
        <w:t xml:space="preserve"> </w:t>
      </w:r>
      <w:r>
        <w:t>already</w:t>
      </w:r>
      <w:r>
        <w:rPr>
          <w:spacing w:val="-3"/>
        </w:rPr>
        <w:t xml:space="preserve"> </w:t>
      </w:r>
      <w:r>
        <w:t>known</w:t>
      </w:r>
      <w:r>
        <w:rPr>
          <w:spacing w:val="-1"/>
        </w:rPr>
        <w:t xml:space="preserve"> </w:t>
      </w:r>
      <w:r>
        <w:t>and</w:t>
      </w:r>
      <w:r>
        <w:rPr>
          <w:spacing w:val="-3"/>
        </w:rPr>
        <w:t xml:space="preserve"> </w:t>
      </w:r>
      <w:r>
        <w:t>what</w:t>
      </w:r>
      <w:r>
        <w:rPr>
          <w:spacing w:val="-2"/>
        </w:rPr>
        <w:t xml:space="preserve"> </w:t>
      </w:r>
      <w:r>
        <w:t>gaps</w:t>
      </w:r>
      <w:r>
        <w:rPr>
          <w:spacing w:val="-3"/>
        </w:rPr>
        <w:t xml:space="preserve"> </w:t>
      </w:r>
      <w:r>
        <w:t>you</w:t>
      </w:r>
      <w:r>
        <w:rPr>
          <w:spacing w:val="-3"/>
        </w:rPr>
        <w:t xml:space="preserve"> </w:t>
      </w:r>
      <w:r>
        <w:t>need</w:t>
      </w:r>
      <w:r>
        <w:rPr>
          <w:spacing w:val="-3"/>
        </w:rPr>
        <w:t xml:space="preserve"> </w:t>
      </w:r>
      <w:r>
        <w:t>to</w:t>
      </w:r>
      <w:r>
        <w:rPr>
          <w:spacing w:val="-1"/>
        </w:rPr>
        <w:t xml:space="preserve"> </w:t>
      </w:r>
      <w:r>
        <w:t>fill</w:t>
      </w:r>
      <w:r>
        <w:rPr>
          <w:spacing w:val="-3"/>
        </w:rPr>
        <w:t xml:space="preserve"> </w:t>
      </w:r>
      <w:r>
        <w:t>with</w:t>
      </w:r>
      <w:r>
        <w:rPr>
          <w:spacing w:val="-3"/>
        </w:rPr>
        <w:t xml:space="preserve"> </w:t>
      </w:r>
      <w:r>
        <w:t>your own</w:t>
      </w:r>
      <w:r>
        <w:rPr>
          <w:spacing w:val="-3"/>
        </w:rPr>
        <w:t xml:space="preserve"> </w:t>
      </w:r>
      <w:r>
        <w:t>data. As you learn more about the topic, you can narrow down your interest area and eventually develop a research question or hypothesis, just as you would with a secondary research paper.</w:t>
      </w:r>
    </w:p>
    <w:p w14:paraId="323E9951" w14:textId="77777777" w:rsidR="00000000" w:rsidRDefault="00000000">
      <w:pPr>
        <w:pStyle w:val="Heading4"/>
        <w:kinsoku w:val="0"/>
        <w:overflowPunct w:val="0"/>
        <w:rPr>
          <w:spacing w:val="-2"/>
        </w:rPr>
      </w:pPr>
      <w:bookmarkStart w:id="16" w:name="Developing research questions or hypothe"/>
      <w:bookmarkEnd w:id="16"/>
      <w:r>
        <w:t>Developing</w:t>
      </w:r>
      <w:r>
        <w:rPr>
          <w:spacing w:val="-13"/>
        </w:rPr>
        <w:t xml:space="preserve"> </w:t>
      </w:r>
      <w:r>
        <w:t>research</w:t>
      </w:r>
      <w:r>
        <w:rPr>
          <w:spacing w:val="-10"/>
        </w:rPr>
        <w:t xml:space="preserve"> </w:t>
      </w:r>
      <w:r>
        <w:t>questions</w:t>
      </w:r>
      <w:r>
        <w:rPr>
          <w:spacing w:val="-10"/>
        </w:rPr>
        <w:t xml:space="preserve"> </w:t>
      </w:r>
      <w:r>
        <w:t>or</w:t>
      </w:r>
      <w:r>
        <w:rPr>
          <w:spacing w:val="-10"/>
        </w:rPr>
        <w:t xml:space="preserve"> </w:t>
      </w:r>
      <w:r>
        <w:rPr>
          <w:spacing w:val="-2"/>
        </w:rPr>
        <w:t>hypotheses</w:t>
      </w:r>
    </w:p>
    <w:p w14:paraId="268C85E7" w14:textId="77777777" w:rsidR="00000000" w:rsidRDefault="00000000">
      <w:pPr>
        <w:pStyle w:val="BodyText"/>
        <w:kinsoku w:val="0"/>
        <w:overflowPunct w:val="0"/>
        <w:spacing w:before="160"/>
        <w:ind w:right="202"/>
      </w:pPr>
      <w:r>
        <w:t xml:space="preserve">As John Stuart Mill describes in his book, </w:t>
      </w:r>
      <w:r>
        <w:rPr>
          <w:i/>
          <w:iCs/>
        </w:rPr>
        <w:t>Philosophy of the Scientific Method</w:t>
      </w:r>
      <w:r>
        <w:t xml:space="preserve">, primary research can use both </w:t>
      </w:r>
      <w:r>
        <w:rPr>
          <w:i/>
          <w:iCs/>
        </w:rPr>
        <w:t xml:space="preserve">inductive </w:t>
      </w:r>
      <w:r>
        <w:t xml:space="preserve">and </w:t>
      </w:r>
      <w:r>
        <w:rPr>
          <w:i/>
          <w:iCs/>
        </w:rPr>
        <w:t xml:space="preserve">deductive </w:t>
      </w:r>
      <w:r>
        <w:t xml:space="preserve">approaches, and the type of approach is usually based on the field of inquiry. Some fields use </w:t>
      </w:r>
      <w:r>
        <w:rPr>
          <w:i/>
          <w:iCs/>
        </w:rPr>
        <w:t xml:space="preserve">deductive reasoning, </w:t>
      </w:r>
      <w:r>
        <w:t>where researchers start with a hypothesis or general conclusion</w:t>
      </w:r>
      <w:r>
        <w:rPr>
          <w:spacing w:val="-3"/>
        </w:rPr>
        <w:t xml:space="preserve"> </w:t>
      </w:r>
      <w:r>
        <w:t>and</w:t>
      </w:r>
      <w:r>
        <w:rPr>
          <w:spacing w:val="-4"/>
        </w:rPr>
        <w:t xml:space="preserve"> </w:t>
      </w:r>
      <w:r>
        <w:t>then</w:t>
      </w:r>
      <w:r>
        <w:rPr>
          <w:spacing w:val="-3"/>
        </w:rPr>
        <w:t xml:space="preserve"> </w:t>
      </w:r>
      <w:r>
        <w:t>collect</w:t>
      </w:r>
      <w:r>
        <w:rPr>
          <w:spacing w:val="-3"/>
        </w:rPr>
        <w:t xml:space="preserve"> </w:t>
      </w:r>
      <w:r>
        <w:t>specific</w:t>
      </w:r>
      <w:r>
        <w:rPr>
          <w:spacing w:val="-3"/>
        </w:rPr>
        <w:t xml:space="preserve"> </w:t>
      </w:r>
      <w:r>
        <w:t>data</w:t>
      </w:r>
      <w:r>
        <w:rPr>
          <w:spacing w:val="-2"/>
        </w:rPr>
        <w:t xml:space="preserve"> </w:t>
      </w:r>
      <w:r>
        <w:t>to</w:t>
      </w:r>
      <w:r>
        <w:rPr>
          <w:spacing w:val="-3"/>
        </w:rPr>
        <w:t xml:space="preserve"> </w:t>
      </w:r>
      <w:r>
        <w:t>support</w:t>
      </w:r>
      <w:r>
        <w:rPr>
          <w:spacing w:val="-3"/>
        </w:rPr>
        <w:t xml:space="preserve"> </w:t>
      </w:r>
      <w:r>
        <w:t>or</w:t>
      </w:r>
      <w:r>
        <w:rPr>
          <w:spacing w:val="-4"/>
        </w:rPr>
        <w:t xml:space="preserve"> </w:t>
      </w:r>
      <w:r>
        <w:t>refute</w:t>
      </w:r>
      <w:r>
        <w:rPr>
          <w:spacing w:val="-3"/>
        </w:rPr>
        <w:t xml:space="preserve"> </w:t>
      </w:r>
      <w:r>
        <w:t>their</w:t>
      </w:r>
      <w:r>
        <w:rPr>
          <w:spacing w:val="-3"/>
        </w:rPr>
        <w:t xml:space="preserve"> </w:t>
      </w:r>
      <w:r>
        <w:t>hypothesis.</w:t>
      </w:r>
      <w:r>
        <w:rPr>
          <w:spacing w:val="-3"/>
        </w:rPr>
        <w:t xml:space="preserve"> </w:t>
      </w:r>
      <w:r>
        <w:t>Other</w:t>
      </w:r>
      <w:r>
        <w:rPr>
          <w:spacing w:val="-4"/>
        </w:rPr>
        <w:t xml:space="preserve"> </w:t>
      </w:r>
      <w:r>
        <w:t>fields</w:t>
      </w:r>
      <w:r>
        <w:rPr>
          <w:spacing w:val="-4"/>
        </w:rPr>
        <w:t xml:space="preserve"> </w:t>
      </w:r>
      <w:r>
        <w:t>use</w:t>
      </w:r>
      <w:r>
        <w:rPr>
          <w:spacing w:val="-4"/>
        </w:rPr>
        <w:t xml:space="preserve"> </w:t>
      </w:r>
      <w:r>
        <w:rPr>
          <w:i/>
          <w:iCs/>
        </w:rPr>
        <w:t xml:space="preserve">inductive reasoning, </w:t>
      </w:r>
      <w:r>
        <w:t>where researchers start with a question and collect information that eventually leads to a conclusion. [2]</w:t>
      </w:r>
    </w:p>
    <w:p w14:paraId="77F9C1B6" w14:textId="77777777" w:rsidR="00000000" w:rsidRDefault="00000000">
      <w:pPr>
        <w:pStyle w:val="BodyText"/>
        <w:kinsoku w:val="0"/>
        <w:overflowPunct w:val="0"/>
        <w:spacing w:before="201"/>
        <w:ind w:right="202"/>
      </w:pPr>
      <w:r>
        <w:t>Once</w:t>
      </w:r>
      <w:r>
        <w:rPr>
          <w:spacing w:val="-2"/>
        </w:rPr>
        <w:t xml:space="preserve"> </w:t>
      </w:r>
      <w:r>
        <w:t>you</w:t>
      </w:r>
      <w:r>
        <w:rPr>
          <w:spacing w:val="-2"/>
        </w:rPr>
        <w:t xml:space="preserve"> </w:t>
      </w:r>
      <w:r>
        <w:t>have</w:t>
      </w:r>
      <w:r>
        <w:rPr>
          <w:spacing w:val="-3"/>
        </w:rPr>
        <w:t xml:space="preserve"> </w:t>
      </w:r>
      <w:r>
        <w:t>spent</w:t>
      </w:r>
      <w:r>
        <w:rPr>
          <w:spacing w:val="-3"/>
        </w:rPr>
        <w:t xml:space="preserve"> </w:t>
      </w:r>
      <w:r>
        <w:t>some</w:t>
      </w:r>
      <w:r>
        <w:rPr>
          <w:spacing w:val="-2"/>
        </w:rPr>
        <w:t xml:space="preserve"> </w:t>
      </w:r>
      <w:r>
        <w:t>time</w:t>
      </w:r>
      <w:r>
        <w:rPr>
          <w:spacing w:val="-3"/>
        </w:rPr>
        <w:t xml:space="preserve"> </w:t>
      </w:r>
      <w:r>
        <w:t>reviewing</w:t>
      </w:r>
      <w:r>
        <w:rPr>
          <w:spacing w:val="-3"/>
        </w:rPr>
        <w:t xml:space="preserve"> </w:t>
      </w:r>
      <w:r>
        <w:t>the</w:t>
      </w:r>
      <w:r>
        <w:rPr>
          <w:spacing w:val="-3"/>
        </w:rPr>
        <w:t xml:space="preserve"> </w:t>
      </w:r>
      <w:r>
        <w:t>secondary</w:t>
      </w:r>
      <w:r>
        <w:rPr>
          <w:spacing w:val="-3"/>
        </w:rPr>
        <w:t xml:space="preserve"> </w:t>
      </w:r>
      <w:r>
        <w:t>research</w:t>
      </w:r>
      <w:r>
        <w:rPr>
          <w:spacing w:val="-2"/>
        </w:rPr>
        <w:t xml:space="preserve"> </w:t>
      </w:r>
      <w:r>
        <w:t>on</w:t>
      </w:r>
      <w:r>
        <w:rPr>
          <w:spacing w:val="-3"/>
        </w:rPr>
        <w:t xml:space="preserve"> </w:t>
      </w:r>
      <w:r>
        <w:t>your</w:t>
      </w:r>
      <w:r>
        <w:rPr>
          <w:spacing w:val="-2"/>
        </w:rPr>
        <w:t xml:space="preserve"> </w:t>
      </w:r>
      <w:r>
        <w:t>topic,</w:t>
      </w:r>
      <w:r>
        <w:rPr>
          <w:spacing w:val="-3"/>
        </w:rPr>
        <w:t xml:space="preserve"> </w:t>
      </w:r>
      <w:r>
        <w:t>you</w:t>
      </w:r>
      <w:r>
        <w:rPr>
          <w:spacing w:val="-3"/>
        </w:rPr>
        <w:t xml:space="preserve"> </w:t>
      </w:r>
      <w:r>
        <w:t>are</w:t>
      </w:r>
      <w:r>
        <w:rPr>
          <w:spacing w:val="-2"/>
        </w:rPr>
        <w:t xml:space="preserve"> </w:t>
      </w:r>
      <w:r>
        <w:t>ready</w:t>
      </w:r>
      <w:r>
        <w:rPr>
          <w:spacing w:val="-3"/>
        </w:rPr>
        <w:t xml:space="preserve"> </w:t>
      </w:r>
      <w:r>
        <w:t>to</w:t>
      </w:r>
      <w:r>
        <w:rPr>
          <w:spacing w:val="-2"/>
        </w:rPr>
        <w:t xml:space="preserve"> </w:t>
      </w:r>
      <w:r>
        <w:t>write a</w:t>
      </w:r>
      <w:r>
        <w:rPr>
          <w:spacing w:val="-3"/>
        </w:rPr>
        <w:t xml:space="preserve"> </w:t>
      </w:r>
      <w:r>
        <w:t>primary</w:t>
      </w:r>
      <w:r>
        <w:rPr>
          <w:spacing w:val="-3"/>
        </w:rPr>
        <w:t xml:space="preserve"> </w:t>
      </w:r>
      <w:r>
        <w:t>research</w:t>
      </w:r>
      <w:r>
        <w:rPr>
          <w:spacing w:val="-2"/>
        </w:rPr>
        <w:t xml:space="preserve"> </w:t>
      </w:r>
      <w:r>
        <w:t>question</w:t>
      </w:r>
      <w:r>
        <w:rPr>
          <w:spacing w:val="-3"/>
        </w:rPr>
        <w:t xml:space="preserve"> </w:t>
      </w:r>
      <w:r>
        <w:t>or</w:t>
      </w:r>
      <w:r>
        <w:rPr>
          <w:spacing w:val="-3"/>
        </w:rPr>
        <w:t xml:space="preserve"> </w:t>
      </w:r>
      <w:r>
        <w:t>hypothesis.</w:t>
      </w:r>
      <w:r>
        <w:rPr>
          <w:spacing w:val="-3"/>
        </w:rPr>
        <w:t xml:space="preserve"> </w:t>
      </w:r>
      <w:r>
        <w:t>A</w:t>
      </w:r>
      <w:r>
        <w:rPr>
          <w:spacing w:val="-3"/>
        </w:rPr>
        <w:t xml:space="preserve"> </w:t>
      </w:r>
      <w:r>
        <w:t>research</w:t>
      </w:r>
      <w:r>
        <w:rPr>
          <w:spacing w:val="-3"/>
        </w:rPr>
        <w:t xml:space="preserve"> </w:t>
      </w:r>
      <w:r>
        <w:t>question</w:t>
      </w:r>
      <w:r>
        <w:rPr>
          <w:spacing w:val="-3"/>
        </w:rPr>
        <w:t xml:space="preserve"> </w:t>
      </w:r>
      <w:r>
        <w:t>or</w:t>
      </w:r>
      <w:r>
        <w:rPr>
          <w:spacing w:val="-2"/>
        </w:rPr>
        <w:t xml:space="preserve"> </w:t>
      </w:r>
      <w:r>
        <w:t>hypothesis</w:t>
      </w:r>
      <w:r>
        <w:rPr>
          <w:spacing w:val="-3"/>
        </w:rPr>
        <w:t xml:space="preserve"> </w:t>
      </w:r>
      <w:r>
        <w:t>should</w:t>
      </w:r>
      <w:r>
        <w:rPr>
          <w:spacing w:val="-3"/>
        </w:rPr>
        <w:t xml:space="preserve"> </w:t>
      </w:r>
      <w:r>
        <w:t>be</w:t>
      </w:r>
      <w:r>
        <w:rPr>
          <w:spacing w:val="-3"/>
        </w:rPr>
        <w:t xml:space="preserve"> </w:t>
      </w:r>
      <w:r>
        <w:t>something</w:t>
      </w:r>
      <w:r>
        <w:rPr>
          <w:spacing w:val="-3"/>
        </w:rPr>
        <w:t xml:space="preserve"> </w:t>
      </w:r>
      <w:r>
        <w:t>that is</w:t>
      </w:r>
      <w:r>
        <w:rPr>
          <w:spacing w:val="-1"/>
        </w:rPr>
        <w:t xml:space="preserve"> </w:t>
      </w:r>
      <w:r>
        <w:t>specific,</w:t>
      </w:r>
      <w:r>
        <w:rPr>
          <w:spacing w:val="-1"/>
        </w:rPr>
        <w:t xml:space="preserve"> </w:t>
      </w:r>
      <w:r>
        <w:t>narrow,</w:t>
      </w:r>
      <w:r>
        <w:rPr>
          <w:spacing w:val="-1"/>
        </w:rPr>
        <w:t xml:space="preserve"> </w:t>
      </w:r>
      <w:r>
        <w:t>and</w:t>
      </w:r>
      <w:r>
        <w:rPr>
          <w:spacing w:val="-1"/>
        </w:rPr>
        <w:t xml:space="preserve"> </w:t>
      </w:r>
      <w:r>
        <w:t>discoverable</w:t>
      </w:r>
      <w:r>
        <w:rPr>
          <w:spacing w:val="-1"/>
        </w:rPr>
        <w:t xml:space="preserve"> </w:t>
      </w:r>
      <w:r>
        <w:t>through</w:t>
      </w:r>
      <w:r>
        <w:rPr>
          <w:spacing w:val="-1"/>
        </w:rPr>
        <w:t xml:space="preserve"> </w:t>
      </w:r>
      <w:r>
        <w:t>primary research methods. Just like</w:t>
      </w:r>
      <w:r>
        <w:rPr>
          <w:spacing w:val="-1"/>
        </w:rPr>
        <w:t xml:space="preserve"> </w:t>
      </w:r>
      <w:r>
        <w:t>a</w:t>
      </w:r>
      <w:r>
        <w:rPr>
          <w:spacing w:val="-1"/>
        </w:rPr>
        <w:t xml:space="preserve"> </w:t>
      </w:r>
      <w:r>
        <w:t>thesis</w:t>
      </w:r>
      <w:r>
        <w:rPr>
          <w:spacing w:val="-1"/>
        </w:rPr>
        <w:t xml:space="preserve"> </w:t>
      </w:r>
      <w:r>
        <w:t>statement</w:t>
      </w:r>
      <w:r>
        <w:rPr>
          <w:spacing w:val="-1"/>
        </w:rPr>
        <w:t xml:space="preserve"> </w:t>
      </w:r>
      <w:r>
        <w:t>for a paper, if your research question or hypothesis is too broad, your research will be unfocused and your data will be difficult to analyze and write about. Here is a set of sample research questions:</w:t>
      </w:r>
    </w:p>
    <w:p w14:paraId="4389584E" w14:textId="77777777" w:rsidR="00000000" w:rsidRDefault="00000000">
      <w:pPr>
        <w:pStyle w:val="BodyText"/>
        <w:kinsoku w:val="0"/>
        <w:overflowPunct w:val="0"/>
        <w:ind w:left="840"/>
        <w:rPr>
          <w:spacing w:val="-2"/>
        </w:rPr>
      </w:pPr>
      <w:r>
        <w:rPr>
          <w:i/>
          <w:iCs/>
        </w:rPr>
        <w:t>Vague</w:t>
      </w:r>
      <w:r>
        <w:rPr>
          <w:i/>
          <w:iCs/>
          <w:spacing w:val="-7"/>
        </w:rPr>
        <w:t xml:space="preserve"> </w:t>
      </w:r>
      <w:r>
        <w:rPr>
          <w:i/>
          <w:iCs/>
        </w:rPr>
        <w:t>Research</w:t>
      </w:r>
      <w:r>
        <w:rPr>
          <w:i/>
          <w:iCs/>
          <w:spacing w:val="-8"/>
        </w:rPr>
        <w:t xml:space="preserve"> </w:t>
      </w:r>
      <w:r>
        <w:rPr>
          <w:i/>
          <w:iCs/>
        </w:rPr>
        <w:t>Question:</w:t>
      </w:r>
      <w:r>
        <w:rPr>
          <w:i/>
          <w:iCs/>
          <w:spacing w:val="-8"/>
        </w:rPr>
        <w:t xml:space="preserve"> </w:t>
      </w:r>
      <w:r>
        <w:t>What</w:t>
      </w:r>
      <w:r>
        <w:rPr>
          <w:spacing w:val="-8"/>
        </w:rPr>
        <w:t xml:space="preserve"> </w:t>
      </w:r>
      <w:r>
        <w:t>are</w:t>
      </w:r>
      <w:r>
        <w:rPr>
          <w:spacing w:val="-7"/>
        </w:rPr>
        <w:t xml:space="preserve"> </w:t>
      </w:r>
      <w:r>
        <w:t>the</w:t>
      </w:r>
      <w:r>
        <w:rPr>
          <w:spacing w:val="-7"/>
        </w:rPr>
        <w:t xml:space="preserve"> </w:t>
      </w:r>
      <w:r>
        <w:t>issues</w:t>
      </w:r>
      <w:r>
        <w:rPr>
          <w:spacing w:val="-7"/>
        </w:rPr>
        <w:t xml:space="preserve"> </w:t>
      </w:r>
      <w:r>
        <w:t>affecting</w:t>
      </w:r>
      <w:r>
        <w:rPr>
          <w:spacing w:val="-8"/>
        </w:rPr>
        <w:t xml:space="preserve"> </w:t>
      </w:r>
      <w:r>
        <w:t>people</w:t>
      </w:r>
      <w:r>
        <w:rPr>
          <w:spacing w:val="-8"/>
        </w:rPr>
        <w:t xml:space="preserve"> </w:t>
      </w:r>
      <w:r>
        <w:t>with</w:t>
      </w:r>
      <w:r>
        <w:rPr>
          <w:spacing w:val="-8"/>
        </w:rPr>
        <w:t xml:space="preserve"> </w:t>
      </w:r>
      <w:r>
        <w:t>carpal</w:t>
      </w:r>
      <w:r>
        <w:rPr>
          <w:spacing w:val="-6"/>
        </w:rPr>
        <w:t xml:space="preserve"> </w:t>
      </w:r>
      <w:r>
        <w:t>tunnel</w:t>
      </w:r>
      <w:r>
        <w:rPr>
          <w:spacing w:val="-8"/>
        </w:rPr>
        <w:t xml:space="preserve"> </w:t>
      </w:r>
      <w:r>
        <w:rPr>
          <w:spacing w:val="-2"/>
        </w:rPr>
        <w:t>syndrome?</w:t>
      </w:r>
    </w:p>
    <w:p w14:paraId="070D857A" w14:textId="77777777" w:rsidR="00000000" w:rsidRDefault="00000000">
      <w:pPr>
        <w:pStyle w:val="BodyText"/>
        <w:kinsoku w:val="0"/>
        <w:overflowPunct w:val="0"/>
        <w:spacing w:before="179"/>
        <w:ind w:left="840" w:right="151"/>
      </w:pPr>
      <w:r>
        <w:rPr>
          <w:i/>
          <w:iCs/>
        </w:rPr>
        <w:t>Revised</w:t>
      </w:r>
      <w:r>
        <w:rPr>
          <w:i/>
          <w:iCs/>
          <w:spacing w:val="-3"/>
        </w:rPr>
        <w:t xml:space="preserve"> </w:t>
      </w:r>
      <w:r>
        <w:rPr>
          <w:i/>
          <w:iCs/>
        </w:rPr>
        <w:t>Research</w:t>
      </w:r>
      <w:r>
        <w:rPr>
          <w:i/>
          <w:iCs/>
          <w:spacing w:val="-4"/>
        </w:rPr>
        <w:t xml:space="preserve"> </w:t>
      </w:r>
      <w:r>
        <w:rPr>
          <w:i/>
          <w:iCs/>
        </w:rPr>
        <w:t>Question:</w:t>
      </w:r>
      <w:r>
        <w:rPr>
          <w:i/>
          <w:iCs/>
          <w:spacing w:val="-4"/>
        </w:rPr>
        <w:t xml:space="preserve"> </w:t>
      </w:r>
      <w:r>
        <w:t>What</w:t>
      </w:r>
      <w:r>
        <w:rPr>
          <w:spacing w:val="-3"/>
        </w:rPr>
        <w:t xml:space="preserve"> </w:t>
      </w:r>
      <w:r>
        <w:t>muscles</w:t>
      </w:r>
      <w:r>
        <w:rPr>
          <w:spacing w:val="-4"/>
        </w:rPr>
        <w:t xml:space="preserve"> </w:t>
      </w:r>
      <w:r>
        <w:t>in</w:t>
      </w:r>
      <w:r>
        <w:rPr>
          <w:spacing w:val="-3"/>
        </w:rPr>
        <w:t xml:space="preserve"> </w:t>
      </w:r>
      <w:r>
        <w:t>the</w:t>
      </w:r>
      <w:r>
        <w:rPr>
          <w:spacing w:val="-4"/>
        </w:rPr>
        <w:t xml:space="preserve"> </w:t>
      </w:r>
      <w:r>
        <w:t>hand</w:t>
      </w:r>
      <w:r>
        <w:rPr>
          <w:spacing w:val="-4"/>
        </w:rPr>
        <w:t xml:space="preserve"> </w:t>
      </w:r>
      <w:r>
        <w:t>are</w:t>
      </w:r>
      <w:r>
        <w:rPr>
          <w:spacing w:val="-4"/>
        </w:rPr>
        <w:t xml:space="preserve"> </w:t>
      </w:r>
      <w:r>
        <w:t>specifically</w:t>
      </w:r>
      <w:r>
        <w:rPr>
          <w:spacing w:val="-4"/>
        </w:rPr>
        <w:t xml:space="preserve"> </w:t>
      </w:r>
      <w:r>
        <w:t>affected</w:t>
      </w:r>
      <w:r>
        <w:rPr>
          <w:spacing w:val="-3"/>
        </w:rPr>
        <w:t xml:space="preserve"> </w:t>
      </w:r>
      <w:r>
        <w:t>by</w:t>
      </w:r>
      <w:r>
        <w:rPr>
          <w:spacing w:val="-3"/>
        </w:rPr>
        <w:t xml:space="preserve"> </w:t>
      </w:r>
      <w:r>
        <w:t>carpal</w:t>
      </w:r>
      <w:r>
        <w:rPr>
          <w:spacing w:val="-4"/>
        </w:rPr>
        <w:t xml:space="preserve"> </w:t>
      </w:r>
      <w:r>
        <w:t>tunnel syndrome, and how does this affect people’s use of pencils and other writing implements?</w:t>
      </w:r>
    </w:p>
    <w:p w14:paraId="2CC64455" w14:textId="77777777" w:rsidR="00000000" w:rsidRDefault="00000000">
      <w:pPr>
        <w:pStyle w:val="BodyText"/>
        <w:kinsoku w:val="0"/>
        <w:overflowPunct w:val="0"/>
        <w:spacing w:before="241"/>
        <w:ind w:right="202"/>
      </w:pPr>
      <w:r>
        <w:t>The</w:t>
      </w:r>
      <w:r>
        <w:rPr>
          <w:spacing w:val="-1"/>
        </w:rPr>
        <w:t xml:space="preserve"> </w:t>
      </w:r>
      <w:r>
        <w:t>first research</w:t>
      </w:r>
      <w:r>
        <w:rPr>
          <w:spacing w:val="-1"/>
        </w:rPr>
        <w:t xml:space="preserve"> </w:t>
      </w:r>
      <w:r>
        <w:t>question above</w:t>
      </w:r>
      <w:r>
        <w:rPr>
          <w:spacing w:val="-1"/>
        </w:rPr>
        <w:t xml:space="preserve"> </w:t>
      </w:r>
      <w:r>
        <w:t>is</w:t>
      </w:r>
      <w:r>
        <w:rPr>
          <w:spacing w:val="-1"/>
        </w:rPr>
        <w:t xml:space="preserve"> </w:t>
      </w:r>
      <w:r>
        <w:t>too vague</w:t>
      </w:r>
      <w:r>
        <w:rPr>
          <w:spacing w:val="-1"/>
        </w:rPr>
        <w:t xml:space="preserve"> </w:t>
      </w:r>
      <w:r>
        <w:t>as</w:t>
      </w:r>
      <w:r>
        <w:rPr>
          <w:spacing w:val="-1"/>
        </w:rPr>
        <w:t xml:space="preserve"> </w:t>
      </w:r>
      <w:r>
        <w:t>to what</w:t>
      </w:r>
      <w:r>
        <w:rPr>
          <w:spacing w:val="-1"/>
        </w:rPr>
        <w:t xml:space="preserve"> </w:t>
      </w:r>
      <w:r>
        <w:t>specific issues</w:t>
      </w:r>
      <w:r>
        <w:rPr>
          <w:spacing w:val="-1"/>
        </w:rPr>
        <w:t xml:space="preserve"> </w:t>
      </w:r>
      <w:r>
        <w:t>the researcher</w:t>
      </w:r>
      <w:r>
        <w:rPr>
          <w:spacing w:val="-1"/>
        </w:rPr>
        <w:t xml:space="preserve"> </w:t>
      </w:r>
      <w:r>
        <w:t>is</w:t>
      </w:r>
      <w:r>
        <w:rPr>
          <w:spacing w:val="-1"/>
        </w:rPr>
        <w:t xml:space="preserve"> </w:t>
      </w:r>
      <w:r>
        <w:t>interested</w:t>
      </w:r>
      <w:r>
        <w:rPr>
          <w:spacing w:val="-1"/>
        </w:rPr>
        <w:t xml:space="preserve"> </w:t>
      </w:r>
      <w:r>
        <w:t>in, and</w:t>
      </w:r>
      <w:r>
        <w:rPr>
          <w:spacing w:val="-3"/>
        </w:rPr>
        <w:t xml:space="preserve"> </w:t>
      </w:r>
      <w:r>
        <w:t>how</w:t>
      </w:r>
      <w:r>
        <w:rPr>
          <w:spacing w:val="-2"/>
        </w:rPr>
        <w:t xml:space="preserve"> </w:t>
      </w:r>
      <w:r>
        <w:t>those</w:t>
      </w:r>
      <w:r>
        <w:rPr>
          <w:spacing w:val="-3"/>
        </w:rPr>
        <w:t xml:space="preserve"> </w:t>
      </w:r>
      <w:r>
        <w:t>issues</w:t>
      </w:r>
      <w:r>
        <w:rPr>
          <w:spacing w:val="-3"/>
        </w:rPr>
        <w:t xml:space="preserve"> </w:t>
      </w:r>
      <w:r>
        <w:t>relate</w:t>
      </w:r>
      <w:r>
        <w:rPr>
          <w:spacing w:val="-3"/>
        </w:rPr>
        <w:t xml:space="preserve"> </w:t>
      </w:r>
      <w:r>
        <w:t>to</w:t>
      </w:r>
      <w:r>
        <w:rPr>
          <w:spacing w:val="-1"/>
        </w:rPr>
        <w:t xml:space="preserve"> </w:t>
      </w:r>
      <w:r>
        <w:t>the</w:t>
      </w:r>
      <w:r>
        <w:rPr>
          <w:spacing w:val="-2"/>
        </w:rPr>
        <w:t xml:space="preserve"> </w:t>
      </w:r>
      <w:r>
        <w:t>device</w:t>
      </w:r>
      <w:r>
        <w:rPr>
          <w:spacing w:val="-3"/>
        </w:rPr>
        <w:t xml:space="preserve"> </w:t>
      </w:r>
      <w:r>
        <w:t>the</w:t>
      </w:r>
      <w:r>
        <w:rPr>
          <w:spacing w:val="-3"/>
        </w:rPr>
        <w:t xml:space="preserve"> </w:t>
      </w:r>
      <w:r>
        <w:t>researcher</w:t>
      </w:r>
      <w:r>
        <w:rPr>
          <w:spacing w:val="-3"/>
        </w:rPr>
        <w:t xml:space="preserve"> </w:t>
      </w:r>
      <w:r>
        <w:t>is</w:t>
      </w:r>
      <w:r>
        <w:rPr>
          <w:spacing w:val="-3"/>
        </w:rPr>
        <w:t xml:space="preserve"> </w:t>
      </w:r>
      <w:r>
        <w:t>designing.</w:t>
      </w:r>
      <w:r>
        <w:rPr>
          <w:spacing w:val="-2"/>
        </w:rPr>
        <w:t xml:space="preserve"> </w:t>
      </w:r>
      <w:r>
        <w:t>The</w:t>
      </w:r>
      <w:r>
        <w:rPr>
          <w:spacing w:val="-2"/>
        </w:rPr>
        <w:t xml:space="preserve"> </w:t>
      </w:r>
      <w:r>
        <w:t>vague</w:t>
      </w:r>
      <w:r>
        <w:rPr>
          <w:spacing w:val="-3"/>
        </w:rPr>
        <w:t xml:space="preserve"> </w:t>
      </w:r>
      <w:r>
        <w:t>research</w:t>
      </w:r>
      <w:r>
        <w:rPr>
          <w:spacing w:val="-2"/>
        </w:rPr>
        <w:t xml:space="preserve"> </w:t>
      </w:r>
      <w:r>
        <w:t>question</w:t>
      </w:r>
      <w:r>
        <w:rPr>
          <w:spacing w:val="-3"/>
        </w:rPr>
        <w:t xml:space="preserve"> </w:t>
      </w:r>
      <w:r>
        <w:t>was also too broad, covering too much ground for a single project. The revised question narrows down the topic</w:t>
      </w:r>
      <w:r>
        <w:rPr>
          <w:spacing w:val="-1"/>
        </w:rPr>
        <w:t xml:space="preserve"> </w:t>
      </w:r>
      <w:r>
        <w:t>to</w:t>
      </w:r>
      <w:r>
        <w:rPr>
          <w:spacing w:val="-1"/>
        </w:rPr>
        <w:t xml:space="preserve"> </w:t>
      </w:r>
      <w:r>
        <w:t>muscles</w:t>
      </w:r>
      <w:r>
        <w:rPr>
          <w:spacing w:val="-2"/>
        </w:rPr>
        <w:t xml:space="preserve"> </w:t>
      </w:r>
      <w:r>
        <w:t>in</w:t>
      </w:r>
      <w:r>
        <w:rPr>
          <w:spacing w:val="-1"/>
        </w:rPr>
        <w:t xml:space="preserve"> </w:t>
      </w:r>
      <w:r>
        <w:t>the</w:t>
      </w:r>
      <w:r>
        <w:rPr>
          <w:spacing w:val="-1"/>
        </w:rPr>
        <w:t xml:space="preserve"> </w:t>
      </w:r>
      <w:r>
        <w:t>hand</w:t>
      </w:r>
      <w:r>
        <w:rPr>
          <w:spacing w:val="-2"/>
        </w:rPr>
        <w:t xml:space="preserve"> </w:t>
      </w:r>
      <w:r>
        <w:t>and</w:t>
      </w:r>
      <w:r>
        <w:rPr>
          <w:spacing w:val="-1"/>
        </w:rPr>
        <w:t xml:space="preserve"> </w:t>
      </w:r>
      <w:r>
        <w:t>their</w:t>
      </w:r>
      <w:r>
        <w:rPr>
          <w:spacing w:val="-2"/>
        </w:rPr>
        <w:t xml:space="preserve"> </w:t>
      </w:r>
      <w:r>
        <w:t>effect</w:t>
      </w:r>
      <w:r>
        <w:rPr>
          <w:spacing w:val="-1"/>
        </w:rPr>
        <w:t xml:space="preserve"> </w:t>
      </w:r>
      <w:r>
        <w:t>on</w:t>
      </w:r>
      <w:r>
        <w:rPr>
          <w:spacing w:val="-2"/>
        </w:rPr>
        <w:t xml:space="preserve"> </w:t>
      </w:r>
      <w:r>
        <w:t>writing.</w:t>
      </w:r>
      <w:r>
        <w:rPr>
          <w:spacing w:val="-2"/>
        </w:rPr>
        <w:t xml:space="preserve"> </w:t>
      </w:r>
      <w:r>
        <w:t>The</w:t>
      </w:r>
      <w:r>
        <w:rPr>
          <w:spacing w:val="-2"/>
        </w:rPr>
        <w:t xml:space="preserve"> </w:t>
      </w:r>
      <w:r>
        <w:t>research</w:t>
      </w:r>
      <w:r>
        <w:rPr>
          <w:spacing w:val="-1"/>
        </w:rPr>
        <w:t xml:space="preserve"> </w:t>
      </w:r>
      <w:r>
        <w:t>question</w:t>
      </w:r>
      <w:r>
        <w:rPr>
          <w:spacing w:val="-1"/>
        </w:rPr>
        <w:t xml:space="preserve"> </w:t>
      </w:r>
      <w:r>
        <w:t>could</w:t>
      </w:r>
      <w:r>
        <w:rPr>
          <w:spacing w:val="-2"/>
        </w:rPr>
        <w:t xml:space="preserve"> </w:t>
      </w:r>
      <w:r>
        <w:t>also</w:t>
      </w:r>
      <w:r>
        <w:rPr>
          <w:spacing w:val="-1"/>
        </w:rPr>
        <w:t xml:space="preserve"> </w:t>
      </w:r>
      <w:r>
        <w:t>be</w:t>
      </w:r>
      <w:r>
        <w:rPr>
          <w:spacing w:val="-1"/>
        </w:rPr>
        <w:t xml:space="preserve"> </w:t>
      </w:r>
      <w:r>
        <w:t>rephrased as a testable hypothesis using deductive reasoning: “Certain muscles in the hand, made weaker by carpal tunnel syndrome, have a direct effect on writing.”</w:t>
      </w:r>
    </w:p>
    <w:p w14:paraId="4D382E65" w14:textId="77777777" w:rsidR="00000000" w:rsidRDefault="00000000">
      <w:pPr>
        <w:pStyle w:val="BodyText"/>
        <w:kinsoku w:val="0"/>
        <w:overflowPunct w:val="0"/>
        <w:spacing w:before="199"/>
        <w:ind w:right="202"/>
      </w:pPr>
      <w:r>
        <w:t>A final step in working with a research question or hypothesis is determining what key terms you are using</w:t>
      </w:r>
      <w:r>
        <w:rPr>
          <w:spacing w:val="-3"/>
        </w:rPr>
        <w:t xml:space="preserve"> </w:t>
      </w:r>
      <w:r>
        <w:t>and</w:t>
      </w:r>
      <w:r>
        <w:rPr>
          <w:spacing w:val="-3"/>
        </w:rPr>
        <w:t xml:space="preserve"> </w:t>
      </w:r>
      <w:r>
        <w:t>how</w:t>
      </w:r>
      <w:r>
        <w:rPr>
          <w:spacing w:val="-3"/>
        </w:rPr>
        <w:t xml:space="preserve"> </w:t>
      </w:r>
      <w:r>
        <w:t>you</w:t>
      </w:r>
      <w:r>
        <w:rPr>
          <w:spacing w:val="-3"/>
        </w:rPr>
        <w:t xml:space="preserve"> </w:t>
      </w:r>
      <w:r>
        <w:t>will</w:t>
      </w:r>
      <w:r>
        <w:rPr>
          <w:spacing w:val="-2"/>
        </w:rPr>
        <w:t xml:space="preserve"> </w:t>
      </w:r>
      <w:r>
        <w:t>define</w:t>
      </w:r>
      <w:r>
        <w:rPr>
          <w:spacing w:val="-3"/>
        </w:rPr>
        <w:t xml:space="preserve"> </w:t>
      </w:r>
      <w:r>
        <w:t>them.</w:t>
      </w:r>
      <w:r>
        <w:rPr>
          <w:spacing w:val="-3"/>
        </w:rPr>
        <w:t xml:space="preserve"> </w:t>
      </w:r>
      <w:r>
        <w:t>Before</w:t>
      </w:r>
      <w:r>
        <w:rPr>
          <w:spacing w:val="-3"/>
        </w:rPr>
        <w:t xml:space="preserve"> </w:t>
      </w:r>
      <w:r>
        <w:t>conducting</w:t>
      </w:r>
      <w:r>
        <w:rPr>
          <w:spacing w:val="-3"/>
        </w:rPr>
        <w:t xml:space="preserve"> </w:t>
      </w:r>
      <w:r>
        <w:t>their</w:t>
      </w:r>
      <w:r>
        <w:rPr>
          <w:spacing w:val="-3"/>
        </w:rPr>
        <w:t xml:space="preserve"> </w:t>
      </w:r>
      <w:r>
        <w:t>research,</w:t>
      </w:r>
      <w:r>
        <w:rPr>
          <w:spacing w:val="-3"/>
        </w:rPr>
        <w:t xml:space="preserve"> </w:t>
      </w:r>
      <w:r>
        <w:t>the</w:t>
      </w:r>
      <w:r>
        <w:rPr>
          <w:spacing w:val="-3"/>
        </w:rPr>
        <w:t xml:space="preserve"> </w:t>
      </w:r>
      <w:r>
        <w:t>researchers</w:t>
      </w:r>
      <w:r>
        <w:rPr>
          <w:spacing w:val="-3"/>
        </w:rPr>
        <w:t xml:space="preserve"> </w:t>
      </w:r>
      <w:r>
        <w:t>in</w:t>
      </w:r>
      <w:r>
        <w:rPr>
          <w:spacing w:val="-2"/>
        </w:rPr>
        <w:t xml:space="preserve"> </w:t>
      </w:r>
      <w:r>
        <w:t>the</w:t>
      </w:r>
      <w:r>
        <w:rPr>
          <w:spacing w:val="-2"/>
        </w:rPr>
        <w:t xml:space="preserve"> </w:t>
      </w:r>
      <w:r>
        <w:t>example above will need to define phrases such as “use of pencils” and “writing implements” in order to focus their research and determine how these things might be measured.</w:t>
      </w:r>
    </w:p>
    <w:p w14:paraId="7F58B766" w14:textId="77777777" w:rsidR="00000000" w:rsidRDefault="00000000">
      <w:pPr>
        <w:pStyle w:val="BodyText"/>
        <w:kinsoku w:val="0"/>
        <w:overflowPunct w:val="0"/>
        <w:spacing w:before="90"/>
        <w:ind w:left="0"/>
      </w:pPr>
    </w:p>
    <w:p w14:paraId="0980B4AD" w14:textId="77777777" w:rsidR="00000000" w:rsidRDefault="00000000">
      <w:pPr>
        <w:pStyle w:val="Heading2"/>
        <w:kinsoku w:val="0"/>
        <w:overflowPunct w:val="0"/>
        <w:ind w:right="19"/>
        <w:rPr>
          <w:color w:val="4985E8"/>
          <w:spacing w:val="-2"/>
        </w:rPr>
      </w:pPr>
      <w:bookmarkStart w:id="17" w:name="A Plan for Primary Research"/>
      <w:bookmarkEnd w:id="17"/>
      <w:r>
        <w:rPr>
          <w:color w:val="4985E8"/>
        </w:rPr>
        <w:t>A</w:t>
      </w:r>
      <w:r>
        <w:rPr>
          <w:color w:val="4985E8"/>
          <w:spacing w:val="-7"/>
        </w:rPr>
        <w:t xml:space="preserve"> </w:t>
      </w:r>
      <w:r>
        <w:rPr>
          <w:color w:val="4985E8"/>
        </w:rPr>
        <w:t>Plan</w:t>
      </w:r>
      <w:r>
        <w:rPr>
          <w:color w:val="4985E8"/>
          <w:spacing w:val="-7"/>
        </w:rPr>
        <w:t xml:space="preserve"> </w:t>
      </w:r>
      <w:r>
        <w:rPr>
          <w:color w:val="4985E8"/>
        </w:rPr>
        <w:t>for</w:t>
      </w:r>
      <w:r>
        <w:rPr>
          <w:color w:val="4985E8"/>
          <w:spacing w:val="-5"/>
        </w:rPr>
        <w:t xml:space="preserve"> </w:t>
      </w:r>
      <w:r>
        <w:rPr>
          <w:color w:val="4985E8"/>
        </w:rPr>
        <w:t>Primary</w:t>
      </w:r>
      <w:r>
        <w:rPr>
          <w:color w:val="4985E8"/>
          <w:spacing w:val="-7"/>
        </w:rPr>
        <w:t xml:space="preserve"> </w:t>
      </w:r>
      <w:r>
        <w:rPr>
          <w:color w:val="4985E8"/>
          <w:spacing w:val="-2"/>
        </w:rPr>
        <w:t>Research</w:t>
      </w:r>
    </w:p>
    <w:p w14:paraId="29A004A0" w14:textId="77777777" w:rsidR="00000000" w:rsidRDefault="00000000">
      <w:pPr>
        <w:pStyle w:val="BodyText"/>
        <w:kinsoku w:val="0"/>
        <w:overflowPunct w:val="0"/>
        <w:spacing w:before="202"/>
        <w:ind w:left="119" w:right="156"/>
        <w:jc w:val="both"/>
      </w:pPr>
      <w:r>
        <w:t>The</w:t>
      </w:r>
      <w:r>
        <w:rPr>
          <w:spacing w:val="-3"/>
        </w:rPr>
        <w:t xml:space="preserve"> </w:t>
      </w:r>
      <w:r>
        <w:t>research</w:t>
      </w:r>
      <w:r>
        <w:rPr>
          <w:spacing w:val="-2"/>
        </w:rPr>
        <w:t xml:space="preserve"> </w:t>
      </w:r>
      <w:r>
        <w:t>you</w:t>
      </w:r>
      <w:r>
        <w:rPr>
          <w:spacing w:val="-3"/>
        </w:rPr>
        <w:t xml:space="preserve"> </w:t>
      </w:r>
      <w:r>
        <w:t>conduct</w:t>
      </w:r>
      <w:r>
        <w:rPr>
          <w:spacing w:val="-2"/>
        </w:rPr>
        <w:t xml:space="preserve"> </w:t>
      </w:r>
      <w:r>
        <w:t>in</w:t>
      </w:r>
      <w:r>
        <w:rPr>
          <w:spacing w:val="-3"/>
        </w:rPr>
        <w:t xml:space="preserve"> </w:t>
      </w:r>
      <w:r>
        <w:t>a</w:t>
      </w:r>
      <w:r>
        <w:rPr>
          <w:spacing w:val="-3"/>
        </w:rPr>
        <w:t xml:space="preserve"> </w:t>
      </w:r>
      <w:r>
        <w:t>user-centered</w:t>
      </w:r>
      <w:r>
        <w:rPr>
          <w:spacing w:val="-3"/>
        </w:rPr>
        <w:t xml:space="preserve"> </w:t>
      </w:r>
      <w:r>
        <w:t>design</w:t>
      </w:r>
      <w:r>
        <w:rPr>
          <w:spacing w:val="-2"/>
        </w:rPr>
        <w:t xml:space="preserve"> </w:t>
      </w:r>
      <w:r>
        <w:t>project</w:t>
      </w:r>
      <w:r>
        <w:rPr>
          <w:spacing w:val="-3"/>
        </w:rPr>
        <w:t xml:space="preserve"> </w:t>
      </w:r>
      <w:r>
        <w:t>requires</w:t>
      </w:r>
      <w:r>
        <w:rPr>
          <w:spacing w:val="-3"/>
        </w:rPr>
        <w:t xml:space="preserve"> </w:t>
      </w:r>
      <w:r>
        <w:t>that</w:t>
      </w:r>
      <w:r>
        <w:rPr>
          <w:spacing w:val="-2"/>
        </w:rPr>
        <w:t xml:space="preserve"> </w:t>
      </w:r>
      <w:r>
        <w:t>you</w:t>
      </w:r>
      <w:r>
        <w:rPr>
          <w:spacing w:val="-3"/>
        </w:rPr>
        <w:t xml:space="preserve"> </w:t>
      </w:r>
      <w:r>
        <w:t>learn</w:t>
      </w:r>
      <w:r>
        <w:rPr>
          <w:spacing w:val="-3"/>
        </w:rPr>
        <w:t xml:space="preserve"> </w:t>
      </w:r>
      <w:r>
        <w:t>about</w:t>
      </w:r>
      <w:r>
        <w:rPr>
          <w:spacing w:val="-2"/>
        </w:rPr>
        <w:t xml:space="preserve"> </w:t>
      </w:r>
      <w:r>
        <w:t>your</w:t>
      </w:r>
      <w:r>
        <w:rPr>
          <w:spacing w:val="-2"/>
        </w:rPr>
        <w:t xml:space="preserve"> </w:t>
      </w:r>
      <w:r>
        <w:t>identified users to understand the problems these users face and unmet needs they have. This, then, will help you determine the requirements for your design.</w:t>
      </w:r>
    </w:p>
    <w:p w14:paraId="7ADE354E" w14:textId="77777777" w:rsidR="00000000" w:rsidRDefault="00000000">
      <w:pPr>
        <w:pStyle w:val="BodyText"/>
        <w:kinsoku w:val="0"/>
        <w:overflowPunct w:val="0"/>
        <w:spacing w:before="202"/>
        <w:ind w:left="119" w:right="156"/>
        <w:jc w:val="both"/>
        <w:sectPr w:rsidR="00000000">
          <w:pgSz w:w="12240" w:h="15840"/>
          <w:pgMar w:top="1400" w:right="1300" w:bottom="1260" w:left="1320" w:header="0" w:footer="1078" w:gutter="0"/>
          <w:cols w:space="720"/>
          <w:noEndnote/>
        </w:sectPr>
      </w:pPr>
    </w:p>
    <w:p w14:paraId="39AFE09B" w14:textId="77777777" w:rsidR="00000000" w:rsidRDefault="00000000">
      <w:pPr>
        <w:pStyle w:val="BodyText"/>
        <w:kinsoku w:val="0"/>
        <w:overflowPunct w:val="0"/>
        <w:spacing w:before="40"/>
        <w:ind w:right="160"/>
        <w:jc w:val="both"/>
      </w:pPr>
      <w:r>
        <w:lastRenderedPageBreak/>
        <w:t>To develop your understanding about these issues, you’ll conduct primary research. This research might take</w:t>
      </w:r>
      <w:r>
        <w:rPr>
          <w:spacing w:val="-2"/>
        </w:rPr>
        <w:t xml:space="preserve"> </w:t>
      </w:r>
      <w:r>
        <w:t>the</w:t>
      </w:r>
      <w:r>
        <w:rPr>
          <w:spacing w:val="-2"/>
        </w:rPr>
        <w:t xml:space="preserve"> </w:t>
      </w:r>
      <w:r>
        <w:t>form</w:t>
      </w:r>
      <w:r>
        <w:rPr>
          <w:spacing w:val="-2"/>
        </w:rPr>
        <w:t xml:space="preserve"> </w:t>
      </w:r>
      <w:r>
        <w:t>of</w:t>
      </w:r>
      <w:r>
        <w:rPr>
          <w:spacing w:val="-3"/>
        </w:rPr>
        <w:t xml:space="preserve"> </w:t>
      </w:r>
      <w:r>
        <w:t>observations,</w:t>
      </w:r>
      <w:r>
        <w:rPr>
          <w:spacing w:val="-3"/>
        </w:rPr>
        <w:t xml:space="preserve"> </w:t>
      </w:r>
      <w:r>
        <w:t>interviews,</w:t>
      </w:r>
      <w:r>
        <w:rPr>
          <w:spacing w:val="-3"/>
        </w:rPr>
        <w:t xml:space="preserve"> </w:t>
      </w:r>
      <w:r>
        <w:t>and</w:t>
      </w:r>
      <w:r>
        <w:rPr>
          <w:spacing w:val="-3"/>
        </w:rPr>
        <w:t xml:space="preserve"> </w:t>
      </w:r>
      <w:r>
        <w:t>surveys</w:t>
      </w:r>
      <w:r>
        <w:rPr>
          <w:spacing w:val="-3"/>
        </w:rPr>
        <w:t xml:space="preserve"> </w:t>
      </w:r>
      <w:r>
        <w:t>as</w:t>
      </w:r>
      <w:r>
        <w:rPr>
          <w:spacing w:val="-3"/>
        </w:rPr>
        <w:t xml:space="preserve"> </w:t>
      </w:r>
      <w:r>
        <w:t>discussed</w:t>
      </w:r>
      <w:r>
        <w:rPr>
          <w:spacing w:val="-3"/>
        </w:rPr>
        <w:t xml:space="preserve"> </w:t>
      </w:r>
      <w:r>
        <w:t>in</w:t>
      </w:r>
      <w:r>
        <w:rPr>
          <w:spacing w:val="-2"/>
        </w:rPr>
        <w:t xml:space="preserve"> </w:t>
      </w:r>
      <w:r>
        <w:t>Section</w:t>
      </w:r>
      <w:r>
        <w:rPr>
          <w:spacing w:val="-3"/>
        </w:rPr>
        <w:t xml:space="preserve"> </w:t>
      </w:r>
      <w:r>
        <w:t>1.</w:t>
      </w:r>
      <w:r>
        <w:rPr>
          <w:spacing w:val="-3"/>
        </w:rPr>
        <w:t xml:space="preserve"> </w:t>
      </w:r>
      <w:r>
        <w:t>This</w:t>
      </w:r>
      <w:r>
        <w:rPr>
          <w:spacing w:val="-1"/>
        </w:rPr>
        <w:t xml:space="preserve"> </w:t>
      </w:r>
      <w:r>
        <w:t>section</w:t>
      </w:r>
      <w:r>
        <w:rPr>
          <w:spacing w:val="-2"/>
        </w:rPr>
        <w:t xml:space="preserve"> </w:t>
      </w:r>
      <w:r>
        <w:t>will</w:t>
      </w:r>
      <w:r>
        <w:rPr>
          <w:spacing w:val="-3"/>
        </w:rPr>
        <w:t xml:space="preserve"> </w:t>
      </w:r>
      <w:r>
        <w:t>provide you with several steps to develop a research plan.</w:t>
      </w:r>
    </w:p>
    <w:p w14:paraId="2B486A1C" w14:textId="77777777" w:rsidR="00000000" w:rsidRDefault="00000000">
      <w:pPr>
        <w:pStyle w:val="BodyText"/>
        <w:kinsoku w:val="0"/>
        <w:overflowPunct w:val="0"/>
        <w:ind w:right="175" w:hanging="1"/>
        <w:jc w:val="both"/>
      </w:pPr>
      <w:r>
        <w:rPr>
          <w:b/>
          <w:bCs/>
        </w:rPr>
        <w:t>Step one.</w:t>
      </w:r>
      <w:r>
        <w:rPr>
          <w:b/>
          <w:bCs/>
          <w:spacing w:val="-1"/>
        </w:rPr>
        <w:t xml:space="preserve"> </w:t>
      </w:r>
      <w:r>
        <w:t>Free</w:t>
      </w:r>
      <w:r>
        <w:rPr>
          <w:spacing w:val="-1"/>
        </w:rPr>
        <w:t xml:space="preserve"> </w:t>
      </w:r>
      <w:r>
        <w:t>write.</w:t>
      </w:r>
      <w:r>
        <w:rPr>
          <w:spacing w:val="-1"/>
        </w:rPr>
        <w:t xml:space="preserve"> </w:t>
      </w:r>
      <w:r>
        <w:t>For</w:t>
      </w:r>
      <w:r>
        <w:rPr>
          <w:spacing w:val="-1"/>
        </w:rPr>
        <w:t xml:space="preserve"> </w:t>
      </w:r>
      <w:r>
        <w:t>five</w:t>
      </w:r>
      <w:r>
        <w:rPr>
          <w:spacing w:val="-1"/>
        </w:rPr>
        <w:t xml:space="preserve"> </w:t>
      </w:r>
      <w:r>
        <w:t>minutes</w:t>
      </w:r>
      <w:r>
        <w:rPr>
          <w:spacing w:val="-1"/>
        </w:rPr>
        <w:t xml:space="preserve"> </w:t>
      </w:r>
      <w:r>
        <w:t>without stopping,</w:t>
      </w:r>
      <w:r>
        <w:rPr>
          <w:spacing w:val="-1"/>
        </w:rPr>
        <w:t xml:space="preserve"> </w:t>
      </w:r>
      <w:r>
        <w:t>write about the information</w:t>
      </w:r>
      <w:r>
        <w:rPr>
          <w:spacing w:val="-1"/>
        </w:rPr>
        <w:t xml:space="preserve"> </w:t>
      </w:r>
      <w:r>
        <w:t>you</w:t>
      </w:r>
      <w:r>
        <w:rPr>
          <w:spacing w:val="-1"/>
        </w:rPr>
        <w:t xml:space="preserve"> </w:t>
      </w:r>
      <w:r>
        <w:t>need</w:t>
      </w:r>
      <w:r>
        <w:rPr>
          <w:spacing w:val="-1"/>
        </w:rPr>
        <w:t xml:space="preserve"> </w:t>
      </w:r>
      <w:r>
        <w:t>to know. This</w:t>
      </w:r>
      <w:r>
        <w:rPr>
          <w:spacing w:val="-4"/>
        </w:rPr>
        <w:t xml:space="preserve"> </w:t>
      </w:r>
      <w:r>
        <w:t>information</w:t>
      </w:r>
      <w:r>
        <w:rPr>
          <w:spacing w:val="-4"/>
        </w:rPr>
        <w:t xml:space="preserve"> </w:t>
      </w:r>
      <w:r>
        <w:t>might</w:t>
      </w:r>
      <w:r>
        <w:rPr>
          <w:spacing w:val="-3"/>
        </w:rPr>
        <w:t xml:space="preserve"> </w:t>
      </w:r>
      <w:r>
        <w:t>be</w:t>
      </w:r>
      <w:r>
        <w:rPr>
          <w:spacing w:val="-3"/>
        </w:rPr>
        <w:t xml:space="preserve"> </w:t>
      </w:r>
      <w:r>
        <w:t>related</w:t>
      </w:r>
      <w:r>
        <w:rPr>
          <w:spacing w:val="-3"/>
        </w:rPr>
        <w:t xml:space="preserve"> </w:t>
      </w:r>
      <w:r>
        <w:t>to</w:t>
      </w:r>
      <w:r>
        <w:rPr>
          <w:spacing w:val="-3"/>
        </w:rPr>
        <w:t xml:space="preserve"> </w:t>
      </w:r>
      <w:r>
        <w:t>your</w:t>
      </w:r>
      <w:r>
        <w:rPr>
          <w:spacing w:val="-4"/>
        </w:rPr>
        <w:t xml:space="preserve"> </w:t>
      </w:r>
      <w:r>
        <w:t>user,</w:t>
      </w:r>
      <w:r>
        <w:rPr>
          <w:spacing w:val="-4"/>
        </w:rPr>
        <w:t xml:space="preserve"> </w:t>
      </w:r>
      <w:r>
        <w:t>your</w:t>
      </w:r>
      <w:r>
        <w:rPr>
          <w:spacing w:val="-3"/>
        </w:rPr>
        <w:t xml:space="preserve"> </w:t>
      </w:r>
      <w:r>
        <w:t>user’s</w:t>
      </w:r>
      <w:r>
        <w:rPr>
          <w:spacing w:val="-4"/>
        </w:rPr>
        <w:t xml:space="preserve"> </w:t>
      </w:r>
      <w:r>
        <w:t>reasons</w:t>
      </w:r>
      <w:r>
        <w:rPr>
          <w:spacing w:val="-4"/>
        </w:rPr>
        <w:t xml:space="preserve"> </w:t>
      </w:r>
      <w:r>
        <w:t>for</w:t>
      </w:r>
      <w:r>
        <w:rPr>
          <w:spacing w:val="-4"/>
        </w:rPr>
        <w:t xml:space="preserve"> </w:t>
      </w:r>
      <w:r>
        <w:t>contacting</w:t>
      </w:r>
      <w:r>
        <w:rPr>
          <w:spacing w:val="-4"/>
        </w:rPr>
        <w:t xml:space="preserve"> </w:t>
      </w:r>
      <w:r>
        <w:t>you</w:t>
      </w:r>
      <w:r>
        <w:rPr>
          <w:spacing w:val="-3"/>
        </w:rPr>
        <w:t xml:space="preserve"> </w:t>
      </w:r>
      <w:r>
        <w:t>(i.e.,</w:t>
      </w:r>
      <w:r>
        <w:rPr>
          <w:spacing w:val="-2"/>
        </w:rPr>
        <w:t xml:space="preserve"> </w:t>
      </w:r>
      <w:r>
        <w:t>carpal</w:t>
      </w:r>
      <w:r>
        <w:rPr>
          <w:spacing w:val="-4"/>
        </w:rPr>
        <w:t xml:space="preserve"> </w:t>
      </w:r>
      <w:r>
        <w:t>tunnel syndrome), your design, etc.</w:t>
      </w:r>
    </w:p>
    <w:p w14:paraId="141B78CF" w14:textId="77777777" w:rsidR="00000000" w:rsidRDefault="00000000">
      <w:pPr>
        <w:pStyle w:val="BodyText"/>
        <w:kinsoku w:val="0"/>
        <w:overflowPunct w:val="0"/>
        <w:spacing w:before="201"/>
        <w:ind w:right="267"/>
        <w:jc w:val="both"/>
      </w:pPr>
      <w:r>
        <w:rPr>
          <w:b/>
          <w:bCs/>
        </w:rPr>
        <w:t>Step</w:t>
      </w:r>
      <w:r>
        <w:rPr>
          <w:b/>
          <w:bCs/>
          <w:spacing w:val="-3"/>
        </w:rPr>
        <w:t xml:space="preserve"> </w:t>
      </w:r>
      <w:r>
        <w:rPr>
          <w:b/>
          <w:bCs/>
        </w:rPr>
        <w:t>two.</w:t>
      </w:r>
      <w:r>
        <w:rPr>
          <w:b/>
          <w:bCs/>
          <w:spacing w:val="-3"/>
        </w:rPr>
        <w:t xml:space="preserve"> </w:t>
      </w:r>
      <w:r>
        <w:t>Review</w:t>
      </w:r>
      <w:r>
        <w:rPr>
          <w:spacing w:val="-4"/>
        </w:rPr>
        <w:t xml:space="preserve"> </w:t>
      </w:r>
      <w:r>
        <w:t>your</w:t>
      </w:r>
      <w:r>
        <w:rPr>
          <w:spacing w:val="-4"/>
        </w:rPr>
        <w:t xml:space="preserve"> </w:t>
      </w:r>
      <w:r>
        <w:t>freewrite</w:t>
      </w:r>
      <w:r>
        <w:rPr>
          <w:spacing w:val="-4"/>
        </w:rPr>
        <w:t xml:space="preserve"> </w:t>
      </w:r>
      <w:r>
        <w:t>from</w:t>
      </w:r>
      <w:r>
        <w:rPr>
          <w:spacing w:val="-3"/>
        </w:rPr>
        <w:t xml:space="preserve"> </w:t>
      </w:r>
      <w:r>
        <w:t>Step</w:t>
      </w:r>
      <w:r>
        <w:rPr>
          <w:spacing w:val="-3"/>
        </w:rPr>
        <w:t xml:space="preserve"> </w:t>
      </w:r>
      <w:r>
        <w:t>One.</w:t>
      </w:r>
      <w:r>
        <w:rPr>
          <w:spacing w:val="-4"/>
        </w:rPr>
        <w:t xml:space="preserve"> </w:t>
      </w:r>
      <w:r>
        <w:t>Develop</w:t>
      </w:r>
      <w:r>
        <w:rPr>
          <w:spacing w:val="-4"/>
        </w:rPr>
        <w:t xml:space="preserve"> </w:t>
      </w:r>
      <w:r>
        <w:t>research</w:t>
      </w:r>
      <w:r>
        <w:rPr>
          <w:spacing w:val="-3"/>
        </w:rPr>
        <w:t xml:space="preserve"> </w:t>
      </w:r>
      <w:r>
        <w:t>questions.</w:t>
      </w:r>
      <w:r>
        <w:rPr>
          <w:spacing w:val="-3"/>
        </w:rPr>
        <w:t xml:space="preserve"> </w:t>
      </w:r>
      <w:r>
        <w:t>Based</w:t>
      </w:r>
      <w:r>
        <w:rPr>
          <w:spacing w:val="-4"/>
        </w:rPr>
        <w:t xml:space="preserve"> </w:t>
      </w:r>
      <w:r>
        <w:t>on</w:t>
      </w:r>
      <w:r>
        <w:rPr>
          <w:spacing w:val="-4"/>
        </w:rPr>
        <w:t xml:space="preserve"> </w:t>
      </w:r>
      <w:r>
        <w:t>the</w:t>
      </w:r>
      <w:r>
        <w:rPr>
          <w:spacing w:val="-4"/>
        </w:rPr>
        <w:t xml:space="preserve"> </w:t>
      </w:r>
      <w:r>
        <w:t>information you need to know, develop questions to help you focus your research.</w:t>
      </w:r>
    </w:p>
    <w:p w14:paraId="7CF65F5C" w14:textId="77777777" w:rsidR="00000000" w:rsidRDefault="00000000">
      <w:pPr>
        <w:pStyle w:val="BodyText"/>
        <w:kinsoku w:val="0"/>
        <w:overflowPunct w:val="0"/>
        <w:spacing w:before="199"/>
        <w:ind w:right="202"/>
      </w:pPr>
      <w:r>
        <w:rPr>
          <w:b/>
          <w:bCs/>
        </w:rPr>
        <w:t>Step</w:t>
      </w:r>
      <w:r>
        <w:rPr>
          <w:b/>
          <w:bCs/>
          <w:spacing w:val="-3"/>
        </w:rPr>
        <w:t xml:space="preserve"> </w:t>
      </w:r>
      <w:r>
        <w:rPr>
          <w:b/>
          <w:bCs/>
        </w:rPr>
        <w:t>three</w:t>
      </w:r>
      <w:r>
        <w:t>.</w:t>
      </w:r>
      <w:r>
        <w:rPr>
          <w:spacing w:val="-3"/>
        </w:rPr>
        <w:t xml:space="preserve"> </w:t>
      </w:r>
      <w:r>
        <w:t>Identify</w:t>
      </w:r>
      <w:r>
        <w:rPr>
          <w:spacing w:val="-3"/>
        </w:rPr>
        <w:t xml:space="preserve"> </w:t>
      </w:r>
      <w:r>
        <w:t>which</w:t>
      </w:r>
      <w:r>
        <w:rPr>
          <w:spacing w:val="-3"/>
        </w:rPr>
        <w:t xml:space="preserve"> </w:t>
      </w:r>
      <w:r>
        <w:t>research</w:t>
      </w:r>
      <w:r>
        <w:rPr>
          <w:spacing w:val="-3"/>
        </w:rPr>
        <w:t xml:space="preserve"> </w:t>
      </w:r>
      <w:r>
        <w:t>methods</w:t>
      </w:r>
      <w:r>
        <w:rPr>
          <w:spacing w:val="-4"/>
        </w:rPr>
        <w:t xml:space="preserve"> </w:t>
      </w:r>
      <w:r>
        <w:t>you</w:t>
      </w:r>
      <w:r>
        <w:rPr>
          <w:spacing w:val="-3"/>
        </w:rPr>
        <w:t xml:space="preserve"> </w:t>
      </w:r>
      <w:r>
        <w:t>can</w:t>
      </w:r>
      <w:r>
        <w:rPr>
          <w:spacing w:val="-4"/>
        </w:rPr>
        <w:t xml:space="preserve"> </w:t>
      </w:r>
      <w:r>
        <w:t>use</w:t>
      </w:r>
      <w:r>
        <w:rPr>
          <w:spacing w:val="-3"/>
        </w:rPr>
        <w:t xml:space="preserve"> </w:t>
      </w:r>
      <w:r>
        <w:t>to</w:t>
      </w:r>
      <w:r>
        <w:rPr>
          <w:spacing w:val="-3"/>
        </w:rPr>
        <w:t xml:space="preserve"> </w:t>
      </w:r>
      <w:r>
        <w:t>help</w:t>
      </w:r>
      <w:r>
        <w:rPr>
          <w:spacing w:val="-3"/>
        </w:rPr>
        <w:t xml:space="preserve"> </w:t>
      </w:r>
      <w:r>
        <w:t>you</w:t>
      </w:r>
      <w:r>
        <w:rPr>
          <w:spacing w:val="-4"/>
        </w:rPr>
        <w:t xml:space="preserve"> </w:t>
      </w:r>
      <w:r>
        <w:t>discover</w:t>
      </w:r>
      <w:r>
        <w:rPr>
          <w:spacing w:val="-3"/>
        </w:rPr>
        <w:t xml:space="preserve"> </w:t>
      </w:r>
      <w:r>
        <w:t>the</w:t>
      </w:r>
      <w:r>
        <w:rPr>
          <w:spacing w:val="-4"/>
        </w:rPr>
        <w:t xml:space="preserve"> </w:t>
      </w:r>
      <w:r>
        <w:t>information</w:t>
      </w:r>
      <w:r>
        <w:rPr>
          <w:spacing w:val="-4"/>
        </w:rPr>
        <w:t xml:space="preserve"> </w:t>
      </w:r>
      <w:r>
        <w:t>you</w:t>
      </w:r>
      <w:r>
        <w:rPr>
          <w:spacing w:val="-4"/>
        </w:rPr>
        <w:t xml:space="preserve"> </w:t>
      </w:r>
      <w:r>
        <w:t>need to know. For example, observations enable you to learn more about your user by watching them in action; interviews help you learn more about your user by asking them specific questions, and surveys help you learn more about a larger population by asking them questions. Additional research methods were described in Section 1.</w:t>
      </w:r>
    </w:p>
    <w:p w14:paraId="12B5352D" w14:textId="77777777" w:rsidR="00000000" w:rsidRDefault="00000000">
      <w:pPr>
        <w:pStyle w:val="BodyText"/>
        <w:kinsoku w:val="0"/>
        <w:overflowPunct w:val="0"/>
        <w:spacing w:before="201"/>
      </w:pPr>
      <w:r>
        <w:rPr>
          <w:b/>
          <w:bCs/>
        </w:rPr>
        <w:t>Step</w:t>
      </w:r>
      <w:r>
        <w:rPr>
          <w:b/>
          <w:bCs/>
          <w:spacing w:val="-3"/>
        </w:rPr>
        <w:t xml:space="preserve"> </w:t>
      </w:r>
      <w:r>
        <w:rPr>
          <w:b/>
          <w:bCs/>
        </w:rPr>
        <w:t>four.</w:t>
      </w:r>
      <w:r>
        <w:rPr>
          <w:b/>
          <w:bCs/>
          <w:spacing w:val="40"/>
        </w:rPr>
        <w:t xml:space="preserve"> </w:t>
      </w:r>
      <w:r>
        <w:t>Compare</w:t>
      </w:r>
      <w:r>
        <w:rPr>
          <w:spacing w:val="-3"/>
        </w:rPr>
        <w:t xml:space="preserve"> </w:t>
      </w:r>
      <w:r>
        <w:t>the</w:t>
      </w:r>
      <w:r>
        <w:rPr>
          <w:spacing w:val="-3"/>
        </w:rPr>
        <w:t xml:space="preserve"> </w:t>
      </w:r>
      <w:r>
        <w:t>research</w:t>
      </w:r>
      <w:r>
        <w:rPr>
          <w:spacing w:val="-3"/>
        </w:rPr>
        <w:t xml:space="preserve"> </w:t>
      </w:r>
      <w:r>
        <w:t>questions</w:t>
      </w:r>
      <w:r>
        <w:rPr>
          <w:spacing w:val="-3"/>
        </w:rPr>
        <w:t xml:space="preserve"> </w:t>
      </w:r>
      <w:r>
        <w:t>you</w:t>
      </w:r>
      <w:r>
        <w:rPr>
          <w:spacing w:val="-3"/>
        </w:rPr>
        <w:t xml:space="preserve"> </w:t>
      </w:r>
      <w:r>
        <w:t>listed</w:t>
      </w:r>
      <w:r>
        <w:rPr>
          <w:spacing w:val="-3"/>
        </w:rPr>
        <w:t xml:space="preserve"> </w:t>
      </w:r>
      <w:r>
        <w:t>with</w:t>
      </w:r>
      <w:r>
        <w:rPr>
          <w:spacing w:val="-2"/>
        </w:rPr>
        <w:t xml:space="preserve"> </w:t>
      </w:r>
      <w:r>
        <w:t>the</w:t>
      </w:r>
      <w:r>
        <w:rPr>
          <w:spacing w:val="-2"/>
        </w:rPr>
        <w:t xml:space="preserve"> </w:t>
      </w:r>
      <w:r>
        <w:t>research</w:t>
      </w:r>
      <w:r>
        <w:rPr>
          <w:spacing w:val="-2"/>
        </w:rPr>
        <w:t xml:space="preserve"> </w:t>
      </w:r>
      <w:r>
        <w:t>methods</w:t>
      </w:r>
      <w:r>
        <w:rPr>
          <w:spacing w:val="-3"/>
        </w:rPr>
        <w:t xml:space="preserve"> </w:t>
      </w:r>
      <w:r>
        <w:t>you</w:t>
      </w:r>
      <w:r>
        <w:rPr>
          <w:spacing w:val="-3"/>
        </w:rPr>
        <w:t xml:space="preserve"> </w:t>
      </w:r>
      <w:r>
        <w:t>identified,</w:t>
      </w:r>
      <w:r>
        <w:rPr>
          <w:spacing w:val="-3"/>
        </w:rPr>
        <w:t xml:space="preserve"> </w:t>
      </w:r>
      <w:r>
        <w:t>and decide which questions you want to answer using which methods.</w:t>
      </w:r>
    </w:p>
    <w:p w14:paraId="4CC5B046" w14:textId="77777777" w:rsidR="00000000" w:rsidRDefault="00000000">
      <w:pPr>
        <w:pStyle w:val="BodyText"/>
        <w:kinsoku w:val="0"/>
        <w:overflowPunct w:val="0"/>
        <w:ind w:right="236"/>
        <w:jc w:val="both"/>
      </w:pPr>
      <w:r>
        <w:rPr>
          <w:b/>
          <w:bCs/>
        </w:rPr>
        <w:t xml:space="preserve">Step five. </w:t>
      </w:r>
      <w:r>
        <w:t>Develop a plan for research. Read Sections 3 and 4 for more details on how to complete your plan.</w:t>
      </w:r>
      <w:r>
        <w:rPr>
          <w:spacing w:val="-4"/>
        </w:rPr>
        <w:t xml:space="preserve"> </w:t>
      </w:r>
      <w:r>
        <w:t>For</w:t>
      </w:r>
      <w:r>
        <w:rPr>
          <w:spacing w:val="-3"/>
        </w:rPr>
        <w:t xml:space="preserve"> </w:t>
      </w:r>
      <w:r>
        <w:t>example,</w:t>
      </w:r>
      <w:r>
        <w:rPr>
          <w:spacing w:val="-4"/>
        </w:rPr>
        <w:t xml:space="preserve"> </w:t>
      </w:r>
      <w:r>
        <w:t>if</w:t>
      </w:r>
      <w:r>
        <w:rPr>
          <w:spacing w:val="-3"/>
        </w:rPr>
        <w:t xml:space="preserve"> </w:t>
      </w:r>
      <w:r>
        <w:t>you’re</w:t>
      </w:r>
      <w:r>
        <w:rPr>
          <w:spacing w:val="-4"/>
        </w:rPr>
        <w:t xml:space="preserve"> </w:t>
      </w:r>
      <w:r>
        <w:t>conducting</w:t>
      </w:r>
      <w:r>
        <w:rPr>
          <w:spacing w:val="-2"/>
        </w:rPr>
        <w:t xml:space="preserve"> </w:t>
      </w:r>
      <w:r>
        <w:t>observations,</w:t>
      </w:r>
      <w:r>
        <w:rPr>
          <w:spacing w:val="-5"/>
        </w:rPr>
        <w:t xml:space="preserve"> </w:t>
      </w:r>
      <w:r>
        <w:t>you’ll</w:t>
      </w:r>
      <w:r>
        <w:rPr>
          <w:spacing w:val="-4"/>
        </w:rPr>
        <w:t xml:space="preserve"> </w:t>
      </w:r>
      <w:r>
        <w:t>want</w:t>
      </w:r>
      <w:r>
        <w:rPr>
          <w:spacing w:val="-3"/>
        </w:rPr>
        <w:t xml:space="preserve"> </w:t>
      </w:r>
      <w:r>
        <w:t>to</w:t>
      </w:r>
      <w:r>
        <w:rPr>
          <w:spacing w:val="-3"/>
        </w:rPr>
        <w:t xml:space="preserve"> </w:t>
      </w:r>
      <w:r>
        <w:t>create</w:t>
      </w:r>
      <w:r>
        <w:rPr>
          <w:spacing w:val="-3"/>
        </w:rPr>
        <w:t xml:space="preserve"> </w:t>
      </w:r>
      <w:r>
        <w:t>a</w:t>
      </w:r>
      <w:r>
        <w:rPr>
          <w:spacing w:val="-4"/>
        </w:rPr>
        <w:t xml:space="preserve"> </w:t>
      </w:r>
      <w:r>
        <w:t>five-column</w:t>
      </w:r>
      <w:r>
        <w:rPr>
          <w:spacing w:val="-3"/>
        </w:rPr>
        <w:t xml:space="preserve"> </w:t>
      </w:r>
      <w:r>
        <w:t>chart.</w:t>
      </w:r>
      <w:r>
        <w:rPr>
          <w:spacing w:val="-4"/>
        </w:rPr>
        <w:t xml:space="preserve"> </w:t>
      </w:r>
      <w:r>
        <w:t>If</w:t>
      </w:r>
      <w:r>
        <w:rPr>
          <w:spacing w:val="-3"/>
        </w:rPr>
        <w:t xml:space="preserve"> </w:t>
      </w:r>
      <w:r>
        <w:t>you’re conducting interviews or a survey, you’ll want to develop specific questions.</w:t>
      </w:r>
    </w:p>
    <w:p w14:paraId="57085EB8" w14:textId="77777777" w:rsidR="00000000" w:rsidRDefault="00000000">
      <w:pPr>
        <w:pStyle w:val="BodyText"/>
        <w:kinsoku w:val="0"/>
        <w:overflowPunct w:val="0"/>
        <w:ind w:left="119" w:right="202"/>
      </w:pPr>
      <w:r>
        <w:rPr>
          <w:b/>
          <w:bCs/>
        </w:rPr>
        <w:t xml:space="preserve">Step six. </w:t>
      </w:r>
      <w:r>
        <w:t>Decide on a research population. Your population may consist only of one particular user, or several users, or others who can help you answer your questions. Decide who you will contact for observations, interviews, and/or surveys, and how you will contact them. Here, you’ll want to be specific. If you want to interview people with carpal tunnel syndrome, for example, you may want to decide</w:t>
      </w:r>
      <w:r>
        <w:rPr>
          <w:spacing w:val="-3"/>
        </w:rPr>
        <w:t xml:space="preserve"> </w:t>
      </w:r>
      <w:r>
        <w:t>on</w:t>
      </w:r>
      <w:r>
        <w:rPr>
          <w:spacing w:val="-2"/>
        </w:rPr>
        <w:t xml:space="preserve"> </w:t>
      </w:r>
      <w:r>
        <w:t>age,</w:t>
      </w:r>
      <w:r>
        <w:rPr>
          <w:spacing w:val="-3"/>
        </w:rPr>
        <w:t xml:space="preserve"> </w:t>
      </w:r>
      <w:r>
        <w:t>gender,</w:t>
      </w:r>
      <w:r>
        <w:rPr>
          <w:spacing w:val="-3"/>
        </w:rPr>
        <w:t xml:space="preserve"> </w:t>
      </w:r>
      <w:r>
        <w:t>profession,</w:t>
      </w:r>
      <w:r>
        <w:rPr>
          <w:spacing w:val="-3"/>
        </w:rPr>
        <w:t xml:space="preserve"> </w:t>
      </w:r>
      <w:r>
        <w:t>how</w:t>
      </w:r>
      <w:r>
        <w:rPr>
          <w:spacing w:val="-3"/>
        </w:rPr>
        <w:t xml:space="preserve"> </w:t>
      </w:r>
      <w:r>
        <w:t>long</w:t>
      </w:r>
      <w:r>
        <w:rPr>
          <w:spacing w:val="-2"/>
        </w:rPr>
        <w:t xml:space="preserve"> </w:t>
      </w:r>
      <w:r>
        <w:t>they’ve</w:t>
      </w:r>
      <w:r>
        <w:rPr>
          <w:spacing w:val="-3"/>
        </w:rPr>
        <w:t xml:space="preserve"> </w:t>
      </w:r>
      <w:r>
        <w:t>had</w:t>
      </w:r>
      <w:r>
        <w:rPr>
          <w:spacing w:val="-2"/>
        </w:rPr>
        <w:t xml:space="preserve"> </w:t>
      </w:r>
      <w:r>
        <w:t>carpal</w:t>
      </w:r>
      <w:r>
        <w:rPr>
          <w:spacing w:val="-2"/>
        </w:rPr>
        <w:t xml:space="preserve"> </w:t>
      </w:r>
      <w:r>
        <w:t>tunnel,</w:t>
      </w:r>
      <w:r>
        <w:rPr>
          <w:spacing w:val="-1"/>
        </w:rPr>
        <w:t xml:space="preserve"> </w:t>
      </w:r>
      <w:r>
        <w:t>etc.</w:t>
      </w:r>
      <w:r>
        <w:rPr>
          <w:spacing w:val="-2"/>
        </w:rPr>
        <w:t xml:space="preserve"> </w:t>
      </w:r>
      <w:r>
        <w:t>This</w:t>
      </w:r>
      <w:r>
        <w:rPr>
          <w:spacing w:val="-3"/>
        </w:rPr>
        <w:t xml:space="preserve"> </w:t>
      </w:r>
      <w:r>
        <w:t>will</w:t>
      </w:r>
      <w:r>
        <w:rPr>
          <w:spacing w:val="-3"/>
        </w:rPr>
        <w:t xml:space="preserve"> </w:t>
      </w:r>
      <w:r>
        <w:t>help</w:t>
      </w:r>
      <w:r>
        <w:rPr>
          <w:spacing w:val="-3"/>
        </w:rPr>
        <w:t xml:space="preserve"> </w:t>
      </w:r>
      <w:r>
        <w:t>you</w:t>
      </w:r>
      <w:r>
        <w:rPr>
          <w:spacing w:val="-3"/>
        </w:rPr>
        <w:t xml:space="preserve"> </w:t>
      </w:r>
      <w:r>
        <w:t>to</w:t>
      </w:r>
      <w:r>
        <w:rPr>
          <w:spacing w:val="-1"/>
        </w:rPr>
        <w:t xml:space="preserve"> </w:t>
      </w:r>
      <w:r>
        <w:t>narrow your focus. You may also want to speak to occupational therapists or other experts who will have a different perspective.</w:t>
      </w:r>
    </w:p>
    <w:p w14:paraId="7726AB42" w14:textId="77777777" w:rsidR="00000000" w:rsidRDefault="00000000">
      <w:pPr>
        <w:pStyle w:val="BodyText"/>
        <w:kinsoku w:val="0"/>
        <w:overflowPunct w:val="0"/>
        <w:spacing w:before="90"/>
        <w:ind w:left="0"/>
      </w:pPr>
    </w:p>
    <w:p w14:paraId="2184EAD4" w14:textId="77777777" w:rsidR="00000000" w:rsidRDefault="00000000">
      <w:pPr>
        <w:pStyle w:val="Heading2"/>
        <w:kinsoku w:val="0"/>
        <w:overflowPunct w:val="0"/>
        <w:ind w:left="360"/>
        <w:rPr>
          <w:color w:val="4985E8"/>
          <w:spacing w:val="-2"/>
        </w:rPr>
      </w:pPr>
      <w:bookmarkStart w:id="18" w:name="Be open to new information"/>
      <w:bookmarkEnd w:id="18"/>
      <w:r>
        <w:rPr>
          <w:color w:val="4985E8"/>
        </w:rPr>
        <w:t>Be</w:t>
      </w:r>
      <w:r>
        <w:rPr>
          <w:color w:val="4985E8"/>
          <w:spacing w:val="-7"/>
        </w:rPr>
        <w:t xml:space="preserve"> </w:t>
      </w:r>
      <w:r>
        <w:rPr>
          <w:color w:val="4985E8"/>
        </w:rPr>
        <w:t>open</w:t>
      </w:r>
      <w:r>
        <w:rPr>
          <w:color w:val="4985E8"/>
          <w:spacing w:val="-5"/>
        </w:rPr>
        <w:t xml:space="preserve"> </w:t>
      </w:r>
      <w:r>
        <w:rPr>
          <w:color w:val="4985E8"/>
        </w:rPr>
        <w:t>to</w:t>
      </w:r>
      <w:r>
        <w:rPr>
          <w:color w:val="4985E8"/>
          <w:spacing w:val="-6"/>
        </w:rPr>
        <w:t xml:space="preserve"> </w:t>
      </w:r>
      <w:r>
        <w:rPr>
          <w:color w:val="4985E8"/>
        </w:rPr>
        <w:t>new</w:t>
      </w:r>
      <w:r>
        <w:rPr>
          <w:color w:val="4985E8"/>
          <w:spacing w:val="-5"/>
        </w:rPr>
        <w:t xml:space="preserve"> </w:t>
      </w:r>
      <w:r>
        <w:rPr>
          <w:color w:val="4985E8"/>
          <w:spacing w:val="-2"/>
        </w:rPr>
        <w:t>information</w:t>
      </w:r>
    </w:p>
    <w:p w14:paraId="0331976B" w14:textId="77777777" w:rsidR="00000000" w:rsidRDefault="00000000">
      <w:pPr>
        <w:pStyle w:val="BodyText"/>
        <w:kinsoku w:val="0"/>
        <w:overflowPunct w:val="0"/>
        <w:ind w:right="202"/>
      </w:pPr>
      <w:r>
        <w:t>One thing to keep in mind as you conduct your research is that it’s important to be open to new information.</w:t>
      </w:r>
      <w:r>
        <w:rPr>
          <w:spacing w:val="-3"/>
        </w:rPr>
        <w:t xml:space="preserve"> </w:t>
      </w:r>
      <w:r>
        <w:t>Each</w:t>
      </w:r>
      <w:r>
        <w:rPr>
          <w:spacing w:val="-3"/>
        </w:rPr>
        <w:t xml:space="preserve"> </w:t>
      </w:r>
      <w:r>
        <w:t>piece</w:t>
      </w:r>
      <w:r>
        <w:rPr>
          <w:spacing w:val="-4"/>
        </w:rPr>
        <w:t xml:space="preserve"> </w:t>
      </w:r>
      <w:r>
        <w:t>of</w:t>
      </w:r>
      <w:r>
        <w:rPr>
          <w:spacing w:val="-3"/>
        </w:rPr>
        <w:t xml:space="preserve"> </w:t>
      </w:r>
      <w:r>
        <w:t>research</w:t>
      </w:r>
      <w:r>
        <w:rPr>
          <w:spacing w:val="-3"/>
        </w:rPr>
        <w:t xml:space="preserve"> </w:t>
      </w:r>
      <w:r>
        <w:t>that</w:t>
      </w:r>
      <w:r>
        <w:rPr>
          <w:spacing w:val="-4"/>
        </w:rPr>
        <w:t xml:space="preserve"> </w:t>
      </w:r>
      <w:r>
        <w:t>you</w:t>
      </w:r>
      <w:r>
        <w:rPr>
          <w:spacing w:val="-3"/>
        </w:rPr>
        <w:t xml:space="preserve"> </w:t>
      </w:r>
      <w:r>
        <w:t>conduct</w:t>
      </w:r>
      <w:r>
        <w:rPr>
          <w:spacing w:val="-3"/>
        </w:rPr>
        <w:t xml:space="preserve"> </w:t>
      </w:r>
      <w:r>
        <w:t>will</w:t>
      </w:r>
      <w:r>
        <w:rPr>
          <w:spacing w:val="-4"/>
        </w:rPr>
        <w:t xml:space="preserve"> </w:t>
      </w:r>
      <w:r>
        <w:t>lead</w:t>
      </w:r>
      <w:r>
        <w:rPr>
          <w:spacing w:val="-4"/>
        </w:rPr>
        <w:t xml:space="preserve"> </w:t>
      </w:r>
      <w:r>
        <w:t>you</w:t>
      </w:r>
      <w:r>
        <w:rPr>
          <w:spacing w:val="-3"/>
        </w:rPr>
        <w:t xml:space="preserve"> </w:t>
      </w:r>
      <w:r>
        <w:t>to</w:t>
      </w:r>
      <w:r>
        <w:rPr>
          <w:spacing w:val="-3"/>
        </w:rPr>
        <w:t xml:space="preserve"> </w:t>
      </w:r>
      <w:r>
        <w:t>new</w:t>
      </w:r>
      <w:r>
        <w:rPr>
          <w:spacing w:val="-3"/>
        </w:rPr>
        <w:t xml:space="preserve"> </w:t>
      </w:r>
      <w:r>
        <w:t>information.</w:t>
      </w:r>
      <w:r>
        <w:rPr>
          <w:spacing w:val="-3"/>
        </w:rPr>
        <w:t xml:space="preserve"> </w:t>
      </w:r>
      <w:r>
        <w:t>This</w:t>
      </w:r>
      <w:r>
        <w:rPr>
          <w:spacing w:val="-4"/>
        </w:rPr>
        <w:t xml:space="preserve"> </w:t>
      </w:r>
      <w:r>
        <w:t>information may differ from what you’ve already learned about your topic(s), and/or it may lead you in new directions. Each time this happens, it means you’re getting closer to your goal of uncovering the truth about</w:t>
      </w:r>
      <w:r>
        <w:rPr>
          <w:spacing w:val="-3"/>
        </w:rPr>
        <w:t xml:space="preserve"> </w:t>
      </w:r>
      <w:r>
        <w:t>your</w:t>
      </w:r>
      <w:r>
        <w:rPr>
          <w:spacing w:val="-2"/>
        </w:rPr>
        <w:t xml:space="preserve"> </w:t>
      </w:r>
      <w:r>
        <w:t>topic,</w:t>
      </w:r>
      <w:r>
        <w:rPr>
          <w:spacing w:val="-3"/>
        </w:rPr>
        <w:t xml:space="preserve"> </w:t>
      </w:r>
      <w:r>
        <w:t>insomuch</w:t>
      </w:r>
      <w:r>
        <w:rPr>
          <w:spacing w:val="-3"/>
        </w:rPr>
        <w:t xml:space="preserve"> </w:t>
      </w:r>
      <w:r>
        <w:t>as</w:t>
      </w:r>
      <w:r>
        <w:rPr>
          <w:spacing w:val="-3"/>
        </w:rPr>
        <w:t xml:space="preserve"> </w:t>
      </w:r>
      <w:r>
        <w:t>that</w:t>
      </w:r>
      <w:r>
        <w:rPr>
          <w:spacing w:val="-2"/>
        </w:rPr>
        <w:t xml:space="preserve"> </w:t>
      </w:r>
      <w:r>
        <w:t>truth</w:t>
      </w:r>
      <w:r>
        <w:rPr>
          <w:spacing w:val="-3"/>
        </w:rPr>
        <w:t xml:space="preserve"> </w:t>
      </w:r>
      <w:r>
        <w:t>relates</w:t>
      </w:r>
      <w:r>
        <w:rPr>
          <w:spacing w:val="-1"/>
        </w:rPr>
        <w:t xml:space="preserve"> </w:t>
      </w:r>
      <w:r>
        <w:t>to</w:t>
      </w:r>
      <w:r>
        <w:rPr>
          <w:spacing w:val="-2"/>
        </w:rPr>
        <w:t xml:space="preserve"> </w:t>
      </w:r>
      <w:r>
        <w:t>the</w:t>
      </w:r>
      <w:r>
        <w:rPr>
          <w:spacing w:val="-3"/>
        </w:rPr>
        <w:t xml:space="preserve"> </w:t>
      </w:r>
      <w:r>
        <w:t>user’s</w:t>
      </w:r>
      <w:r>
        <w:rPr>
          <w:spacing w:val="-3"/>
        </w:rPr>
        <w:t xml:space="preserve"> </w:t>
      </w:r>
      <w:r>
        <w:t>needs.</w:t>
      </w:r>
      <w:r>
        <w:rPr>
          <w:spacing w:val="-3"/>
        </w:rPr>
        <w:t xml:space="preserve"> </w:t>
      </w:r>
      <w:r>
        <w:t>The</w:t>
      </w:r>
      <w:r>
        <w:rPr>
          <w:spacing w:val="-2"/>
        </w:rPr>
        <w:t xml:space="preserve"> </w:t>
      </w:r>
      <w:r>
        <w:t>closer</w:t>
      </w:r>
      <w:r>
        <w:rPr>
          <w:spacing w:val="-3"/>
        </w:rPr>
        <w:t xml:space="preserve"> </w:t>
      </w:r>
      <w:r>
        <w:t>you</w:t>
      </w:r>
      <w:r>
        <w:rPr>
          <w:spacing w:val="-3"/>
        </w:rPr>
        <w:t xml:space="preserve"> </w:t>
      </w:r>
      <w:r>
        <w:t>get</w:t>
      </w:r>
      <w:r>
        <w:rPr>
          <w:spacing w:val="-2"/>
        </w:rPr>
        <w:t xml:space="preserve"> </w:t>
      </w:r>
      <w:r>
        <w:t>to</w:t>
      </w:r>
      <w:r>
        <w:rPr>
          <w:spacing w:val="-2"/>
        </w:rPr>
        <w:t xml:space="preserve"> </w:t>
      </w:r>
      <w:r>
        <w:t>the</w:t>
      </w:r>
      <w:r>
        <w:rPr>
          <w:spacing w:val="-3"/>
        </w:rPr>
        <w:t xml:space="preserve"> </w:t>
      </w:r>
      <w:r>
        <w:t>truth,</w:t>
      </w:r>
      <w:r>
        <w:rPr>
          <w:spacing w:val="-1"/>
        </w:rPr>
        <w:t xml:space="preserve"> </w:t>
      </w:r>
      <w:r>
        <w:t>the closer your design gets to matching what your user needs.</w:t>
      </w:r>
    </w:p>
    <w:p w14:paraId="208A9387" w14:textId="77777777" w:rsidR="00000000" w:rsidRDefault="00000000">
      <w:pPr>
        <w:pStyle w:val="BodyText"/>
        <w:kinsoku w:val="0"/>
        <w:overflowPunct w:val="0"/>
        <w:spacing w:before="201"/>
        <w:ind w:right="202"/>
      </w:pPr>
      <w:r>
        <w:t>Whenever</w:t>
      </w:r>
      <w:r>
        <w:rPr>
          <w:spacing w:val="-3"/>
        </w:rPr>
        <w:t xml:space="preserve"> </w:t>
      </w:r>
      <w:r>
        <w:t>you</w:t>
      </w:r>
      <w:r>
        <w:rPr>
          <w:spacing w:val="-4"/>
        </w:rPr>
        <w:t xml:space="preserve"> </w:t>
      </w:r>
      <w:r>
        <w:t>uncover</w:t>
      </w:r>
      <w:r>
        <w:rPr>
          <w:spacing w:val="-4"/>
        </w:rPr>
        <w:t xml:space="preserve"> </w:t>
      </w:r>
      <w:r>
        <w:t>new</w:t>
      </w:r>
      <w:r>
        <w:rPr>
          <w:spacing w:val="-4"/>
        </w:rPr>
        <w:t xml:space="preserve"> </w:t>
      </w:r>
      <w:r>
        <w:t>information,</w:t>
      </w:r>
      <w:r>
        <w:rPr>
          <w:spacing w:val="-4"/>
        </w:rPr>
        <w:t xml:space="preserve"> </w:t>
      </w:r>
      <w:r>
        <w:t>ask</w:t>
      </w:r>
      <w:r>
        <w:rPr>
          <w:spacing w:val="-4"/>
        </w:rPr>
        <w:t xml:space="preserve"> </w:t>
      </w:r>
      <w:r>
        <w:t>yourself:</w:t>
      </w:r>
      <w:r>
        <w:rPr>
          <w:spacing w:val="-4"/>
        </w:rPr>
        <w:t xml:space="preserve"> </w:t>
      </w:r>
      <w:r>
        <w:t>How</w:t>
      </w:r>
      <w:r>
        <w:rPr>
          <w:spacing w:val="-4"/>
        </w:rPr>
        <w:t xml:space="preserve"> </w:t>
      </w:r>
      <w:r>
        <w:t>does</w:t>
      </w:r>
      <w:r>
        <w:rPr>
          <w:spacing w:val="-2"/>
        </w:rPr>
        <w:t xml:space="preserve"> </w:t>
      </w:r>
      <w:r>
        <w:t>this</w:t>
      </w:r>
      <w:r>
        <w:rPr>
          <w:spacing w:val="-4"/>
        </w:rPr>
        <w:t xml:space="preserve"> </w:t>
      </w:r>
      <w:r>
        <w:t>information</w:t>
      </w:r>
      <w:r>
        <w:rPr>
          <w:spacing w:val="-4"/>
        </w:rPr>
        <w:t xml:space="preserve"> </w:t>
      </w:r>
      <w:r>
        <w:t>relate</w:t>
      </w:r>
      <w:r>
        <w:rPr>
          <w:spacing w:val="-3"/>
        </w:rPr>
        <w:t xml:space="preserve"> </w:t>
      </w:r>
      <w:r>
        <w:t>to</w:t>
      </w:r>
      <w:r>
        <w:rPr>
          <w:spacing w:val="-3"/>
        </w:rPr>
        <w:t xml:space="preserve"> </w:t>
      </w:r>
      <w:r>
        <w:t>the information my team and I have already uncovered? It may do one of the following things:</w:t>
      </w:r>
    </w:p>
    <w:p w14:paraId="7F4A6999" w14:textId="77777777" w:rsidR="00000000" w:rsidRDefault="00000000">
      <w:pPr>
        <w:pStyle w:val="Heading4"/>
        <w:kinsoku w:val="0"/>
        <w:overflowPunct w:val="0"/>
        <w:rPr>
          <w:spacing w:val="-2"/>
        </w:rPr>
      </w:pPr>
      <w:bookmarkStart w:id="19" w:name="Add to information"/>
      <w:bookmarkEnd w:id="19"/>
      <w:r>
        <w:t>Add</w:t>
      </w:r>
      <w:r>
        <w:rPr>
          <w:spacing w:val="-4"/>
        </w:rPr>
        <w:t xml:space="preserve"> </w:t>
      </w:r>
      <w:r>
        <w:t>to</w:t>
      </w:r>
      <w:r>
        <w:rPr>
          <w:spacing w:val="-4"/>
        </w:rPr>
        <w:t xml:space="preserve"> </w:t>
      </w:r>
      <w:r>
        <w:rPr>
          <w:spacing w:val="-2"/>
        </w:rPr>
        <w:t>information</w:t>
      </w:r>
    </w:p>
    <w:p w14:paraId="64C21554" w14:textId="77777777" w:rsidR="00000000" w:rsidRDefault="00000000">
      <w:pPr>
        <w:pStyle w:val="BodyText"/>
        <w:kinsoku w:val="0"/>
        <w:overflowPunct w:val="0"/>
        <w:spacing w:before="160"/>
        <w:ind w:right="431"/>
      </w:pPr>
      <w:r>
        <w:t>Your</w:t>
      </w:r>
      <w:r>
        <w:rPr>
          <w:spacing w:val="-1"/>
        </w:rPr>
        <w:t xml:space="preserve"> </w:t>
      </w:r>
      <w:r>
        <w:t>new information</w:t>
      </w:r>
      <w:r>
        <w:rPr>
          <w:spacing w:val="-1"/>
        </w:rPr>
        <w:t xml:space="preserve"> </w:t>
      </w:r>
      <w:r>
        <w:t>will add to information</w:t>
      </w:r>
      <w:r>
        <w:rPr>
          <w:spacing w:val="-1"/>
        </w:rPr>
        <w:t xml:space="preserve"> </w:t>
      </w:r>
      <w:r>
        <w:t>already</w:t>
      </w:r>
      <w:r>
        <w:rPr>
          <w:spacing w:val="-1"/>
        </w:rPr>
        <w:t xml:space="preserve"> </w:t>
      </w:r>
      <w:r>
        <w:t>uncovered if</w:t>
      </w:r>
      <w:r>
        <w:rPr>
          <w:spacing w:val="-1"/>
        </w:rPr>
        <w:t xml:space="preserve"> </w:t>
      </w:r>
      <w:r>
        <w:t>it provides you</w:t>
      </w:r>
      <w:r>
        <w:rPr>
          <w:spacing w:val="-1"/>
        </w:rPr>
        <w:t xml:space="preserve"> </w:t>
      </w:r>
      <w:r>
        <w:t>more</w:t>
      </w:r>
      <w:r>
        <w:rPr>
          <w:spacing w:val="-1"/>
        </w:rPr>
        <w:t xml:space="preserve"> </w:t>
      </w:r>
      <w:r>
        <w:t>details,</w:t>
      </w:r>
      <w:r>
        <w:rPr>
          <w:spacing w:val="-1"/>
        </w:rPr>
        <w:t xml:space="preserve"> </w:t>
      </w:r>
      <w:r>
        <w:t>but doesn’t</w:t>
      </w:r>
      <w:r>
        <w:rPr>
          <w:spacing w:val="-3"/>
        </w:rPr>
        <w:t xml:space="preserve"> </w:t>
      </w:r>
      <w:r>
        <w:t>contradict</w:t>
      </w:r>
      <w:r>
        <w:rPr>
          <w:spacing w:val="-3"/>
        </w:rPr>
        <w:t xml:space="preserve"> </w:t>
      </w:r>
      <w:r>
        <w:t>the</w:t>
      </w:r>
      <w:r>
        <w:rPr>
          <w:spacing w:val="-3"/>
        </w:rPr>
        <w:t xml:space="preserve"> </w:t>
      </w:r>
      <w:r>
        <w:t>details</w:t>
      </w:r>
      <w:r>
        <w:rPr>
          <w:spacing w:val="-3"/>
        </w:rPr>
        <w:t xml:space="preserve"> </w:t>
      </w:r>
      <w:r>
        <w:t>you’ve</w:t>
      </w:r>
      <w:r>
        <w:rPr>
          <w:spacing w:val="-3"/>
        </w:rPr>
        <w:t xml:space="preserve"> </w:t>
      </w:r>
      <w:r>
        <w:t>already</w:t>
      </w:r>
      <w:r>
        <w:rPr>
          <w:spacing w:val="-3"/>
        </w:rPr>
        <w:t xml:space="preserve"> </w:t>
      </w:r>
      <w:r>
        <w:t>learned.</w:t>
      </w:r>
      <w:r>
        <w:rPr>
          <w:spacing w:val="-3"/>
        </w:rPr>
        <w:t xml:space="preserve"> </w:t>
      </w:r>
      <w:r>
        <w:t>In</w:t>
      </w:r>
      <w:r>
        <w:rPr>
          <w:spacing w:val="-3"/>
        </w:rPr>
        <w:t xml:space="preserve"> </w:t>
      </w:r>
      <w:r>
        <w:t>this</w:t>
      </w:r>
      <w:r>
        <w:rPr>
          <w:spacing w:val="-2"/>
        </w:rPr>
        <w:t xml:space="preserve"> </w:t>
      </w:r>
      <w:r>
        <w:t>case,</w:t>
      </w:r>
      <w:r>
        <w:rPr>
          <w:spacing w:val="-2"/>
        </w:rPr>
        <w:t xml:space="preserve"> </w:t>
      </w:r>
      <w:r>
        <w:t>be</w:t>
      </w:r>
      <w:r>
        <w:rPr>
          <w:spacing w:val="-3"/>
        </w:rPr>
        <w:t xml:space="preserve"> </w:t>
      </w:r>
      <w:r>
        <w:t>sure</w:t>
      </w:r>
      <w:r>
        <w:rPr>
          <w:spacing w:val="-3"/>
        </w:rPr>
        <w:t xml:space="preserve"> </w:t>
      </w:r>
      <w:r>
        <w:t>to</w:t>
      </w:r>
      <w:r>
        <w:rPr>
          <w:spacing w:val="-3"/>
        </w:rPr>
        <w:t xml:space="preserve"> </w:t>
      </w:r>
      <w:r>
        <w:t>add</w:t>
      </w:r>
      <w:r>
        <w:rPr>
          <w:spacing w:val="-3"/>
        </w:rPr>
        <w:t xml:space="preserve"> </w:t>
      </w:r>
      <w:r>
        <w:t>this</w:t>
      </w:r>
      <w:r>
        <w:rPr>
          <w:spacing w:val="-3"/>
        </w:rPr>
        <w:t xml:space="preserve"> </w:t>
      </w:r>
      <w:r>
        <w:t>information</w:t>
      </w:r>
      <w:r>
        <w:rPr>
          <w:spacing w:val="-3"/>
        </w:rPr>
        <w:t xml:space="preserve"> </w:t>
      </w:r>
      <w:r>
        <w:t>to your existing database of information. Also, ask yourself: Is there more we can learn from this information? If so, conduct additional research.</w:t>
      </w:r>
    </w:p>
    <w:p w14:paraId="04B93660" w14:textId="77777777" w:rsidR="00000000" w:rsidRDefault="00000000">
      <w:pPr>
        <w:pStyle w:val="BodyText"/>
        <w:kinsoku w:val="0"/>
        <w:overflowPunct w:val="0"/>
        <w:spacing w:before="160"/>
        <w:ind w:right="431"/>
        <w:sectPr w:rsidR="00000000">
          <w:pgSz w:w="12240" w:h="15840"/>
          <w:pgMar w:top="1400" w:right="1300" w:bottom="1260" w:left="1320" w:header="0" w:footer="1078" w:gutter="0"/>
          <w:cols w:space="720"/>
          <w:noEndnote/>
        </w:sectPr>
      </w:pPr>
    </w:p>
    <w:p w14:paraId="5067A1D8" w14:textId="77777777" w:rsidR="00000000" w:rsidRDefault="00000000">
      <w:pPr>
        <w:pStyle w:val="BodyText"/>
        <w:kinsoku w:val="0"/>
        <w:overflowPunct w:val="0"/>
        <w:spacing w:before="40"/>
        <w:ind w:left="119" w:right="202"/>
      </w:pPr>
      <w:r>
        <w:lastRenderedPageBreak/>
        <w:t>For example, let’s say that you’ve already uncovered the fact that a user with carpal tunnel syndrome experiences pain in their hand as they write. Through additional research, you’ve also discovered that this user may experience numbness in their hand. In this case, you’ll probably want to research what causes this numbness and what type of writing implement you might create in order to alleviate this symptom.</w:t>
      </w:r>
      <w:r>
        <w:rPr>
          <w:spacing w:val="-2"/>
        </w:rPr>
        <w:t xml:space="preserve"> </w:t>
      </w:r>
      <w:r>
        <w:t>The</w:t>
      </w:r>
      <w:r>
        <w:rPr>
          <w:spacing w:val="-3"/>
        </w:rPr>
        <w:t xml:space="preserve"> </w:t>
      </w:r>
      <w:r>
        <w:t>fact</w:t>
      </w:r>
      <w:r>
        <w:rPr>
          <w:spacing w:val="-2"/>
        </w:rPr>
        <w:t xml:space="preserve"> </w:t>
      </w:r>
      <w:r>
        <w:t>that</w:t>
      </w:r>
      <w:r>
        <w:rPr>
          <w:spacing w:val="-2"/>
        </w:rPr>
        <w:t xml:space="preserve"> </w:t>
      </w:r>
      <w:r>
        <w:t>carpal</w:t>
      </w:r>
      <w:r>
        <w:rPr>
          <w:spacing w:val="-3"/>
        </w:rPr>
        <w:t xml:space="preserve"> </w:t>
      </w:r>
      <w:r>
        <w:t>tunnel</w:t>
      </w:r>
      <w:r>
        <w:rPr>
          <w:spacing w:val="-2"/>
        </w:rPr>
        <w:t xml:space="preserve"> </w:t>
      </w:r>
      <w:r>
        <w:t>causes</w:t>
      </w:r>
      <w:r>
        <w:rPr>
          <w:spacing w:val="-3"/>
        </w:rPr>
        <w:t xml:space="preserve"> </w:t>
      </w:r>
      <w:r>
        <w:t>numbness</w:t>
      </w:r>
      <w:r>
        <w:rPr>
          <w:spacing w:val="-3"/>
        </w:rPr>
        <w:t xml:space="preserve"> </w:t>
      </w:r>
      <w:r>
        <w:t>doesn’t</w:t>
      </w:r>
      <w:r>
        <w:rPr>
          <w:spacing w:val="-3"/>
        </w:rPr>
        <w:t xml:space="preserve"> </w:t>
      </w:r>
      <w:r>
        <w:t>contradict</w:t>
      </w:r>
      <w:r>
        <w:rPr>
          <w:spacing w:val="-2"/>
        </w:rPr>
        <w:t xml:space="preserve"> </w:t>
      </w:r>
      <w:r>
        <w:t>that</w:t>
      </w:r>
      <w:r>
        <w:rPr>
          <w:spacing w:val="-2"/>
        </w:rPr>
        <w:t xml:space="preserve"> </w:t>
      </w:r>
      <w:r>
        <w:t>it</w:t>
      </w:r>
      <w:r>
        <w:rPr>
          <w:spacing w:val="-3"/>
        </w:rPr>
        <w:t xml:space="preserve"> </w:t>
      </w:r>
      <w:r>
        <w:t>causes</w:t>
      </w:r>
      <w:r>
        <w:rPr>
          <w:spacing w:val="-3"/>
        </w:rPr>
        <w:t xml:space="preserve"> </w:t>
      </w:r>
      <w:r>
        <w:t>pain;</w:t>
      </w:r>
      <w:r>
        <w:rPr>
          <w:spacing w:val="-2"/>
        </w:rPr>
        <w:t xml:space="preserve"> </w:t>
      </w:r>
      <w:r>
        <w:t>it</w:t>
      </w:r>
      <w:r>
        <w:rPr>
          <w:spacing w:val="-3"/>
        </w:rPr>
        <w:t xml:space="preserve"> </w:t>
      </w:r>
      <w:r>
        <w:t>adds</w:t>
      </w:r>
      <w:r>
        <w:rPr>
          <w:spacing w:val="-3"/>
        </w:rPr>
        <w:t xml:space="preserve"> </w:t>
      </w:r>
      <w:r>
        <w:t>to the knowledge of symptoms your team has uncovered about carpal tunnel syndrome.</w:t>
      </w:r>
    </w:p>
    <w:p w14:paraId="32B8B250" w14:textId="77777777" w:rsidR="00000000" w:rsidRDefault="00000000">
      <w:pPr>
        <w:pStyle w:val="Heading4"/>
        <w:kinsoku w:val="0"/>
        <w:overflowPunct w:val="0"/>
        <w:ind w:left="119"/>
        <w:rPr>
          <w:spacing w:val="-2"/>
        </w:rPr>
      </w:pPr>
      <w:bookmarkStart w:id="20" w:name="Contradict information"/>
      <w:bookmarkEnd w:id="20"/>
      <w:r>
        <w:rPr>
          <w:spacing w:val="-2"/>
        </w:rPr>
        <w:t>Contradict</w:t>
      </w:r>
      <w:r>
        <w:rPr>
          <w:spacing w:val="4"/>
        </w:rPr>
        <w:t xml:space="preserve"> </w:t>
      </w:r>
      <w:r>
        <w:rPr>
          <w:spacing w:val="-2"/>
        </w:rPr>
        <w:t>information</w:t>
      </w:r>
    </w:p>
    <w:p w14:paraId="729D6E8B" w14:textId="77777777" w:rsidR="00000000" w:rsidRDefault="00000000">
      <w:pPr>
        <w:pStyle w:val="BodyText"/>
        <w:kinsoku w:val="0"/>
        <w:overflowPunct w:val="0"/>
        <w:spacing w:before="160"/>
        <w:ind w:left="119" w:right="146"/>
      </w:pPr>
      <w:r>
        <w:t>In other cases, you might realize that new information contradicts information your team has already uncovered. In this case, you’ll want to conduct new research to check for accuracy. For example, if one resource claims that carpal tunnel affects Muscle X, while another resource claims it affects Muscle Y, and writing affects each muscle differently (so that this new information doesn’t add, but instead contradicts),</w:t>
      </w:r>
      <w:r>
        <w:rPr>
          <w:spacing w:val="-2"/>
        </w:rPr>
        <w:t xml:space="preserve"> </w:t>
      </w:r>
      <w:r>
        <w:t>you’ll</w:t>
      </w:r>
      <w:r>
        <w:rPr>
          <w:spacing w:val="-4"/>
        </w:rPr>
        <w:t xml:space="preserve"> </w:t>
      </w:r>
      <w:r>
        <w:t>want</w:t>
      </w:r>
      <w:r>
        <w:rPr>
          <w:spacing w:val="-3"/>
        </w:rPr>
        <w:t xml:space="preserve"> </w:t>
      </w:r>
      <w:r>
        <w:t>to</w:t>
      </w:r>
      <w:r>
        <w:rPr>
          <w:spacing w:val="-3"/>
        </w:rPr>
        <w:t xml:space="preserve"> </w:t>
      </w:r>
      <w:r>
        <w:t>discover</w:t>
      </w:r>
      <w:r>
        <w:rPr>
          <w:spacing w:val="-4"/>
        </w:rPr>
        <w:t xml:space="preserve"> </w:t>
      </w:r>
      <w:r>
        <w:t>which</w:t>
      </w:r>
      <w:r>
        <w:rPr>
          <w:spacing w:val="-3"/>
        </w:rPr>
        <w:t xml:space="preserve"> </w:t>
      </w:r>
      <w:r>
        <w:t>muscles</w:t>
      </w:r>
      <w:r>
        <w:rPr>
          <w:spacing w:val="-4"/>
        </w:rPr>
        <w:t xml:space="preserve"> </w:t>
      </w:r>
      <w:r>
        <w:t>are</w:t>
      </w:r>
      <w:r>
        <w:rPr>
          <w:spacing w:val="-4"/>
        </w:rPr>
        <w:t xml:space="preserve"> </w:t>
      </w:r>
      <w:r>
        <w:t>really</w:t>
      </w:r>
      <w:r>
        <w:rPr>
          <w:spacing w:val="-4"/>
        </w:rPr>
        <w:t xml:space="preserve"> </w:t>
      </w:r>
      <w:r>
        <w:t>affected</w:t>
      </w:r>
      <w:r>
        <w:rPr>
          <w:spacing w:val="-4"/>
        </w:rPr>
        <w:t xml:space="preserve"> </w:t>
      </w:r>
      <w:r>
        <w:t>by</w:t>
      </w:r>
      <w:r>
        <w:rPr>
          <w:spacing w:val="-3"/>
        </w:rPr>
        <w:t xml:space="preserve"> </w:t>
      </w:r>
      <w:r>
        <w:t>carpal</w:t>
      </w:r>
      <w:r>
        <w:rPr>
          <w:spacing w:val="-3"/>
        </w:rPr>
        <w:t xml:space="preserve"> </w:t>
      </w:r>
      <w:r>
        <w:t>tunnel</w:t>
      </w:r>
      <w:r>
        <w:rPr>
          <w:spacing w:val="-3"/>
        </w:rPr>
        <w:t xml:space="preserve"> </w:t>
      </w:r>
      <w:r>
        <w:t>syndrome</w:t>
      </w:r>
      <w:r>
        <w:rPr>
          <w:spacing w:val="-4"/>
        </w:rPr>
        <w:t xml:space="preserve"> </w:t>
      </w:r>
      <w:r>
        <w:t>so</w:t>
      </w:r>
      <w:r>
        <w:rPr>
          <w:spacing w:val="-3"/>
        </w:rPr>
        <w:t xml:space="preserve"> </w:t>
      </w:r>
      <w:r>
        <w:t>that you can take them into account when designing your prototype.</w:t>
      </w:r>
    </w:p>
    <w:p w14:paraId="1CA6AF47" w14:textId="77777777" w:rsidR="00000000" w:rsidRDefault="00000000">
      <w:pPr>
        <w:pStyle w:val="Heading4"/>
        <w:kinsoku w:val="0"/>
        <w:overflowPunct w:val="0"/>
        <w:spacing w:before="201"/>
        <w:rPr>
          <w:spacing w:val="-4"/>
        </w:rPr>
      </w:pPr>
      <w:bookmarkStart w:id="21" w:name="The bottom line"/>
      <w:bookmarkEnd w:id="21"/>
      <w:r>
        <w:t>The</w:t>
      </w:r>
      <w:r>
        <w:rPr>
          <w:spacing w:val="-8"/>
        </w:rPr>
        <w:t xml:space="preserve"> </w:t>
      </w:r>
      <w:r>
        <w:t>bottom</w:t>
      </w:r>
      <w:r>
        <w:rPr>
          <w:spacing w:val="-8"/>
        </w:rPr>
        <w:t xml:space="preserve"> </w:t>
      </w:r>
      <w:r>
        <w:rPr>
          <w:spacing w:val="-4"/>
        </w:rPr>
        <w:t>line</w:t>
      </w:r>
    </w:p>
    <w:p w14:paraId="419EF61C" w14:textId="77777777" w:rsidR="00000000" w:rsidRDefault="00000000">
      <w:pPr>
        <w:pStyle w:val="BodyText"/>
        <w:kinsoku w:val="0"/>
        <w:overflowPunct w:val="0"/>
        <w:spacing w:before="160"/>
        <w:ind w:left="119" w:right="202"/>
      </w:pPr>
      <w:r>
        <w:t>The</w:t>
      </w:r>
      <w:r>
        <w:rPr>
          <w:spacing w:val="-3"/>
        </w:rPr>
        <w:t xml:space="preserve"> </w:t>
      </w:r>
      <w:r>
        <w:t>bottom</w:t>
      </w:r>
      <w:r>
        <w:rPr>
          <w:spacing w:val="-3"/>
        </w:rPr>
        <w:t xml:space="preserve"> </w:t>
      </w:r>
      <w:r>
        <w:t>line</w:t>
      </w:r>
      <w:r>
        <w:rPr>
          <w:spacing w:val="-3"/>
        </w:rPr>
        <w:t xml:space="preserve"> </w:t>
      </w:r>
      <w:r>
        <w:t>is</w:t>
      </w:r>
      <w:r>
        <w:rPr>
          <w:spacing w:val="-2"/>
        </w:rPr>
        <w:t xml:space="preserve"> </w:t>
      </w:r>
      <w:r>
        <w:t>that</w:t>
      </w:r>
      <w:r>
        <w:rPr>
          <w:spacing w:val="-3"/>
        </w:rPr>
        <w:t xml:space="preserve"> </w:t>
      </w:r>
      <w:r>
        <w:t>as</w:t>
      </w:r>
      <w:r>
        <w:rPr>
          <w:spacing w:val="-3"/>
        </w:rPr>
        <w:t xml:space="preserve"> </w:t>
      </w:r>
      <w:r>
        <w:t>you</w:t>
      </w:r>
      <w:r>
        <w:rPr>
          <w:spacing w:val="-3"/>
        </w:rPr>
        <w:t xml:space="preserve"> </w:t>
      </w:r>
      <w:r>
        <w:t>and</w:t>
      </w:r>
      <w:r>
        <w:rPr>
          <w:spacing w:val="-3"/>
        </w:rPr>
        <w:t xml:space="preserve"> </w:t>
      </w:r>
      <w:r>
        <w:t>your</w:t>
      </w:r>
      <w:r>
        <w:rPr>
          <w:spacing w:val="-3"/>
        </w:rPr>
        <w:t xml:space="preserve"> </w:t>
      </w:r>
      <w:r>
        <w:t>team</w:t>
      </w:r>
      <w:r>
        <w:rPr>
          <w:spacing w:val="-3"/>
        </w:rPr>
        <w:t xml:space="preserve"> </w:t>
      </w:r>
      <w:r>
        <w:t>conduct</w:t>
      </w:r>
      <w:r>
        <w:rPr>
          <w:spacing w:val="-3"/>
        </w:rPr>
        <w:t xml:space="preserve"> </w:t>
      </w:r>
      <w:r>
        <w:t>research,</w:t>
      </w:r>
      <w:r>
        <w:rPr>
          <w:spacing w:val="-3"/>
        </w:rPr>
        <w:t xml:space="preserve"> </w:t>
      </w:r>
      <w:r>
        <w:t>you’ll</w:t>
      </w:r>
      <w:r>
        <w:rPr>
          <w:spacing w:val="-3"/>
        </w:rPr>
        <w:t xml:space="preserve"> </w:t>
      </w:r>
      <w:r>
        <w:t>uncover</w:t>
      </w:r>
      <w:r>
        <w:rPr>
          <w:spacing w:val="-3"/>
        </w:rPr>
        <w:t xml:space="preserve"> </w:t>
      </w:r>
      <w:r>
        <w:t>important</w:t>
      </w:r>
      <w:r>
        <w:rPr>
          <w:spacing w:val="-3"/>
        </w:rPr>
        <w:t xml:space="preserve"> </w:t>
      </w:r>
      <w:r>
        <w:t>facts</w:t>
      </w:r>
      <w:r>
        <w:rPr>
          <w:spacing w:val="-2"/>
        </w:rPr>
        <w:t xml:space="preserve"> </w:t>
      </w:r>
      <w:r>
        <w:t>pertinent to your project. Keep an open mind as you uncover these facts, and use your research to bolster your knowledge to ensure the design works well with the user’s needs.</w:t>
      </w:r>
    </w:p>
    <w:p w14:paraId="0A54564F" w14:textId="77777777" w:rsidR="00000000" w:rsidRDefault="00000000">
      <w:pPr>
        <w:pStyle w:val="BodyText"/>
        <w:kinsoku w:val="0"/>
        <w:overflowPunct w:val="0"/>
        <w:spacing w:before="0"/>
        <w:ind w:left="0"/>
      </w:pPr>
    </w:p>
    <w:p w14:paraId="607FC8C6" w14:textId="77777777" w:rsidR="00000000" w:rsidRDefault="00000000">
      <w:pPr>
        <w:pStyle w:val="BodyText"/>
        <w:kinsoku w:val="0"/>
        <w:overflowPunct w:val="0"/>
        <w:spacing w:before="0"/>
        <w:ind w:left="0"/>
      </w:pPr>
    </w:p>
    <w:p w14:paraId="214636FD" w14:textId="77777777" w:rsidR="00000000" w:rsidRDefault="00000000">
      <w:pPr>
        <w:pStyle w:val="BodyText"/>
        <w:kinsoku w:val="0"/>
        <w:overflowPunct w:val="0"/>
        <w:spacing w:before="0"/>
        <w:ind w:left="0"/>
      </w:pPr>
    </w:p>
    <w:p w14:paraId="1DB84055" w14:textId="77777777" w:rsidR="00000000" w:rsidRDefault="00000000">
      <w:pPr>
        <w:pStyle w:val="BodyText"/>
        <w:kinsoku w:val="0"/>
        <w:overflowPunct w:val="0"/>
        <w:spacing w:before="21"/>
        <w:ind w:left="0"/>
      </w:pPr>
    </w:p>
    <w:p w14:paraId="4088CE1A" w14:textId="77777777" w:rsidR="00000000" w:rsidRDefault="00000000">
      <w:pPr>
        <w:pStyle w:val="Heading4"/>
        <w:kinsoku w:val="0"/>
        <w:overflowPunct w:val="0"/>
        <w:spacing w:before="0"/>
        <w:rPr>
          <w:spacing w:val="-2"/>
        </w:rPr>
      </w:pPr>
      <w:r>
        <w:t>This</w:t>
      </w:r>
      <w:r>
        <w:rPr>
          <w:spacing w:val="-9"/>
        </w:rPr>
        <w:t xml:space="preserve"> </w:t>
      </w:r>
      <w:r>
        <w:t>section</w:t>
      </w:r>
      <w:r>
        <w:rPr>
          <w:spacing w:val="-8"/>
        </w:rPr>
        <w:t xml:space="preserve"> </w:t>
      </w:r>
      <w:r>
        <w:t>contains</w:t>
      </w:r>
      <w:r>
        <w:rPr>
          <w:spacing w:val="-9"/>
        </w:rPr>
        <w:t xml:space="preserve"> </w:t>
      </w:r>
      <w:r>
        <w:t>material</w:t>
      </w:r>
      <w:r>
        <w:rPr>
          <w:spacing w:val="-8"/>
        </w:rPr>
        <w:t xml:space="preserve"> </w:t>
      </w:r>
      <w:r>
        <w:t>taken</w:t>
      </w:r>
      <w:r>
        <w:rPr>
          <w:spacing w:val="-9"/>
        </w:rPr>
        <w:t xml:space="preserve"> </w:t>
      </w:r>
      <w:r>
        <w:rPr>
          <w:spacing w:val="-2"/>
        </w:rPr>
        <w:t>from:</w:t>
      </w:r>
    </w:p>
    <w:p w14:paraId="5B579163" w14:textId="77777777" w:rsidR="00000000" w:rsidRDefault="00000000">
      <w:pPr>
        <w:pStyle w:val="ListParagraph"/>
        <w:numPr>
          <w:ilvl w:val="0"/>
          <w:numId w:val="11"/>
        </w:numPr>
        <w:tabs>
          <w:tab w:val="left" w:pos="840"/>
        </w:tabs>
        <w:kinsoku w:val="0"/>
        <w:overflowPunct w:val="0"/>
        <w:spacing w:before="201"/>
        <w:ind w:right="289"/>
        <w:rPr>
          <w:color w:val="000000"/>
          <w:sz w:val="22"/>
          <w:szCs w:val="22"/>
        </w:rPr>
      </w:pPr>
      <w:r>
        <w:rPr>
          <w:sz w:val="22"/>
          <w:szCs w:val="22"/>
        </w:rPr>
        <w:t xml:space="preserve">Parts of the section “Developing research questions or hypotheses” were taken from </w:t>
      </w:r>
      <w:hyperlink r:id="rId53" w:history="1">
        <w:r>
          <w:rPr>
            <w:color w:val="1154CC"/>
            <w:sz w:val="22"/>
            <w:szCs w:val="22"/>
            <w:u w:val="single"/>
          </w:rPr>
          <w:t>Introduction</w:t>
        </w:r>
        <w:r>
          <w:rPr>
            <w:color w:val="1154CC"/>
            <w:spacing w:val="-2"/>
            <w:sz w:val="22"/>
            <w:szCs w:val="22"/>
            <w:u w:val="single"/>
          </w:rPr>
          <w:t xml:space="preserve"> </w:t>
        </w:r>
        <w:r>
          <w:rPr>
            <w:color w:val="1154CC"/>
            <w:sz w:val="22"/>
            <w:szCs w:val="22"/>
            <w:u w:val="single"/>
          </w:rPr>
          <w:t>to</w:t>
        </w:r>
        <w:r>
          <w:rPr>
            <w:color w:val="1154CC"/>
            <w:spacing w:val="-3"/>
            <w:sz w:val="22"/>
            <w:szCs w:val="22"/>
            <w:u w:val="single"/>
          </w:rPr>
          <w:t xml:space="preserve"> </w:t>
        </w:r>
        <w:r>
          <w:rPr>
            <w:color w:val="1154CC"/>
            <w:sz w:val="22"/>
            <w:szCs w:val="22"/>
            <w:u w:val="single"/>
          </w:rPr>
          <w:t>Primary</w:t>
        </w:r>
        <w:r>
          <w:rPr>
            <w:color w:val="1154CC"/>
            <w:spacing w:val="-4"/>
            <w:sz w:val="22"/>
            <w:szCs w:val="22"/>
            <w:u w:val="single"/>
          </w:rPr>
          <w:t xml:space="preserve"> </w:t>
        </w:r>
        <w:r>
          <w:rPr>
            <w:color w:val="1154CC"/>
            <w:sz w:val="22"/>
            <w:szCs w:val="22"/>
            <w:u w:val="single"/>
          </w:rPr>
          <w:t>Research:</w:t>
        </w:r>
        <w:r>
          <w:rPr>
            <w:color w:val="1154CC"/>
            <w:spacing w:val="-4"/>
            <w:sz w:val="22"/>
            <w:szCs w:val="22"/>
            <w:u w:val="single"/>
          </w:rPr>
          <w:t xml:space="preserve"> </w:t>
        </w:r>
        <w:r>
          <w:rPr>
            <w:color w:val="1154CC"/>
            <w:sz w:val="22"/>
            <w:szCs w:val="22"/>
            <w:u w:val="single"/>
          </w:rPr>
          <w:t>Observations,</w:t>
        </w:r>
        <w:r>
          <w:rPr>
            <w:color w:val="1154CC"/>
            <w:spacing w:val="-4"/>
            <w:sz w:val="22"/>
            <w:szCs w:val="22"/>
            <w:u w:val="single"/>
          </w:rPr>
          <w:t xml:space="preserve"> </w:t>
        </w:r>
        <w:r>
          <w:rPr>
            <w:color w:val="1154CC"/>
            <w:sz w:val="22"/>
            <w:szCs w:val="22"/>
            <w:u w:val="single"/>
          </w:rPr>
          <w:t>Surveys,</w:t>
        </w:r>
        <w:r>
          <w:rPr>
            <w:color w:val="1154CC"/>
            <w:spacing w:val="-4"/>
            <w:sz w:val="22"/>
            <w:szCs w:val="22"/>
            <w:u w:val="single"/>
          </w:rPr>
          <w:t xml:space="preserve"> </w:t>
        </w:r>
        <w:r>
          <w:rPr>
            <w:color w:val="1154CC"/>
            <w:sz w:val="22"/>
            <w:szCs w:val="22"/>
            <w:u w:val="single"/>
          </w:rPr>
          <w:t>and</w:t>
        </w:r>
        <w:r>
          <w:rPr>
            <w:color w:val="1154CC"/>
            <w:spacing w:val="-4"/>
            <w:sz w:val="22"/>
            <w:szCs w:val="22"/>
            <w:u w:val="single"/>
          </w:rPr>
          <w:t xml:space="preserve"> </w:t>
        </w:r>
        <w:r>
          <w:rPr>
            <w:color w:val="1154CC"/>
            <w:sz w:val="22"/>
            <w:szCs w:val="22"/>
            <w:u w:val="single"/>
          </w:rPr>
          <w:t>Interviews</w:t>
        </w:r>
      </w:hyperlink>
      <w:r>
        <w:rPr>
          <w:color w:val="1154CC"/>
          <w:spacing w:val="-4"/>
          <w:sz w:val="22"/>
          <w:szCs w:val="22"/>
        </w:rPr>
        <w:t xml:space="preserve"> </w:t>
      </w:r>
      <w:r>
        <w:rPr>
          <w:color w:val="000000"/>
          <w:sz w:val="22"/>
          <w:szCs w:val="22"/>
        </w:rPr>
        <w:t>by</w:t>
      </w:r>
      <w:r>
        <w:rPr>
          <w:color w:val="000000"/>
          <w:spacing w:val="-4"/>
          <w:sz w:val="22"/>
          <w:szCs w:val="22"/>
        </w:rPr>
        <w:t xml:space="preserve"> </w:t>
      </w:r>
      <w:r>
        <w:rPr>
          <w:color w:val="000000"/>
          <w:sz w:val="22"/>
          <w:szCs w:val="22"/>
        </w:rPr>
        <w:t>Dana</w:t>
      </w:r>
      <w:r>
        <w:rPr>
          <w:color w:val="000000"/>
          <w:spacing w:val="-4"/>
          <w:sz w:val="22"/>
          <w:szCs w:val="22"/>
        </w:rPr>
        <w:t xml:space="preserve"> </w:t>
      </w:r>
      <w:r>
        <w:rPr>
          <w:color w:val="000000"/>
          <w:sz w:val="22"/>
          <w:szCs w:val="22"/>
        </w:rPr>
        <w:t>Lynn</w:t>
      </w:r>
      <w:r>
        <w:rPr>
          <w:color w:val="000000"/>
          <w:spacing w:val="-4"/>
          <w:sz w:val="22"/>
          <w:szCs w:val="22"/>
        </w:rPr>
        <w:t xml:space="preserve"> </w:t>
      </w:r>
      <w:r>
        <w:rPr>
          <w:color w:val="000000"/>
          <w:sz w:val="22"/>
          <w:szCs w:val="22"/>
        </w:rPr>
        <w:t xml:space="preserve">Driscoll, and is used under a </w:t>
      </w:r>
      <w:hyperlink r:id="rId54" w:history="1">
        <w:r>
          <w:rPr>
            <w:color w:val="1154CC"/>
            <w:sz w:val="22"/>
            <w:szCs w:val="22"/>
            <w:u w:val="single"/>
          </w:rPr>
          <w:t>CC-BY-NC-SA 3.0 License</w:t>
        </w:r>
        <w:r>
          <w:rPr>
            <w:color w:val="000000"/>
            <w:sz w:val="22"/>
            <w:szCs w:val="22"/>
          </w:rPr>
          <w:t>.</w:t>
        </w:r>
      </w:hyperlink>
    </w:p>
    <w:p w14:paraId="497169EB" w14:textId="77777777" w:rsidR="00000000" w:rsidRDefault="00000000">
      <w:pPr>
        <w:pStyle w:val="BodyText"/>
        <w:kinsoku w:val="0"/>
        <w:overflowPunct w:val="0"/>
        <w:spacing w:before="137"/>
        <w:ind w:left="0"/>
        <w:rPr>
          <w:sz w:val="28"/>
          <w:szCs w:val="28"/>
        </w:rPr>
      </w:pPr>
    </w:p>
    <w:p w14:paraId="1EF925E1" w14:textId="77777777" w:rsidR="00000000" w:rsidRDefault="00000000">
      <w:pPr>
        <w:pStyle w:val="Heading2"/>
        <w:kinsoku w:val="0"/>
        <w:overflowPunct w:val="0"/>
        <w:ind w:left="120" w:right="0"/>
        <w:jc w:val="left"/>
        <w:rPr>
          <w:color w:val="4985E8"/>
          <w:spacing w:val="-2"/>
        </w:rPr>
      </w:pPr>
      <w:r>
        <w:rPr>
          <w:color w:val="4985E8"/>
          <w:spacing w:val="-2"/>
        </w:rPr>
        <w:t>References</w:t>
      </w:r>
    </w:p>
    <w:p w14:paraId="572EE37B" w14:textId="77777777" w:rsidR="00000000" w:rsidRDefault="00000000">
      <w:pPr>
        <w:pStyle w:val="ListParagraph"/>
        <w:numPr>
          <w:ilvl w:val="0"/>
          <w:numId w:val="10"/>
        </w:numPr>
        <w:tabs>
          <w:tab w:val="left" w:pos="412"/>
        </w:tabs>
        <w:kinsoku w:val="0"/>
        <w:overflowPunct w:val="0"/>
        <w:spacing w:before="201"/>
        <w:ind w:left="119" w:right="574" w:firstLine="0"/>
        <w:rPr>
          <w:color w:val="1154CC"/>
          <w:spacing w:val="-2"/>
          <w:sz w:val="22"/>
          <w:szCs w:val="22"/>
        </w:rPr>
      </w:pPr>
      <w:r>
        <w:rPr>
          <w:sz w:val="22"/>
          <w:szCs w:val="22"/>
        </w:rPr>
        <w:t>D.</w:t>
      </w:r>
      <w:r>
        <w:rPr>
          <w:spacing w:val="-4"/>
          <w:sz w:val="22"/>
          <w:szCs w:val="22"/>
        </w:rPr>
        <w:t xml:space="preserve"> </w:t>
      </w:r>
      <w:r>
        <w:rPr>
          <w:sz w:val="22"/>
          <w:szCs w:val="22"/>
        </w:rPr>
        <w:t>L.</w:t>
      </w:r>
      <w:r>
        <w:rPr>
          <w:spacing w:val="-4"/>
          <w:sz w:val="22"/>
          <w:szCs w:val="22"/>
        </w:rPr>
        <w:t xml:space="preserve"> </w:t>
      </w:r>
      <w:r>
        <w:rPr>
          <w:sz w:val="22"/>
          <w:szCs w:val="22"/>
        </w:rPr>
        <w:t>Driscoll,</w:t>
      </w:r>
      <w:r>
        <w:rPr>
          <w:spacing w:val="-4"/>
          <w:sz w:val="22"/>
          <w:szCs w:val="22"/>
        </w:rPr>
        <w:t xml:space="preserve"> </w:t>
      </w:r>
      <w:r>
        <w:rPr>
          <w:sz w:val="22"/>
          <w:szCs w:val="22"/>
        </w:rPr>
        <w:t>“Introduction</w:t>
      </w:r>
      <w:r>
        <w:rPr>
          <w:spacing w:val="-4"/>
          <w:sz w:val="22"/>
          <w:szCs w:val="22"/>
        </w:rPr>
        <w:t xml:space="preserve"> </w:t>
      </w:r>
      <w:r>
        <w:rPr>
          <w:sz w:val="22"/>
          <w:szCs w:val="22"/>
        </w:rPr>
        <w:t>to</w:t>
      </w:r>
      <w:r>
        <w:rPr>
          <w:spacing w:val="-3"/>
          <w:sz w:val="22"/>
          <w:szCs w:val="22"/>
        </w:rPr>
        <w:t xml:space="preserve"> </w:t>
      </w:r>
      <w:r>
        <w:rPr>
          <w:sz w:val="22"/>
          <w:szCs w:val="22"/>
        </w:rPr>
        <w:t>Primary</w:t>
      </w:r>
      <w:r>
        <w:rPr>
          <w:spacing w:val="-4"/>
          <w:sz w:val="22"/>
          <w:szCs w:val="22"/>
        </w:rPr>
        <w:t xml:space="preserve"> </w:t>
      </w:r>
      <w:r>
        <w:rPr>
          <w:sz w:val="22"/>
          <w:szCs w:val="22"/>
        </w:rPr>
        <w:t>Research:</w:t>
      </w:r>
      <w:r>
        <w:rPr>
          <w:spacing w:val="-3"/>
          <w:sz w:val="22"/>
          <w:szCs w:val="22"/>
        </w:rPr>
        <w:t xml:space="preserve"> </w:t>
      </w:r>
      <w:r>
        <w:rPr>
          <w:sz w:val="22"/>
          <w:szCs w:val="22"/>
        </w:rPr>
        <w:t>Observations,</w:t>
      </w:r>
      <w:r>
        <w:rPr>
          <w:spacing w:val="-4"/>
          <w:sz w:val="22"/>
          <w:szCs w:val="22"/>
        </w:rPr>
        <w:t xml:space="preserve"> </w:t>
      </w:r>
      <w:r>
        <w:rPr>
          <w:sz w:val="22"/>
          <w:szCs w:val="22"/>
        </w:rPr>
        <w:t>Surveys,</w:t>
      </w:r>
      <w:r>
        <w:rPr>
          <w:spacing w:val="-4"/>
          <w:sz w:val="22"/>
          <w:szCs w:val="22"/>
        </w:rPr>
        <w:t xml:space="preserve"> </w:t>
      </w:r>
      <w:r>
        <w:rPr>
          <w:sz w:val="22"/>
          <w:szCs w:val="22"/>
        </w:rPr>
        <w:t>and</w:t>
      </w:r>
      <w:r>
        <w:rPr>
          <w:spacing w:val="-4"/>
          <w:sz w:val="22"/>
          <w:szCs w:val="22"/>
        </w:rPr>
        <w:t xml:space="preserve"> </w:t>
      </w:r>
      <w:r>
        <w:rPr>
          <w:sz w:val="22"/>
          <w:szCs w:val="22"/>
        </w:rPr>
        <w:t>Interviews,”</w:t>
      </w:r>
      <w:r>
        <w:rPr>
          <w:spacing w:val="-4"/>
          <w:sz w:val="22"/>
          <w:szCs w:val="22"/>
        </w:rPr>
        <w:t xml:space="preserve"> </w:t>
      </w:r>
      <w:r>
        <w:rPr>
          <w:sz w:val="22"/>
          <w:szCs w:val="22"/>
        </w:rPr>
        <w:t xml:space="preserve">Writing Spaces, 2011. Accessed: 20 Aug. 2020. [Online]. Available at: </w:t>
      </w:r>
      <w:hyperlink r:id="rId55" w:history="1">
        <w:r>
          <w:rPr>
            <w:color w:val="1154CC"/>
            <w:spacing w:val="-2"/>
            <w:sz w:val="22"/>
            <w:szCs w:val="22"/>
            <w:u w:val="single"/>
          </w:rPr>
          <w:t>https://wac.colostate.edu/books/writingspaces2/driscoll--introduction-to-primary-research.pdf</w:t>
        </w:r>
      </w:hyperlink>
    </w:p>
    <w:p w14:paraId="3CD9CF1C" w14:textId="77777777" w:rsidR="00000000" w:rsidRDefault="00000000">
      <w:pPr>
        <w:pStyle w:val="ListParagraph"/>
        <w:numPr>
          <w:ilvl w:val="0"/>
          <w:numId w:val="10"/>
        </w:numPr>
        <w:tabs>
          <w:tab w:val="left" w:pos="413"/>
        </w:tabs>
        <w:kinsoku w:val="0"/>
        <w:overflowPunct w:val="0"/>
        <w:spacing w:before="199"/>
        <w:ind w:left="413" w:hanging="293"/>
        <w:rPr>
          <w:spacing w:val="-2"/>
          <w:sz w:val="22"/>
          <w:szCs w:val="22"/>
        </w:rPr>
      </w:pPr>
      <w:r>
        <w:rPr>
          <w:sz w:val="22"/>
          <w:szCs w:val="22"/>
        </w:rPr>
        <w:t>J.</w:t>
      </w:r>
      <w:r>
        <w:rPr>
          <w:spacing w:val="-8"/>
          <w:sz w:val="22"/>
          <w:szCs w:val="22"/>
        </w:rPr>
        <w:t xml:space="preserve"> </w:t>
      </w:r>
      <w:r>
        <w:rPr>
          <w:sz w:val="22"/>
          <w:szCs w:val="22"/>
        </w:rPr>
        <w:t>S.</w:t>
      </w:r>
      <w:r>
        <w:rPr>
          <w:spacing w:val="-6"/>
          <w:sz w:val="22"/>
          <w:szCs w:val="22"/>
        </w:rPr>
        <w:t xml:space="preserve"> </w:t>
      </w:r>
      <w:r>
        <w:rPr>
          <w:sz w:val="22"/>
          <w:szCs w:val="22"/>
        </w:rPr>
        <w:t>Mill,</w:t>
      </w:r>
      <w:r>
        <w:rPr>
          <w:spacing w:val="-7"/>
          <w:sz w:val="22"/>
          <w:szCs w:val="22"/>
        </w:rPr>
        <w:t xml:space="preserve"> </w:t>
      </w:r>
      <w:r>
        <w:rPr>
          <w:i/>
          <w:iCs/>
          <w:sz w:val="22"/>
          <w:szCs w:val="22"/>
        </w:rPr>
        <w:t>Philosophy</w:t>
      </w:r>
      <w:r>
        <w:rPr>
          <w:i/>
          <w:iCs/>
          <w:spacing w:val="-7"/>
          <w:sz w:val="22"/>
          <w:szCs w:val="22"/>
        </w:rPr>
        <w:t xml:space="preserve"> </w:t>
      </w:r>
      <w:r>
        <w:rPr>
          <w:i/>
          <w:iCs/>
          <w:sz w:val="22"/>
          <w:szCs w:val="22"/>
        </w:rPr>
        <w:t>of</w:t>
      </w:r>
      <w:r>
        <w:rPr>
          <w:i/>
          <w:iCs/>
          <w:spacing w:val="-6"/>
          <w:sz w:val="22"/>
          <w:szCs w:val="22"/>
        </w:rPr>
        <w:t xml:space="preserve"> </w:t>
      </w:r>
      <w:r>
        <w:rPr>
          <w:i/>
          <w:iCs/>
          <w:sz w:val="22"/>
          <w:szCs w:val="22"/>
        </w:rPr>
        <w:t>Scientific</w:t>
      </w:r>
      <w:r>
        <w:rPr>
          <w:i/>
          <w:iCs/>
          <w:spacing w:val="-7"/>
          <w:sz w:val="22"/>
          <w:szCs w:val="22"/>
        </w:rPr>
        <w:t xml:space="preserve"> </w:t>
      </w:r>
      <w:r>
        <w:rPr>
          <w:i/>
          <w:iCs/>
          <w:sz w:val="22"/>
          <w:szCs w:val="22"/>
        </w:rPr>
        <w:t>Method</w:t>
      </w:r>
      <w:r>
        <w:rPr>
          <w:sz w:val="22"/>
          <w:szCs w:val="22"/>
        </w:rPr>
        <w:t>.</w:t>
      </w:r>
      <w:r>
        <w:rPr>
          <w:spacing w:val="-7"/>
          <w:sz w:val="22"/>
          <w:szCs w:val="22"/>
        </w:rPr>
        <w:t xml:space="preserve"> </w:t>
      </w:r>
      <w:r>
        <w:rPr>
          <w:sz w:val="22"/>
          <w:szCs w:val="22"/>
        </w:rPr>
        <w:t>New</w:t>
      </w:r>
      <w:r>
        <w:rPr>
          <w:spacing w:val="-7"/>
          <w:sz w:val="22"/>
          <w:szCs w:val="22"/>
        </w:rPr>
        <w:t xml:space="preserve"> </w:t>
      </w:r>
      <w:r>
        <w:rPr>
          <w:sz w:val="22"/>
          <w:szCs w:val="22"/>
        </w:rPr>
        <w:t>York,</w:t>
      </w:r>
      <w:r>
        <w:rPr>
          <w:spacing w:val="-8"/>
          <w:sz w:val="22"/>
          <w:szCs w:val="22"/>
        </w:rPr>
        <w:t xml:space="preserve"> </w:t>
      </w:r>
      <w:r>
        <w:rPr>
          <w:sz w:val="22"/>
          <w:szCs w:val="22"/>
        </w:rPr>
        <w:t>NY,</w:t>
      </w:r>
      <w:r>
        <w:rPr>
          <w:spacing w:val="-5"/>
          <w:sz w:val="22"/>
          <w:szCs w:val="22"/>
        </w:rPr>
        <w:t xml:space="preserve"> </w:t>
      </w:r>
      <w:r>
        <w:rPr>
          <w:sz w:val="22"/>
          <w:szCs w:val="22"/>
        </w:rPr>
        <w:t>USA:</w:t>
      </w:r>
      <w:r>
        <w:rPr>
          <w:spacing w:val="-6"/>
          <w:sz w:val="22"/>
          <w:szCs w:val="22"/>
        </w:rPr>
        <w:t xml:space="preserve"> </w:t>
      </w:r>
      <w:r>
        <w:rPr>
          <w:sz w:val="22"/>
          <w:szCs w:val="22"/>
        </w:rPr>
        <w:t>Hafner</w:t>
      </w:r>
      <w:r>
        <w:rPr>
          <w:spacing w:val="-8"/>
          <w:sz w:val="22"/>
          <w:szCs w:val="22"/>
        </w:rPr>
        <w:t xml:space="preserve"> </w:t>
      </w:r>
      <w:r>
        <w:rPr>
          <w:sz w:val="22"/>
          <w:szCs w:val="22"/>
        </w:rPr>
        <w:t>Publishing</w:t>
      </w:r>
      <w:r>
        <w:rPr>
          <w:spacing w:val="-8"/>
          <w:sz w:val="22"/>
          <w:szCs w:val="22"/>
        </w:rPr>
        <w:t xml:space="preserve"> </w:t>
      </w:r>
      <w:r>
        <w:rPr>
          <w:sz w:val="22"/>
          <w:szCs w:val="22"/>
        </w:rPr>
        <w:t>Co,</w:t>
      </w:r>
      <w:r>
        <w:rPr>
          <w:spacing w:val="-7"/>
          <w:sz w:val="22"/>
          <w:szCs w:val="22"/>
        </w:rPr>
        <w:t xml:space="preserve"> </w:t>
      </w:r>
      <w:r>
        <w:rPr>
          <w:spacing w:val="-2"/>
          <w:sz w:val="22"/>
          <w:szCs w:val="22"/>
        </w:rPr>
        <w:t>1950.</w:t>
      </w:r>
    </w:p>
    <w:p w14:paraId="0AEB2E75" w14:textId="77777777" w:rsidR="00000000" w:rsidRDefault="00000000">
      <w:pPr>
        <w:pStyle w:val="ListParagraph"/>
        <w:numPr>
          <w:ilvl w:val="0"/>
          <w:numId w:val="10"/>
        </w:numPr>
        <w:tabs>
          <w:tab w:val="left" w:pos="413"/>
        </w:tabs>
        <w:kinsoku w:val="0"/>
        <w:overflowPunct w:val="0"/>
        <w:spacing w:before="201"/>
        <w:ind w:right="628" w:firstLine="0"/>
        <w:rPr>
          <w:sz w:val="22"/>
          <w:szCs w:val="22"/>
        </w:rPr>
      </w:pPr>
      <w:r>
        <w:rPr>
          <w:sz w:val="22"/>
          <w:szCs w:val="22"/>
        </w:rPr>
        <w:t>F.</w:t>
      </w:r>
      <w:r>
        <w:rPr>
          <w:spacing w:val="-3"/>
          <w:sz w:val="22"/>
          <w:szCs w:val="22"/>
        </w:rPr>
        <w:t xml:space="preserve"> </w:t>
      </w:r>
      <w:r>
        <w:rPr>
          <w:sz w:val="22"/>
          <w:szCs w:val="22"/>
        </w:rPr>
        <w:t>Leavitt,</w:t>
      </w:r>
      <w:r>
        <w:rPr>
          <w:spacing w:val="-2"/>
          <w:sz w:val="22"/>
          <w:szCs w:val="22"/>
        </w:rPr>
        <w:t xml:space="preserve"> </w:t>
      </w:r>
      <w:r>
        <w:rPr>
          <w:i/>
          <w:iCs/>
          <w:sz w:val="22"/>
          <w:szCs w:val="22"/>
        </w:rPr>
        <w:t>Evaluating</w:t>
      </w:r>
      <w:r>
        <w:rPr>
          <w:i/>
          <w:iCs/>
          <w:spacing w:val="-3"/>
          <w:sz w:val="22"/>
          <w:szCs w:val="22"/>
        </w:rPr>
        <w:t xml:space="preserve"> </w:t>
      </w:r>
      <w:r>
        <w:rPr>
          <w:i/>
          <w:iCs/>
          <w:sz w:val="22"/>
          <w:szCs w:val="22"/>
        </w:rPr>
        <w:t>Scientific</w:t>
      </w:r>
      <w:r>
        <w:rPr>
          <w:i/>
          <w:iCs/>
          <w:spacing w:val="-3"/>
          <w:sz w:val="22"/>
          <w:szCs w:val="22"/>
        </w:rPr>
        <w:t xml:space="preserve"> </w:t>
      </w:r>
      <w:r>
        <w:rPr>
          <w:i/>
          <w:iCs/>
          <w:sz w:val="22"/>
          <w:szCs w:val="22"/>
        </w:rPr>
        <w:t>Research:</w:t>
      </w:r>
      <w:r>
        <w:rPr>
          <w:i/>
          <w:iCs/>
          <w:spacing w:val="-4"/>
          <w:sz w:val="22"/>
          <w:szCs w:val="22"/>
        </w:rPr>
        <w:t xml:space="preserve"> </w:t>
      </w:r>
      <w:r>
        <w:rPr>
          <w:i/>
          <w:iCs/>
          <w:sz w:val="22"/>
          <w:szCs w:val="22"/>
        </w:rPr>
        <w:t>Separating</w:t>
      </w:r>
      <w:r>
        <w:rPr>
          <w:i/>
          <w:iCs/>
          <w:spacing w:val="-4"/>
          <w:sz w:val="22"/>
          <w:szCs w:val="22"/>
        </w:rPr>
        <w:t xml:space="preserve"> </w:t>
      </w:r>
      <w:r>
        <w:rPr>
          <w:i/>
          <w:iCs/>
          <w:sz w:val="22"/>
          <w:szCs w:val="22"/>
        </w:rPr>
        <w:t>Fact</w:t>
      </w:r>
      <w:r>
        <w:rPr>
          <w:i/>
          <w:iCs/>
          <w:spacing w:val="-3"/>
          <w:sz w:val="22"/>
          <w:szCs w:val="22"/>
        </w:rPr>
        <w:t xml:space="preserve"> </w:t>
      </w:r>
      <w:r>
        <w:rPr>
          <w:i/>
          <w:iCs/>
          <w:sz w:val="22"/>
          <w:szCs w:val="22"/>
        </w:rPr>
        <w:t>from</w:t>
      </w:r>
      <w:r>
        <w:rPr>
          <w:i/>
          <w:iCs/>
          <w:spacing w:val="-3"/>
          <w:sz w:val="22"/>
          <w:szCs w:val="22"/>
        </w:rPr>
        <w:t xml:space="preserve"> </w:t>
      </w:r>
      <w:r>
        <w:rPr>
          <w:i/>
          <w:iCs/>
          <w:sz w:val="22"/>
          <w:szCs w:val="22"/>
        </w:rPr>
        <w:t>Fiction.</w:t>
      </w:r>
      <w:r>
        <w:rPr>
          <w:i/>
          <w:iCs/>
          <w:spacing w:val="-4"/>
          <w:sz w:val="22"/>
          <w:szCs w:val="22"/>
        </w:rPr>
        <w:t xml:space="preserve"> </w:t>
      </w:r>
      <w:r>
        <w:rPr>
          <w:sz w:val="22"/>
          <w:szCs w:val="22"/>
        </w:rPr>
        <w:t>Long</w:t>
      </w:r>
      <w:r>
        <w:rPr>
          <w:spacing w:val="-2"/>
          <w:sz w:val="22"/>
          <w:szCs w:val="22"/>
        </w:rPr>
        <w:t xml:space="preserve"> </w:t>
      </w:r>
      <w:r>
        <w:rPr>
          <w:sz w:val="22"/>
          <w:szCs w:val="22"/>
        </w:rPr>
        <w:t>Grove,</w:t>
      </w:r>
      <w:r>
        <w:rPr>
          <w:spacing w:val="-4"/>
          <w:sz w:val="22"/>
          <w:szCs w:val="22"/>
        </w:rPr>
        <w:t xml:space="preserve"> </w:t>
      </w:r>
      <w:r>
        <w:rPr>
          <w:sz w:val="22"/>
          <w:szCs w:val="22"/>
        </w:rPr>
        <w:t>IL:</w:t>
      </w:r>
      <w:r>
        <w:rPr>
          <w:spacing w:val="-4"/>
          <w:sz w:val="22"/>
          <w:szCs w:val="22"/>
        </w:rPr>
        <w:t xml:space="preserve"> </w:t>
      </w:r>
      <w:r>
        <w:rPr>
          <w:sz w:val="22"/>
          <w:szCs w:val="22"/>
        </w:rPr>
        <w:t>Waveland Press, 2004.</w:t>
      </w:r>
    </w:p>
    <w:p w14:paraId="7B61E457" w14:textId="77777777" w:rsidR="00000000" w:rsidRDefault="00000000">
      <w:pPr>
        <w:pStyle w:val="ListParagraph"/>
        <w:numPr>
          <w:ilvl w:val="0"/>
          <w:numId w:val="10"/>
        </w:numPr>
        <w:tabs>
          <w:tab w:val="left" w:pos="413"/>
        </w:tabs>
        <w:kinsoku w:val="0"/>
        <w:overflowPunct w:val="0"/>
        <w:spacing w:before="201"/>
        <w:ind w:right="628" w:firstLine="0"/>
        <w:rPr>
          <w:sz w:val="22"/>
          <w:szCs w:val="22"/>
        </w:rPr>
        <w:sectPr w:rsidR="00000000">
          <w:footerReference w:type="default" r:id="rId56"/>
          <w:pgSz w:w="12240" w:h="15840"/>
          <w:pgMar w:top="1400" w:right="1300" w:bottom="1420" w:left="1320" w:header="0" w:footer="1238" w:gutter="0"/>
          <w:cols w:space="720"/>
          <w:noEndnote/>
        </w:sectPr>
      </w:pPr>
    </w:p>
    <w:p w14:paraId="7581D364" w14:textId="77777777" w:rsidR="00000000" w:rsidRDefault="00000000">
      <w:pPr>
        <w:pStyle w:val="Heading1"/>
        <w:numPr>
          <w:ilvl w:val="0"/>
          <w:numId w:val="15"/>
        </w:numPr>
        <w:tabs>
          <w:tab w:val="left" w:pos="2880"/>
        </w:tabs>
        <w:kinsoku w:val="0"/>
        <w:overflowPunct w:val="0"/>
        <w:ind w:left="2880" w:hanging="359"/>
        <w:rPr>
          <w:color w:val="4985E8"/>
          <w:spacing w:val="-2"/>
        </w:rPr>
      </w:pPr>
      <w:bookmarkStart w:id="22" w:name="3. Tips, models, and templates"/>
      <w:bookmarkEnd w:id="22"/>
      <w:r>
        <w:rPr>
          <w:color w:val="4985E8"/>
        </w:rPr>
        <w:lastRenderedPageBreak/>
        <w:t>Tips,</w:t>
      </w:r>
      <w:r>
        <w:rPr>
          <w:color w:val="4985E8"/>
          <w:spacing w:val="-3"/>
        </w:rPr>
        <w:t xml:space="preserve"> </w:t>
      </w:r>
      <w:r>
        <w:rPr>
          <w:color w:val="4985E8"/>
        </w:rPr>
        <w:t>models,</w:t>
      </w:r>
      <w:r>
        <w:rPr>
          <w:color w:val="4985E8"/>
          <w:spacing w:val="-2"/>
        </w:rPr>
        <w:t xml:space="preserve"> </w:t>
      </w:r>
      <w:r>
        <w:rPr>
          <w:color w:val="4985E8"/>
        </w:rPr>
        <w:t xml:space="preserve">and </w:t>
      </w:r>
      <w:r>
        <w:rPr>
          <w:color w:val="4985E8"/>
          <w:spacing w:val="-2"/>
        </w:rPr>
        <w:t>templates</w:t>
      </w:r>
    </w:p>
    <w:p w14:paraId="109791DA" w14:textId="77777777" w:rsidR="00000000" w:rsidRDefault="00DC7DDB">
      <w:pPr>
        <w:pStyle w:val="BodyText"/>
        <w:kinsoku w:val="0"/>
        <w:overflowPunct w:val="0"/>
        <w:spacing w:before="169"/>
        <w:ind w:left="0"/>
        <w:rPr>
          <w:b/>
          <w:bCs/>
          <w:sz w:val="20"/>
          <w:szCs w:val="20"/>
        </w:rPr>
      </w:pPr>
      <w:r>
        <w:rPr>
          <w:noProof/>
        </w:rPr>
        <mc:AlternateContent>
          <mc:Choice Requires="wpg">
            <w:drawing>
              <wp:anchor distT="0" distB="0" distL="0" distR="0" simplePos="0" relativeHeight="251663360" behindDoc="0" locked="0" layoutInCell="0" allowOverlap="1" wp14:anchorId="3814BD46" wp14:editId="0EADE5E6">
                <wp:simplePos x="0" y="0"/>
                <wp:positionH relativeFrom="page">
                  <wp:posOffset>1807845</wp:posOffset>
                </wp:positionH>
                <wp:positionV relativeFrom="paragraph">
                  <wp:posOffset>278130</wp:posOffset>
                </wp:positionV>
                <wp:extent cx="4120515" cy="2752090"/>
                <wp:effectExtent l="0" t="0" r="0" b="3810"/>
                <wp:wrapTopAndBottom/>
                <wp:docPr id="153914558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0515" cy="2752090"/>
                          <a:chOff x="2847" y="438"/>
                          <a:chExt cx="6489" cy="4334"/>
                        </a:xfrm>
                      </wpg:grpSpPr>
                      <pic:pic xmlns:pic="http://schemas.openxmlformats.org/drawingml/2006/picture">
                        <pic:nvPicPr>
                          <pic:cNvPr id="640100064" name="Picture 16"/>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2852" y="444"/>
                            <a:ext cx="648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2381947" name="Freeform 17"/>
                        <wps:cNvSpPr>
                          <a:spLocks/>
                        </wps:cNvSpPr>
                        <wps:spPr bwMode="auto">
                          <a:xfrm>
                            <a:off x="2849" y="441"/>
                            <a:ext cx="6484" cy="4329"/>
                          </a:xfrm>
                          <a:custGeom>
                            <a:avLst/>
                            <a:gdLst>
                              <a:gd name="T0" fmla="*/ 0 w 6484"/>
                              <a:gd name="T1" fmla="*/ 0 h 4329"/>
                              <a:gd name="T2" fmla="*/ 6483 w 6484"/>
                              <a:gd name="T3" fmla="*/ 0 h 4329"/>
                              <a:gd name="T4" fmla="*/ 6483 w 6484"/>
                              <a:gd name="T5" fmla="*/ 4329 h 4329"/>
                              <a:gd name="T6" fmla="*/ 0 w 6484"/>
                              <a:gd name="T7" fmla="*/ 4329 h 4329"/>
                              <a:gd name="T8" fmla="*/ 0 w 6484"/>
                              <a:gd name="T9" fmla="*/ 0 h 4329"/>
                            </a:gdLst>
                            <a:ahLst/>
                            <a:cxnLst>
                              <a:cxn ang="0">
                                <a:pos x="T0" y="T1"/>
                              </a:cxn>
                              <a:cxn ang="0">
                                <a:pos x="T2" y="T3"/>
                              </a:cxn>
                              <a:cxn ang="0">
                                <a:pos x="T4" y="T5"/>
                              </a:cxn>
                              <a:cxn ang="0">
                                <a:pos x="T6" y="T7"/>
                              </a:cxn>
                              <a:cxn ang="0">
                                <a:pos x="T8" y="T9"/>
                              </a:cxn>
                            </a:cxnLst>
                            <a:rect l="0" t="0" r="r" b="b"/>
                            <a:pathLst>
                              <a:path w="6484" h="4329">
                                <a:moveTo>
                                  <a:pt x="0" y="0"/>
                                </a:moveTo>
                                <a:lnTo>
                                  <a:pt x="6483" y="0"/>
                                </a:lnTo>
                                <a:lnTo>
                                  <a:pt x="6483" y="4329"/>
                                </a:lnTo>
                                <a:lnTo>
                                  <a:pt x="0" y="4329"/>
                                </a:lnTo>
                                <a:lnTo>
                                  <a:pt x="0" y="0"/>
                                </a:lnTo>
                                <a:close/>
                              </a:path>
                            </a:pathLst>
                          </a:custGeom>
                          <a:noFill/>
                          <a:ln w="3175">
                            <a:solidFill>
                              <a:srgbClr val="B7B7B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CB73EC" id="Group 15" o:spid="_x0000_s1026" style="position:absolute;margin-left:142.35pt;margin-top:21.9pt;width:324.45pt;height:216.7pt;z-index:251663360;mso-wrap-distance-left:0;mso-wrap-distance-right:0;mso-position-horizontal-relative:page" coordorigin="2847,438" coordsize="6489,433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" o:allowincell="f">
                <v:shape id="Picture 16" o:spid="_x0000_s1027" type="#_x0000_t75" style="position:absolute;left:2852;top:444;width:6480;height:43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">
                  <v:imagedata r:id="rId58" o:title=""/>
                  <v:path arrowok="t"/>
                  <o:lock v:ext="edit" aspectratio="f"/>
                </v:shape>
                <v:shape id="Freeform 17" o:spid="_x0000_s1028" style="position:absolute;left:2849;top:441;width:6484;height:4329;visibility:visible;mso-wrap-style:square;v-text-anchor:top" coordsize="6484,4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" path="m,l6483,r,4329l,4329,,xe" filled="f" strokecolor="#b7b7b7" strokeweight=".25pt">
                  <v:path arrowok="t" o:connecttype="custom" o:connectlocs="0,0;6483,0;6483,4329;0,4329;0,0" o:connectangles="0,0,0,0,0"/>
                </v:shape>
                <w10:wrap type="topAndBottom" anchorx="page"/>
              </v:group>
            </w:pict>
          </mc:Fallback>
        </mc:AlternateContent>
      </w:r>
    </w:p>
    <w:p w14:paraId="21C308AD" w14:textId="77777777" w:rsidR="00000000" w:rsidRDefault="00000000">
      <w:pPr>
        <w:pStyle w:val="BodyText"/>
        <w:kinsoku w:val="0"/>
        <w:overflowPunct w:val="0"/>
        <w:spacing w:before="64"/>
        <w:ind w:left="363" w:right="380"/>
        <w:jc w:val="center"/>
        <w:rPr>
          <w:color w:val="434343"/>
          <w:spacing w:val="-2"/>
          <w:sz w:val="18"/>
          <w:szCs w:val="18"/>
        </w:rPr>
      </w:pPr>
      <w:bookmarkStart w:id="23" w:name="Photo by UX Indonesia on Unsplash"/>
      <w:bookmarkEnd w:id="23"/>
      <w:r>
        <w:rPr>
          <w:color w:val="434343"/>
          <w:sz w:val="18"/>
          <w:szCs w:val="18"/>
        </w:rPr>
        <w:t>Photo</w:t>
      </w:r>
      <w:r>
        <w:rPr>
          <w:color w:val="434343"/>
          <w:spacing w:val="-2"/>
          <w:sz w:val="18"/>
          <w:szCs w:val="18"/>
        </w:rPr>
        <w:t xml:space="preserve"> </w:t>
      </w:r>
      <w:r>
        <w:rPr>
          <w:color w:val="434343"/>
          <w:sz w:val="18"/>
          <w:szCs w:val="18"/>
        </w:rPr>
        <w:t>by</w:t>
      </w:r>
      <w:r>
        <w:rPr>
          <w:color w:val="434343"/>
          <w:spacing w:val="-1"/>
          <w:sz w:val="18"/>
          <w:szCs w:val="18"/>
        </w:rPr>
        <w:t xml:space="preserve"> </w:t>
      </w:r>
      <w:hyperlink r:id="rId59" w:history="1">
        <w:r>
          <w:rPr>
            <w:color w:val="434343"/>
            <w:sz w:val="18"/>
            <w:szCs w:val="18"/>
            <w:u w:val="single"/>
          </w:rPr>
          <w:t>UX</w:t>
        </w:r>
        <w:r>
          <w:rPr>
            <w:color w:val="434343"/>
            <w:spacing w:val="-2"/>
            <w:sz w:val="18"/>
            <w:szCs w:val="18"/>
            <w:u w:val="single"/>
          </w:rPr>
          <w:t xml:space="preserve"> </w:t>
        </w:r>
        <w:r>
          <w:rPr>
            <w:color w:val="434343"/>
            <w:sz w:val="18"/>
            <w:szCs w:val="18"/>
            <w:u w:val="single"/>
          </w:rPr>
          <w:t>Indonesia</w:t>
        </w:r>
      </w:hyperlink>
      <w:r>
        <w:rPr>
          <w:color w:val="434343"/>
          <w:spacing w:val="-1"/>
          <w:sz w:val="18"/>
          <w:szCs w:val="18"/>
        </w:rPr>
        <w:t xml:space="preserve"> </w:t>
      </w:r>
      <w:r>
        <w:rPr>
          <w:color w:val="434343"/>
          <w:sz w:val="18"/>
          <w:szCs w:val="18"/>
        </w:rPr>
        <w:t>on</w:t>
      </w:r>
      <w:r>
        <w:rPr>
          <w:color w:val="434343"/>
          <w:spacing w:val="-1"/>
          <w:sz w:val="18"/>
          <w:szCs w:val="18"/>
        </w:rPr>
        <w:t xml:space="preserve"> </w:t>
      </w:r>
      <w:hyperlink r:id="rId60" w:history="1">
        <w:r>
          <w:rPr>
            <w:color w:val="434343"/>
            <w:spacing w:val="-2"/>
            <w:sz w:val="18"/>
            <w:szCs w:val="18"/>
            <w:u w:val="single"/>
          </w:rPr>
          <w:t>Unsplash</w:t>
        </w:r>
      </w:hyperlink>
    </w:p>
    <w:p w14:paraId="52309C54" w14:textId="77777777" w:rsidR="00000000" w:rsidRDefault="00000000">
      <w:pPr>
        <w:pStyle w:val="BodyText"/>
        <w:kinsoku w:val="0"/>
        <w:overflowPunct w:val="0"/>
        <w:spacing w:before="17"/>
        <w:ind w:left="0"/>
        <w:rPr>
          <w:sz w:val="28"/>
          <w:szCs w:val="28"/>
        </w:rPr>
      </w:pPr>
    </w:p>
    <w:p w14:paraId="2DEA274C" w14:textId="77777777" w:rsidR="00000000" w:rsidRDefault="00000000">
      <w:pPr>
        <w:pStyle w:val="Heading2"/>
        <w:kinsoku w:val="0"/>
        <w:overflowPunct w:val="0"/>
        <w:ind w:left="362"/>
        <w:rPr>
          <w:color w:val="4985E8"/>
          <w:spacing w:val="-2"/>
        </w:rPr>
      </w:pPr>
      <w:bookmarkStart w:id="24" w:name="Observing"/>
      <w:bookmarkEnd w:id="24"/>
      <w:r>
        <w:rPr>
          <w:color w:val="4985E8"/>
          <w:spacing w:val="-2"/>
        </w:rPr>
        <w:t>Observing</w:t>
      </w:r>
    </w:p>
    <w:p w14:paraId="0AF24DDA" w14:textId="77777777" w:rsidR="00000000" w:rsidRDefault="00000000">
      <w:pPr>
        <w:pStyle w:val="BodyText"/>
        <w:kinsoku w:val="0"/>
        <w:overflowPunct w:val="0"/>
        <w:rPr>
          <w:spacing w:val="-2"/>
        </w:rPr>
      </w:pPr>
      <w:r>
        <w:t>According</w:t>
      </w:r>
      <w:r>
        <w:rPr>
          <w:spacing w:val="-8"/>
        </w:rPr>
        <w:t xml:space="preserve"> </w:t>
      </w:r>
      <w:r>
        <w:t>to</w:t>
      </w:r>
      <w:r>
        <w:rPr>
          <w:spacing w:val="-6"/>
        </w:rPr>
        <w:t xml:space="preserve"> </w:t>
      </w:r>
      <w:r>
        <w:t>Driscoll</w:t>
      </w:r>
      <w:r>
        <w:rPr>
          <w:spacing w:val="-8"/>
        </w:rPr>
        <w:t xml:space="preserve"> </w:t>
      </w:r>
      <w:r>
        <w:rPr>
          <w:spacing w:val="-2"/>
        </w:rPr>
        <w:t>(2011):</w:t>
      </w:r>
    </w:p>
    <w:p w14:paraId="0CA1635D" w14:textId="77777777" w:rsidR="00000000" w:rsidRDefault="00000000">
      <w:pPr>
        <w:pStyle w:val="BodyText"/>
        <w:kinsoku w:val="0"/>
        <w:overflowPunct w:val="0"/>
        <w:spacing w:before="202"/>
        <w:ind w:left="840" w:right="431"/>
        <w:rPr>
          <w:i/>
          <w:iCs/>
        </w:rPr>
      </w:pPr>
      <w:r>
        <w:t>Observations</w:t>
      </w:r>
      <w:r>
        <w:rPr>
          <w:spacing w:val="-4"/>
        </w:rPr>
        <w:t xml:space="preserve"> </w:t>
      </w:r>
      <w:r>
        <w:t>have</w:t>
      </w:r>
      <w:r>
        <w:rPr>
          <w:spacing w:val="-4"/>
        </w:rPr>
        <w:t xml:space="preserve"> </w:t>
      </w:r>
      <w:r>
        <w:t>led</w:t>
      </w:r>
      <w:r>
        <w:rPr>
          <w:spacing w:val="-4"/>
        </w:rPr>
        <w:t xml:space="preserve"> </w:t>
      </w:r>
      <w:r>
        <w:t>to</w:t>
      </w:r>
      <w:r>
        <w:rPr>
          <w:spacing w:val="-2"/>
        </w:rPr>
        <w:t xml:space="preserve"> </w:t>
      </w:r>
      <w:r>
        <w:t>some</w:t>
      </w:r>
      <w:r>
        <w:rPr>
          <w:spacing w:val="-4"/>
        </w:rPr>
        <w:t xml:space="preserve"> </w:t>
      </w:r>
      <w:r>
        <w:t>of</w:t>
      </w:r>
      <w:r>
        <w:rPr>
          <w:spacing w:val="-4"/>
        </w:rPr>
        <w:t xml:space="preserve"> </w:t>
      </w:r>
      <w:r>
        <w:t>the</w:t>
      </w:r>
      <w:r>
        <w:rPr>
          <w:spacing w:val="-3"/>
        </w:rPr>
        <w:t xml:space="preserve"> </w:t>
      </w:r>
      <w:r>
        <w:t>most</w:t>
      </w:r>
      <w:r>
        <w:rPr>
          <w:spacing w:val="-4"/>
        </w:rPr>
        <w:t xml:space="preserve"> </w:t>
      </w:r>
      <w:r>
        <w:t>important</w:t>
      </w:r>
      <w:r>
        <w:rPr>
          <w:spacing w:val="-4"/>
        </w:rPr>
        <w:t xml:space="preserve"> </w:t>
      </w:r>
      <w:r>
        <w:t>scientific</w:t>
      </w:r>
      <w:r>
        <w:rPr>
          <w:spacing w:val="-5"/>
        </w:rPr>
        <w:t xml:space="preserve"> </w:t>
      </w:r>
      <w:r>
        <w:t>discoveries</w:t>
      </w:r>
      <w:r>
        <w:rPr>
          <w:spacing w:val="-4"/>
        </w:rPr>
        <w:t xml:space="preserve"> </w:t>
      </w:r>
      <w:r>
        <w:t>in</w:t>
      </w:r>
      <w:r>
        <w:rPr>
          <w:spacing w:val="-3"/>
        </w:rPr>
        <w:t xml:space="preserve"> </w:t>
      </w:r>
      <w:r>
        <w:t>human</w:t>
      </w:r>
      <w:r>
        <w:rPr>
          <w:spacing w:val="-3"/>
        </w:rPr>
        <w:t xml:space="preserve"> </w:t>
      </w:r>
      <w:r>
        <w:t xml:space="preserve">history. Charles Darwin used observations of the animal and marine life at the Galapagos Islands to help him formulate his theory of evolution that he describes in </w:t>
      </w:r>
      <w:r>
        <w:rPr>
          <w:i/>
          <w:iCs/>
        </w:rPr>
        <w:t>On the Origin of Species.</w:t>
      </w:r>
    </w:p>
    <w:p w14:paraId="266D9EFC" w14:textId="77777777" w:rsidR="00000000" w:rsidRDefault="00000000">
      <w:pPr>
        <w:pStyle w:val="BodyText"/>
        <w:kinsoku w:val="0"/>
        <w:overflowPunct w:val="0"/>
        <w:spacing w:before="0"/>
        <w:ind w:left="840" w:right="202"/>
      </w:pPr>
      <w:r>
        <w:t>Today,</w:t>
      </w:r>
      <w:r>
        <w:rPr>
          <w:spacing w:val="-6"/>
        </w:rPr>
        <w:t xml:space="preserve"> </w:t>
      </w:r>
      <w:r>
        <w:t>social</w:t>
      </w:r>
      <w:r>
        <w:rPr>
          <w:spacing w:val="-5"/>
        </w:rPr>
        <w:t xml:space="preserve"> </w:t>
      </w:r>
      <w:r>
        <w:t>scientists,</w:t>
      </w:r>
      <w:r>
        <w:rPr>
          <w:spacing w:val="-4"/>
        </w:rPr>
        <w:t xml:space="preserve"> </w:t>
      </w:r>
      <w:r>
        <w:t>natural</w:t>
      </w:r>
      <w:r>
        <w:rPr>
          <w:spacing w:val="-6"/>
        </w:rPr>
        <w:t xml:space="preserve"> </w:t>
      </w:r>
      <w:r>
        <w:t>scientists,</w:t>
      </w:r>
      <w:r>
        <w:rPr>
          <w:spacing w:val="-6"/>
        </w:rPr>
        <w:t xml:space="preserve"> </w:t>
      </w:r>
      <w:r>
        <w:t>engineers,</w:t>
      </w:r>
      <w:r>
        <w:rPr>
          <w:spacing w:val="-6"/>
        </w:rPr>
        <w:t xml:space="preserve"> </w:t>
      </w:r>
      <w:r>
        <w:t>computer</w:t>
      </w:r>
      <w:r>
        <w:rPr>
          <w:spacing w:val="-5"/>
        </w:rPr>
        <w:t xml:space="preserve"> </w:t>
      </w:r>
      <w:r>
        <w:t>scientists,</w:t>
      </w:r>
      <w:r>
        <w:rPr>
          <w:spacing w:val="-6"/>
        </w:rPr>
        <w:t xml:space="preserve"> </w:t>
      </w:r>
      <w:r>
        <w:t>educational researchers, and many others use observations as a primary research method.</w:t>
      </w:r>
    </w:p>
    <w:p w14:paraId="5678E5DD" w14:textId="77777777" w:rsidR="00000000" w:rsidRDefault="00000000">
      <w:pPr>
        <w:pStyle w:val="BodyText"/>
        <w:kinsoku w:val="0"/>
        <w:overflowPunct w:val="0"/>
        <w:spacing w:before="199"/>
        <w:ind w:left="840" w:right="398"/>
      </w:pPr>
      <w:r>
        <w:t>Observations</w:t>
      </w:r>
      <w:r>
        <w:rPr>
          <w:spacing w:val="-4"/>
        </w:rPr>
        <w:t xml:space="preserve"> </w:t>
      </w:r>
      <w:r>
        <w:t>can</w:t>
      </w:r>
      <w:r>
        <w:rPr>
          <w:spacing w:val="-3"/>
        </w:rPr>
        <w:t xml:space="preserve"> </w:t>
      </w:r>
      <w:r>
        <w:t>be</w:t>
      </w:r>
      <w:r>
        <w:rPr>
          <w:spacing w:val="-3"/>
        </w:rPr>
        <w:t xml:space="preserve"> </w:t>
      </w:r>
      <w:r>
        <w:t>conducted</w:t>
      </w:r>
      <w:r>
        <w:rPr>
          <w:spacing w:val="-4"/>
        </w:rPr>
        <w:t xml:space="preserve"> </w:t>
      </w:r>
      <w:r>
        <w:t>on</w:t>
      </w:r>
      <w:r>
        <w:rPr>
          <w:spacing w:val="-3"/>
        </w:rPr>
        <w:t xml:space="preserve"> </w:t>
      </w:r>
      <w:r>
        <w:t>nearly</w:t>
      </w:r>
      <w:r>
        <w:rPr>
          <w:spacing w:val="-4"/>
        </w:rPr>
        <w:t xml:space="preserve"> </w:t>
      </w:r>
      <w:r>
        <w:t>any</w:t>
      </w:r>
      <w:r>
        <w:rPr>
          <w:spacing w:val="-4"/>
        </w:rPr>
        <w:t xml:space="preserve"> </w:t>
      </w:r>
      <w:r>
        <w:t>subject</w:t>
      </w:r>
      <w:r>
        <w:rPr>
          <w:spacing w:val="-4"/>
        </w:rPr>
        <w:t xml:space="preserve"> </w:t>
      </w:r>
      <w:r>
        <w:t>matter,</w:t>
      </w:r>
      <w:r>
        <w:rPr>
          <w:spacing w:val="-4"/>
        </w:rPr>
        <w:t xml:space="preserve"> </w:t>
      </w:r>
      <w:r>
        <w:t>and</w:t>
      </w:r>
      <w:r>
        <w:rPr>
          <w:spacing w:val="-3"/>
        </w:rPr>
        <w:t xml:space="preserve"> </w:t>
      </w:r>
      <w:r>
        <w:t>the</w:t>
      </w:r>
      <w:r>
        <w:rPr>
          <w:spacing w:val="-3"/>
        </w:rPr>
        <w:t xml:space="preserve"> </w:t>
      </w:r>
      <w:r>
        <w:t>kinds</w:t>
      </w:r>
      <w:r>
        <w:rPr>
          <w:spacing w:val="-4"/>
        </w:rPr>
        <w:t xml:space="preserve"> </w:t>
      </w:r>
      <w:r>
        <w:t>of</w:t>
      </w:r>
      <w:r>
        <w:rPr>
          <w:spacing w:val="-3"/>
        </w:rPr>
        <w:t xml:space="preserve"> </w:t>
      </w:r>
      <w:r>
        <w:t>observations you will do depend on [the purpose of] your research... [1]</w:t>
      </w:r>
    </w:p>
    <w:p w14:paraId="77173197" w14:textId="77777777" w:rsidR="00000000" w:rsidRDefault="00000000">
      <w:pPr>
        <w:pStyle w:val="Heading4"/>
        <w:kinsoku w:val="0"/>
        <w:overflowPunct w:val="0"/>
        <w:spacing w:before="201"/>
        <w:rPr>
          <w:spacing w:val="-2"/>
        </w:rPr>
      </w:pPr>
      <w:bookmarkStart w:id="25" w:name="Conducting observations"/>
      <w:bookmarkEnd w:id="25"/>
      <w:r>
        <w:rPr>
          <w:spacing w:val="-2"/>
        </w:rPr>
        <w:t>Conducting</w:t>
      </w:r>
      <w:r>
        <w:rPr>
          <w:spacing w:val="4"/>
        </w:rPr>
        <w:t xml:space="preserve"> </w:t>
      </w:r>
      <w:r>
        <w:rPr>
          <w:spacing w:val="-2"/>
        </w:rPr>
        <w:t>observations</w:t>
      </w:r>
    </w:p>
    <w:p w14:paraId="4FD653AF" w14:textId="77777777" w:rsidR="00000000" w:rsidRDefault="00000000">
      <w:pPr>
        <w:pStyle w:val="BodyText"/>
        <w:kinsoku w:val="0"/>
        <w:overflowPunct w:val="0"/>
        <w:spacing w:before="160" w:line="268" w:lineRule="exact"/>
        <w:rPr>
          <w:spacing w:val="-2"/>
        </w:rPr>
      </w:pPr>
      <w:r>
        <w:t>The</w:t>
      </w:r>
      <w:r>
        <w:rPr>
          <w:spacing w:val="-7"/>
        </w:rPr>
        <w:t xml:space="preserve"> </w:t>
      </w:r>
      <w:r>
        <w:t>Oxford</w:t>
      </w:r>
      <w:r>
        <w:rPr>
          <w:spacing w:val="-8"/>
        </w:rPr>
        <w:t xml:space="preserve"> </w:t>
      </w:r>
      <w:r>
        <w:t>Dictionary</w:t>
      </w:r>
      <w:r>
        <w:rPr>
          <w:spacing w:val="-7"/>
        </w:rPr>
        <w:t xml:space="preserve"> </w:t>
      </w:r>
      <w:r>
        <w:t>(2020)</w:t>
      </w:r>
      <w:r>
        <w:rPr>
          <w:spacing w:val="-9"/>
        </w:rPr>
        <w:t xml:space="preserve"> </w:t>
      </w:r>
      <w:r>
        <w:t>defines</w:t>
      </w:r>
      <w:r>
        <w:rPr>
          <w:spacing w:val="-6"/>
        </w:rPr>
        <w:t xml:space="preserve"> </w:t>
      </w:r>
      <w:r>
        <w:t>the</w:t>
      </w:r>
      <w:r>
        <w:rPr>
          <w:spacing w:val="-8"/>
        </w:rPr>
        <w:t xml:space="preserve"> </w:t>
      </w:r>
      <w:r>
        <w:t>term</w:t>
      </w:r>
      <w:r>
        <w:rPr>
          <w:spacing w:val="-7"/>
        </w:rPr>
        <w:t xml:space="preserve"> </w:t>
      </w:r>
      <w:r>
        <w:t>“to</w:t>
      </w:r>
      <w:r>
        <w:rPr>
          <w:spacing w:val="-7"/>
        </w:rPr>
        <w:t xml:space="preserve"> </w:t>
      </w:r>
      <w:r>
        <w:t>observe”</w:t>
      </w:r>
      <w:r>
        <w:rPr>
          <w:spacing w:val="-8"/>
        </w:rPr>
        <w:t xml:space="preserve"> </w:t>
      </w:r>
      <w:r>
        <w:t>in</w:t>
      </w:r>
      <w:r>
        <w:rPr>
          <w:spacing w:val="-7"/>
        </w:rPr>
        <w:t xml:space="preserve"> </w:t>
      </w:r>
      <w:r>
        <w:t>the</w:t>
      </w:r>
      <w:r>
        <w:rPr>
          <w:spacing w:val="-8"/>
        </w:rPr>
        <w:t xml:space="preserve"> </w:t>
      </w:r>
      <w:r>
        <w:t>following</w:t>
      </w:r>
      <w:r>
        <w:rPr>
          <w:spacing w:val="-8"/>
        </w:rPr>
        <w:t xml:space="preserve"> </w:t>
      </w:r>
      <w:r>
        <w:t>important</w:t>
      </w:r>
      <w:r>
        <w:rPr>
          <w:spacing w:val="-7"/>
        </w:rPr>
        <w:t xml:space="preserve"> </w:t>
      </w:r>
      <w:r>
        <w:rPr>
          <w:spacing w:val="-2"/>
        </w:rPr>
        <w:t>ways:</w:t>
      </w:r>
    </w:p>
    <w:p w14:paraId="6C5534B7" w14:textId="77777777" w:rsidR="00000000" w:rsidRDefault="00000000">
      <w:pPr>
        <w:pStyle w:val="ListParagraph"/>
        <w:numPr>
          <w:ilvl w:val="0"/>
          <w:numId w:val="9"/>
        </w:numPr>
        <w:tabs>
          <w:tab w:val="left" w:pos="839"/>
        </w:tabs>
        <w:kinsoku w:val="0"/>
        <w:overflowPunct w:val="0"/>
        <w:spacing w:line="267" w:lineRule="exact"/>
        <w:ind w:left="839" w:hanging="359"/>
        <w:rPr>
          <w:spacing w:val="-2"/>
          <w:sz w:val="22"/>
          <w:szCs w:val="22"/>
        </w:rPr>
      </w:pPr>
      <w:r>
        <w:rPr>
          <w:sz w:val="22"/>
          <w:szCs w:val="22"/>
        </w:rPr>
        <w:t>Watch</w:t>
      </w:r>
      <w:r>
        <w:rPr>
          <w:spacing w:val="-9"/>
          <w:sz w:val="22"/>
          <w:szCs w:val="22"/>
        </w:rPr>
        <w:t xml:space="preserve"> </w:t>
      </w:r>
      <w:r>
        <w:rPr>
          <w:sz w:val="22"/>
          <w:szCs w:val="22"/>
        </w:rPr>
        <w:t>(someone</w:t>
      </w:r>
      <w:r>
        <w:rPr>
          <w:spacing w:val="-9"/>
          <w:sz w:val="22"/>
          <w:szCs w:val="22"/>
        </w:rPr>
        <w:t xml:space="preserve"> </w:t>
      </w:r>
      <w:r>
        <w:rPr>
          <w:sz w:val="22"/>
          <w:szCs w:val="22"/>
        </w:rPr>
        <w:t>or</w:t>
      </w:r>
      <w:r>
        <w:rPr>
          <w:spacing w:val="-8"/>
          <w:sz w:val="22"/>
          <w:szCs w:val="22"/>
        </w:rPr>
        <w:t xml:space="preserve"> </w:t>
      </w:r>
      <w:r>
        <w:rPr>
          <w:sz w:val="22"/>
          <w:szCs w:val="22"/>
        </w:rPr>
        <w:t>something)</w:t>
      </w:r>
      <w:r>
        <w:rPr>
          <w:spacing w:val="-9"/>
          <w:sz w:val="22"/>
          <w:szCs w:val="22"/>
        </w:rPr>
        <w:t xml:space="preserve"> </w:t>
      </w:r>
      <w:r>
        <w:rPr>
          <w:sz w:val="22"/>
          <w:szCs w:val="22"/>
        </w:rPr>
        <w:t>carefully</w:t>
      </w:r>
      <w:r>
        <w:rPr>
          <w:spacing w:val="-8"/>
          <w:sz w:val="22"/>
          <w:szCs w:val="22"/>
        </w:rPr>
        <w:t xml:space="preserve"> </w:t>
      </w:r>
      <w:r>
        <w:rPr>
          <w:sz w:val="22"/>
          <w:szCs w:val="22"/>
        </w:rPr>
        <w:t>and</w:t>
      </w:r>
      <w:r>
        <w:rPr>
          <w:spacing w:val="-9"/>
          <w:sz w:val="22"/>
          <w:szCs w:val="22"/>
        </w:rPr>
        <w:t xml:space="preserve"> </w:t>
      </w:r>
      <w:r>
        <w:rPr>
          <w:spacing w:val="-2"/>
          <w:sz w:val="22"/>
          <w:szCs w:val="22"/>
        </w:rPr>
        <w:t>attentively</w:t>
      </w:r>
    </w:p>
    <w:p w14:paraId="1BD45003" w14:textId="77777777" w:rsidR="00000000" w:rsidRDefault="00000000">
      <w:pPr>
        <w:pStyle w:val="ListParagraph"/>
        <w:numPr>
          <w:ilvl w:val="0"/>
          <w:numId w:val="9"/>
        </w:numPr>
        <w:tabs>
          <w:tab w:val="left" w:pos="839"/>
        </w:tabs>
        <w:kinsoku w:val="0"/>
        <w:overflowPunct w:val="0"/>
        <w:spacing w:line="268" w:lineRule="exact"/>
        <w:ind w:left="839" w:hanging="359"/>
        <w:rPr>
          <w:spacing w:val="-5"/>
          <w:sz w:val="22"/>
          <w:szCs w:val="22"/>
        </w:rPr>
      </w:pPr>
      <w:r>
        <w:rPr>
          <w:sz w:val="22"/>
          <w:szCs w:val="22"/>
        </w:rPr>
        <w:t>Take</w:t>
      </w:r>
      <w:r>
        <w:rPr>
          <w:spacing w:val="-7"/>
          <w:sz w:val="22"/>
          <w:szCs w:val="22"/>
        </w:rPr>
        <w:t xml:space="preserve"> </w:t>
      </w:r>
      <w:r>
        <w:rPr>
          <w:sz w:val="22"/>
          <w:szCs w:val="22"/>
        </w:rPr>
        <w:t>note</w:t>
      </w:r>
      <w:r>
        <w:rPr>
          <w:spacing w:val="-6"/>
          <w:sz w:val="22"/>
          <w:szCs w:val="22"/>
        </w:rPr>
        <w:t xml:space="preserve"> </w:t>
      </w:r>
      <w:r>
        <w:rPr>
          <w:sz w:val="22"/>
          <w:szCs w:val="22"/>
        </w:rPr>
        <w:t>of</w:t>
      </w:r>
      <w:r>
        <w:rPr>
          <w:spacing w:val="-6"/>
          <w:sz w:val="22"/>
          <w:szCs w:val="22"/>
        </w:rPr>
        <w:t xml:space="preserve"> </w:t>
      </w:r>
      <w:r>
        <w:rPr>
          <w:sz w:val="22"/>
          <w:szCs w:val="22"/>
        </w:rPr>
        <w:t>or</w:t>
      </w:r>
      <w:r>
        <w:rPr>
          <w:spacing w:val="-7"/>
          <w:sz w:val="22"/>
          <w:szCs w:val="22"/>
        </w:rPr>
        <w:t xml:space="preserve"> </w:t>
      </w:r>
      <w:r>
        <w:rPr>
          <w:sz w:val="22"/>
          <w:szCs w:val="22"/>
        </w:rPr>
        <w:t>detect</w:t>
      </w:r>
      <w:r>
        <w:rPr>
          <w:spacing w:val="-5"/>
          <w:sz w:val="22"/>
          <w:szCs w:val="22"/>
        </w:rPr>
        <w:t xml:space="preserve"> </w:t>
      </w:r>
      <w:r>
        <w:rPr>
          <w:sz w:val="22"/>
          <w:szCs w:val="22"/>
        </w:rPr>
        <w:t>(something)</w:t>
      </w:r>
      <w:r>
        <w:rPr>
          <w:spacing w:val="-8"/>
          <w:sz w:val="22"/>
          <w:szCs w:val="22"/>
        </w:rPr>
        <w:t xml:space="preserve"> </w:t>
      </w:r>
      <w:r>
        <w:rPr>
          <w:sz w:val="22"/>
          <w:szCs w:val="22"/>
        </w:rPr>
        <w:t>in</w:t>
      </w:r>
      <w:r>
        <w:rPr>
          <w:spacing w:val="-5"/>
          <w:sz w:val="22"/>
          <w:szCs w:val="22"/>
        </w:rPr>
        <w:t xml:space="preserve"> </w:t>
      </w:r>
      <w:r>
        <w:rPr>
          <w:sz w:val="22"/>
          <w:szCs w:val="22"/>
        </w:rPr>
        <w:t>the</w:t>
      </w:r>
      <w:r>
        <w:rPr>
          <w:spacing w:val="-7"/>
          <w:sz w:val="22"/>
          <w:szCs w:val="22"/>
        </w:rPr>
        <w:t xml:space="preserve"> </w:t>
      </w:r>
      <w:r>
        <w:rPr>
          <w:sz w:val="22"/>
          <w:szCs w:val="22"/>
        </w:rPr>
        <w:t>course</w:t>
      </w:r>
      <w:r>
        <w:rPr>
          <w:spacing w:val="-5"/>
          <w:sz w:val="22"/>
          <w:szCs w:val="22"/>
        </w:rPr>
        <w:t xml:space="preserve"> </w:t>
      </w:r>
      <w:r>
        <w:rPr>
          <w:sz w:val="22"/>
          <w:szCs w:val="22"/>
        </w:rPr>
        <w:t>of</w:t>
      </w:r>
      <w:r>
        <w:rPr>
          <w:spacing w:val="-6"/>
          <w:sz w:val="22"/>
          <w:szCs w:val="22"/>
        </w:rPr>
        <w:t xml:space="preserve"> </w:t>
      </w:r>
      <w:r>
        <w:rPr>
          <w:sz w:val="22"/>
          <w:szCs w:val="22"/>
        </w:rPr>
        <w:t>a</w:t>
      </w:r>
      <w:r>
        <w:rPr>
          <w:spacing w:val="-6"/>
          <w:sz w:val="22"/>
          <w:szCs w:val="22"/>
        </w:rPr>
        <w:t xml:space="preserve"> </w:t>
      </w:r>
      <w:r>
        <w:rPr>
          <w:sz w:val="22"/>
          <w:szCs w:val="22"/>
        </w:rPr>
        <w:t>scientific</w:t>
      </w:r>
      <w:r>
        <w:rPr>
          <w:spacing w:val="-6"/>
          <w:sz w:val="22"/>
          <w:szCs w:val="22"/>
        </w:rPr>
        <w:t xml:space="preserve"> </w:t>
      </w:r>
      <w:r>
        <w:rPr>
          <w:sz w:val="22"/>
          <w:szCs w:val="22"/>
        </w:rPr>
        <w:t>study</w:t>
      </w:r>
      <w:r>
        <w:rPr>
          <w:spacing w:val="-6"/>
          <w:sz w:val="22"/>
          <w:szCs w:val="22"/>
        </w:rPr>
        <w:t xml:space="preserve"> </w:t>
      </w:r>
      <w:r>
        <w:rPr>
          <w:spacing w:val="-5"/>
          <w:sz w:val="22"/>
          <w:szCs w:val="22"/>
        </w:rPr>
        <w:t>[2]</w:t>
      </w:r>
    </w:p>
    <w:p w14:paraId="3B0E3C69" w14:textId="77777777" w:rsidR="00000000" w:rsidRDefault="00000000">
      <w:pPr>
        <w:pStyle w:val="BodyText"/>
        <w:kinsoku w:val="0"/>
        <w:overflowPunct w:val="0"/>
        <w:spacing w:before="202" w:line="268" w:lineRule="exact"/>
        <w:rPr>
          <w:spacing w:val="-4"/>
        </w:rPr>
      </w:pPr>
      <w:r>
        <w:t>When</w:t>
      </w:r>
      <w:r>
        <w:rPr>
          <w:spacing w:val="-8"/>
        </w:rPr>
        <w:t xml:space="preserve"> </w:t>
      </w:r>
      <w:r>
        <w:t>considering</w:t>
      </w:r>
      <w:r>
        <w:rPr>
          <w:spacing w:val="-8"/>
        </w:rPr>
        <w:t xml:space="preserve"> </w:t>
      </w:r>
      <w:r>
        <w:t>these</w:t>
      </w:r>
      <w:r>
        <w:rPr>
          <w:spacing w:val="-7"/>
        </w:rPr>
        <w:t xml:space="preserve"> </w:t>
      </w:r>
      <w:r>
        <w:t>definitions,</w:t>
      </w:r>
      <w:r>
        <w:rPr>
          <w:spacing w:val="-8"/>
        </w:rPr>
        <w:t xml:space="preserve"> </w:t>
      </w:r>
      <w:r>
        <w:t>a</w:t>
      </w:r>
      <w:r>
        <w:rPr>
          <w:spacing w:val="-9"/>
        </w:rPr>
        <w:t xml:space="preserve"> </w:t>
      </w:r>
      <w:r>
        <w:t>few</w:t>
      </w:r>
      <w:r>
        <w:rPr>
          <w:spacing w:val="-8"/>
        </w:rPr>
        <w:t xml:space="preserve"> </w:t>
      </w:r>
      <w:r>
        <w:t>things</w:t>
      </w:r>
      <w:r>
        <w:rPr>
          <w:spacing w:val="-9"/>
        </w:rPr>
        <w:t xml:space="preserve"> </w:t>
      </w:r>
      <w:r>
        <w:t>stand</w:t>
      </w:r>
      <w:r>
        <w:rPr>
          <w:spacing w:val="-8"/>
        </w:rPr>
        <w:t xml:space="preserve"> </w:t>
      </w:r>
      <w:r>
        <w:rPr>
          <w:spacing w:val="-4"/>
        </w:rPr>
        <w:t>out:</w:t>
      </w:r>
    </w:p>
    <w:p w14:paraId="2C306043" w14:textId="77777777" w:rsidR="00000000" w:rsidRDefault="00000000">
      <w:pPr>
        <w:pStyle w:val="ListParagraph"/>
        <w:numPr>
          <w:ilvl w:val="0"/>
          <w:numId w:val="8"/>
        </w:numPr>
        <w:tabs>
          <w:tab w:val="left" w:pos="839"/>
        </w:tabs>
        <w:kinsoku w:val="0"/>
        <w:overflowPunct w:val="0"/>
        <w:spacing w:line="268" w:lineRule="exact"/>
        <w:ind w:left="839" w:hanging="359"/>
        <w:rPr>
          <w:spacing w:val="-2"/>
          <w:sz w:val="22"/>
          <w:szCs w:val="22"/>
        </w:rPr>
      </w:pPr>
      <w:r>
        <w:rPr>
          <w:sz w:val="22"/>
          <w:szCs w:val="22"/>
        </w:rPr>
        <w:t>An</w:t>
      </w:r>
      <w:r>
        <w:rPr>
          <w:spacing w:val="-9"/>
          <w:sz w:val="22"/>
          <w:szCs w:val="22"/>
        </w:rPr>
        <w:t xml:space="preserve"> </w:t>
      </w:r>
      <w:r>
        <w:rPr>
          <w:sz w:val="22"/>
          <w:szCs w:val="22"/>
        </w:rPr>
        <w:t>observer</w:t>
      </w:r>
      <w:r>
        <w:rPr>
          <w:spacing w:val="-8"/>
          <w:sz w:val="22"/>
          <w:szCs w:val="22"/>
        </w:rPr>
        <w:t xml:space="preserve"> </w:t>
      </w:r>
      <w:r>
        <w:rPr>
          <w:sz w:val="22"/>
          <w:szCs w:val="22"/>
        </w:rPr>
        <w:t>watches</w:t>
      </w:r>
      <w:r>
        <w:rPr>
          <w:spacing w:val="-7"/>
          <w:sz w:val="22"/>
          <w:szCs w:val="22"/>
        </w:rPr>
        <w:t xml:space="preserve"> </w:t>
      </w:r>
      <w:r>
        <w:rPr>
          <w:sz w:val="22"/>
          <w:szCs w:val="22"/>
        </w:rPr>
        <w:t>carefully</w:t>
      </w:r>
      <w:r>
        <w:rPr>
          <w:spacing w:val="-8"/>
          <w:sz w:val="22"/>
          <w:szCs w:val="22"/>
        </w:rPr>
        <w:t xml:space="preserve"> </w:t>
      </w:r>
      <w:r>
        <w:rPr>
          <w:sz w:val="22"/>
          <w:szCs w:val="22"/>
        </w:rPr>
        <w:t>and</w:t>
      </w:r>
      <w:r>
        <w:rPr>
          <w:spacing w:val="-8"/>
          <w:sz w:val="22"/>
          <w:szCs w:val="22"/>
        </w:rPr>
        <w:t xml:space="preserve"> </w:t>
      </w:r>
      <w:r>
        <w:rPr>
          <w:spacing w:val="-2"/>
          <w:sz w:val="22"/>
          <w:szCs w:val="22"/>
        </w:rPr>
        <w:t>attentively</w:t>
      </w:r>
    </w:p>
    <w:p w14:paraId="56E9B531" w14:textId="77777777" w:rsidR="00000000" w:rsidRDefault="00000000">
      <w:pPr>
        <w:pStyle w:val="ListParagraph"/>
        <w:numPr>
          <w:ilvl w:val="0"/>
          <w:numId w:val="8"/>
        </w:numPr>
        <w:tabs>
          <w:tab w:val="left" w:pos="839"/>
        </w:tabs>
        <w:kinsoku w:val="0"/>
        <w:overflowPunct w:val="0"/>
        <w:spacing w:line="268" w:lineRule="exact"/>
        <w:ind w:left="839" w:hanging="359"/>
        <w:rPr>
          <w:spacing w:val="-4"/>
          <w:sz w:val="22"/>
          <w:szCs w:val="22"/>
        </w:rPr>
      </w:pPr>
      <w:r>
        <w:rPr>
          <w:sz w:val="22"/>
          <w:szCs w:val="22"/>
        </w:rPr>
        <w:t>An</w:t>
      </w:r>
      <w:r>
        <w:rPr>
          <w:spacing w:val="-8"/>
          <w:sz w:val="22"/>
          <w:szCs w:val="22"/>
        </w:rPr>
        <w:t xml:space="preserve"> </w:t>
      </w:r>
      <w:r>
        <w:rPr>
          <w:sz w:val="22"/>
          <w:szCs w:val="22"/>
        </w:rPr>
        <w:t>observer</w:t>
      </w:r>
      <w:r>
        <w:rPr>
          <w:spacing w:val="-8"/>
          <w:sz w:val="22"/>
          <w:szCs w:val="22"/>
        </w:rPr>
        <w:t xml:space="preserve"> </w:t>
      </w:r>
      <w:r>
        <w:rPr>
          <w:sz w:val="22"/>
          <w:szCs w:val="22"/>
        </w:rPr>
        <w:t>takes</w:t>
      </w:r>
      <w:r>
        <w:rPr>
          <w:spacing w:val="-8"/>
          <w:sz w:val="22"/>
          <w:szCs w:val="22"/>
        </w:rPr>
        <w:t xml:space="preserve"> </w:t>
      </w:r>
      <w:r>
        <w:rPr>
          <w:spacing w:val="-4"/>
          <w:sz w:val="22"/>
          <w:szCs w:val="22"/>
        </w:rPr>
        <w:t>note</w:t>
      </w:r>
    </w:p>
    <w:p w14:paraId="5ED9043F" w14:textId="77777777" w:rsidR="00000000" w:rsidRDefault="00000000">
      <w:pPr>
        <w:pStyle w:val="ListParagraph"/>
        <w:numPr>
          <w:ilvl w:val="0"/>
          <w:numId w:val="8"/>
        </w:numPr>
        <w:tabs>
          <w:tab w:val="left" w:pos="839"/>
        </w:tabs>
        <w:kinsoku w:val="0"/>
        <w:overflowPunct w:val="0"/>
        <w:spacing w:line="268" w:lineRule="exact"/>
        <w:ind w:left="839" w:hanging="359"/>
        <w:rPr>
          <w:spacing w:val="-2"/>
          <w:sz w:val="22"/>
          <w:szCs w:val="22"/>
        </w:rPr>
      </w:pPr>
      <w:r>
        <w:rPr>
          <w:sz w:val="22"/>
          <w:szCs w:val="22"/>
        </w:rPr>
        <w:t>An</w:t>
      </w:r>
      <w:r>
        <w:rPr>
          <w:spacing w:val="-9"/>
          <w:sz w:val="22"/>
          <w:szCs w:val="22"/>
        </w:rPr>
        <w:t xml:space="preserve"> </w:t>
      </w:r>
      <w:r>
        <w:rPr>
          <w:sz w:val="22"/>
          <w:szCs w:val="22"/>
        </w:rPr>
        <w:t>observer</w:t>
      </w:r>
      <w:r>
        <w:rPr>
          <w:spacing w:val="-7"/>
          <w:sz w:val="22"/>
          <w:szCs w:val="22"/>
        </w:rPr>
        <w:t xml:space="preserve"> </w:t>
      </w:r>
      <w:r>
        <w:rPr>
          <w:sz w:val="22"/>
          <w:szCs w:val="22"/>
        </w:rPr>
        <w:t>arrives</w:t>
      </w:r>
      <w:r>
        <w:rPr>
          <w:spacing w:val="-9"/>
          <w:sz w:val="22"/>
          <w:szCs w:val="22"/>
        </w:rPr>
        <w:t xml:space="preserve"> </w:t>
      </w:r>
      <w:r>
        <w:rPr>
          <w:sz w:val="22"/>
          <w:szCs w:val="22"/>
        </w:rPr>
        <w:t>at</w:t>
      </w:r>
      <w:r>
        <w:rPr>
          <w:spacing w:val="-8"/>
          <w:sz w:val="22"/>
          <w:szCs w:val="22"/>
        </w:rPr>
        <w:t xml:space="preserve"> </w:t>
      </w:r>
      <w:r>
        <w:rPr>
          <w:sz w:val="22"/>
          <w:szCs w:val="22"/>
        </w:rPr>
        <w:t>realizations</w:t>
      </w:r>
      <w:r>
        <w:rPr>
          <w:spacing w:val="-9"/>
          <w:sz w:val="22"/>
          <w:szCs w:val="22"/>
        </w:rPr>
        <w:t xml:space="preserve"> </w:t>
      </w:r>
      <w:r>
        <w:rPr>
          <w:sz w:val="22"/>
          <w:szCs w:val="22"/>
        </w:rPr>
        <w:t>by</w:t>
      </w:r>
      <w:r>
        <w:rPr>
          <w:spacing w:val="-7"/>
          <w:sz w:val="22"/>
          <w:szCs w:val="22"/>
        </w:rPr>
        <w:t xml:space="preserve"> </w:t>
      </w:r>
      <w:r>
        <w:rPr>
          <w:sz w:val="22"/>
          <w:szCs w:val="22"/>
        </w:rPr>
        <w:t>detecting,</w:t>
      </w:r>
      <w:r>
        <w:rPr>
          <w:spacing w:val="-9"/>
          <w:sz w:val="22"/>
          <w:szCs w:val="22"/>
        </w:rPr>
        <w:t xml:space="preserve"> </w:t>
      </w:r>
      <w:r>
        <w:rPr>
          <w:sz w:val="22"/>
          <w:szCs w:val="22"/>
        </w:rPr>
        <w:t>or</w:t>
      </w:r>
      <w:r>
        <w:rPr>
          <w:spacing w:val="-7"/>
          <w:sz w:val="22"/>
          <w:szCs w:val="22"/>
        </w:rPr>
        <w:t xml:space="preserve"> </w:t>
      </w:r>
      <w:r>
        <w:rPr>
          <w:sz w:val="22"/>
          <w:szCs w:val="22"/>
        </w:rPr>
        <w:t>considering,</w:t>
      </w:r>
      <w:r>
        <w:rPr>
          <w:spacing w:val="-7"/>
          <w:sz w:val="22"/>
          <w:szCs w:val="22"/>
        </w:rPr>
        <w:t xml:space="preserve"> </w:t>
      </w:r>
      <w:r>
        <w:rPr>
          <w:sz w:val="22"/>
          <w:szCs w:val="22"/>
        </w:rPr>
        <w:t>noted</w:t>
      </w:r>
      <w:r>
        <w:rPr>
          <w:spacing w:val="-8"/>
          <w:sz w:val="22"/>
          <w:szCs w:val="22"/>
        </w:rPr>
        <w:t xml:space="preserve"> </w:t>
      </w:r>
      <w:r>
        <w:rPr>
          <w:spacing w:val="-2"/>
          <w:sz w:val="22"/>
          <w:szCs w:val="22"/>
        </w:rPr>
        <w:t>facts</w:t>
      </w:r>
    </w:p>
    <w:p w14:paraId="4684D0DC" w14:textId="77777777" w:rsidR="00000000" w:rsidRDefault="00000000">
      <w:pPr>
        <w:pStyle w:val="BodyText"/>
        <w:kinsoku w:val="0"/>
        <w:overflowPunct w:val="0"/>
        <w:spacing w:before="201"/>
        <w:ind w:right="151"/>
      </w:pPr>
      <w:r>
        <w:t>In design thinking, these definitions play an important role. As you begin to consider the design, you’ll want</w:t>
      </w:r>
      <w:r>
        <w:rPr>
          <w:spacing w:val="-3"/>
        </w:rPr>
        <w:t xml:space="preserve"> </w:t>
      </w:r>
      <w:r>
        <w:t>to</w:t>
      </w:r>
      <w:r>
        <w:rPr>
          <w:spacing w:val="-1"/>
        </w:rPr>
        <w:t xml:space="preserve"> </w:t>
      </w:r>
      <w:r>
        <w:t>take</w:t>
      </w:r>
      <w:r>
        <w:rPr>
          <w:spacing w:val="-1"/>
        </w:rPr>
        <w:t xml:space="preserve"> </w:t>
      </w:r>
      <w:r>
        <w:t>note</w:t>
      </w:r>
      <w:r>
        <w:rPr>
          <w:spacing w:val="-3"/>
        </w:rPr>
        <w:t xml:space="preserve"> </w:t>
      </w:r>
      <w:r>
        <w:t>of</w:t>
      </w:r>
      <w:r>
        <w:rPr>
          <w:spacing w:val="-3"/>
        </w:rPr>
        <w:t xml:space="preserve"> </w:t>
      </w:r>
      <w:r>
        <w:t>several</w:t>
      </w:r>
      <w:r>
        <w:rPr>
          <w:spacing w:val="-3"/>
        </w:rPr>
        <w:t xml:space="preserve"> </w:t>
      </w:r>
      <w:r>
        <w:t>things.</w:t>
      </w:r>
      <w:r>
        <w:rPr>
          <w:spacing w:val="-3"/>
        </w:rPr>
        <w:t xml:space="preserve"> </w:t>
      </w:r>
      <w:r>
        <w:t>Such</w:t>
      </w:r>
      <w:r>
        <w:rPr>
          <w:spacing w:val="-3"/>
        </w:rPr>
        <w:t xml:space="preserve"> </w:t>
      </w:r>
      <w:r>
        <w:t>things</w:t>
      </w:r>
      <w:r>
        <w:rPr>
          <w:spacing w:val="-1"/>
        </w:rPr>
        <w:t xml:space="preserve"> </w:t>
      </w:r>
      <w:r>
        <w:t>may</w:t>
      </w:r>
      <w:r>
        <w:rPr>
          <w:spacing w:val="-2"/>
        </w:rPr>
        <w:t xml:space="preserve"> </w:t>
      </w:r>
      <w:r>
        <w:t>include</w:t>
      </w:r>
      <w:r>
        <w:rPr>
          <w:spacing w:val="-3"/>
        </w:rPr>
        <w:t xml:space="preserve"> </w:t>
      </w:r>
      <w:r>
        <w:t>what</w:t>
      </w:r>
      <w:r>
        <w:rPr>
          <w:spacing w:val="-2"/>
        </w:rPr>
        <w:t xml:space="preserve"> </w:t>
      </w:r>
      <w:r>
        <w:t>you’re</w:t>
      </w:r>
      <w:r>
        <w:rPr>
          <w:spacing w:val="-3"/>
        </w:rPr>
        <w:t xml:space="preserve"> </w:t>
      </w:r>
      <w:r>
        <w:t>being</w:t>
      </w:r>
      <w:r>
        <w:rPr>
          <w:spacing w:val="-2"/>
        </w:rPr>
        <w:t xml:space="preserve"> </w:t>
      </w:r>
      <w:r>
        <w:t>asked</w:t>
      </w:r>
      <w:r>
        <w:rPr>
          <w:spacing w:val="-3"/>
        </w:rPr>
        <w:t xml:space="preserve"> </w:t>
      </w:r>
      <w:r>
        <w:t>to</w:t>
      </w:r>
      <w:r>
        <w:rPr>
          <w:spacing w:val="-1"/>
        </w:rPr>
        <w:t xml:space="preserve"> </w:t>
      </w:r>
      <w:r>
        <w:t>build;</w:t>
      </w:r>
      <w:r>
        <w:rPr>
          <w:spacing w:val="-3"/>
        </w:rPr>
        <w:t xml:space="preserve"> </w:t>
      </w:r>
      <w:r>
        <w:t>the</w:t>
      </w:r>
      <w:r>
        <w:rPr>
          <w:spacing w:val="-2"/>
        </w:rPr>
        <w:t xml:space="preserve"> </w:t>
      </w:r>
      <w:r>
        <w:t>users you’re being asked to build it for; and why you’re being asked to build it for those users. Even deeper,</w:t>
      </w:r>
    </w:p>
    <w:p w14:paraId="704D57F1" w14:textId="77777777" w:rsidR="00000000" w:rsidRDefault="00000000">
      <w:pPr>
        <w:pStyle w:val="BodyText"/>
        <w:kinsoku w:val="0"/>
        <w:overflowPunct w:val="0"/>
        <w:spacing w:before="201"/>
        <w:ind w:right="151"/>
        <w:sectPr w:rsidR="00000000">
          <w:pgSz w:w="12240" w:h="15840"/>
          <w:pgMar w:top="1440" w:right="1300" w:bottom="1420" w:left="1320" w:header="0" w:footer="1238" w:gutter="0"/>
          <w:cols w:space="720"/>
          <w:noEndnote/>
        </w:sectPr>
      </w:pPr>
    </w:p>
    <w:p w14:paraId="6233B874" w14:textId="77777777" w:rsidR="00000000" w:rsidRDefault="00000000">
      <w:pPr>
        <w:pStyle w:val="BodyText"/>
        <w:kinsoku w:val="0"/>
        <w:overflowPunct w:val="0"/>
        <w:spacing w:before="40"/>
        <w:ind w:left="119" w:right="146"/>
      </w:pPr>
      <w:r>
        <w:lastRenderedPageBreak/>
        <w:t>however,</w:t>
      </w:r>
      <w:r>
        <w:rPr>
          <w:spacing w:val="-3"/>
        </w:rPr>
        <w:t xml:space="preserve"> </w:t>
      </w:r>
      <w:r>
        <w:t>you’ll</w:t>
      </w:r>
      <w:r>
        <w:rPr>
          <w:spacing w:val="-3"/>
        </w:rPr>
        <w:t xml:space="preserve"> </w:t>
      </w:r>
      <w:r>
        <w:t>want</w:t>
      </w:r>
      <w:r>
        <w:rPr>
          <w:spacing w:val="-2"/>
        </w:rPr>
        <w:t xml:space="preserve"> </w:t>
      </w:r>
      <w:r>
        <w:t>to</w:t>
      </w:r>
      <w:r>
        <w:rPr>
          <w:spacing w:val="-2"/>
        </w:rPr>
        <w:t xml:space="preserve"> </w:t>
      </w:r>
      <w:r>
        <w:t>actually</w:t>
      </w:r>
      <w:r>
        <w:rPr>
          <w:spacing w:val="-3"/>
        </w:rPr>
        <w:t xml:space="preserve"> </w:t>
      </w:r>
      <w:r>
        <w:t>go</w:t>
      </w:r>
      <w:r>
        <w:rPr>
          <w:spacing w:val="-2"/>
        </w:rPr>
        <w:t xml:space="preserve"> </w:t>
      </w:r>
      <w:r>
        <w:t>into</w:t>
      </w:r>
      <w:r>
        <w:rPr>
          <w:spacing w:val="-2"/>
        </w:rPr>
        <w:t xml:space="preserve"> </w:t>
      </w:r>
      <w:r>
        <w:t>the</w:t>
      </w:r>
      <w:r>
        <w:rPr>
          <w:spacing w:val="-3"/>
        </w:rPr>
        <w:t xml:space="preserve"> </w:t>
      </w:r>
      <w:r>
        <w:t>field</w:t>
      </w:r>
      <w:r>
        <w:rPr>
          <w:spacing w:val="-3"/>
        </w:rPr>
        <w:t xml:space="preserve"> </w:t>
      </w:r>
      <w:r>
        <w:t>and</w:t>
      </w:r>
      <w:r>
        <w:rPr>
          <w:spacing w:val="-2"/>
        </w:rPr>
        <w:t xml:space="preserve"> </w:t>
      </w:r>
      <w:r>
        <w:t>observe</w:t>
      </w:r>
      <w:r>
        <w:rPr>
          <w:spacing w:val="-3"/>
        </w:rPr>
        <w:t xml:space="preserve"> </w:t>
      </w:r>
      <w:r>
        <w:t>users</w:t>
      </w:r>
      <w:r>
        <w:rPr>
          <w:spacing w:val="-1"/>
        </w:rPr>
        <w:t xml:space="preserve"> </w:t>
      </w:r>
      <w:r>
        <w:t>to</w:t>
      </w:r>
      <w:r>
        <w:rPr>
          <w:spacing w:val="-2"/>
        </w:rPr>
        <w:t xml:space="preserve"> </w:t>
      </w:r>
      <w:r>
        <w:t>understand</w:t>
      </w:r>
      <w:r>
        <w:rPr>
          <w:spacing w:val="-3"/>
        </w:rPr>
        <w:t xml:space="preserve"> </w:t>
      </w:r>
      <w:r>
        <w:t>how</w:t>
      </w:r>
      <w:r>
        <w:rPr>
          <w:spacing w:val="-2"/>
        </w:rPr>
        <w:t xml:space="preserve"> </w:t>
      </w:r>
      <w:r>
        <w:t>the</w:t>
      </w:r>
      <w:r>
        <w:rPr>
          <w:spacing w:val="-2"/>
        </w:rPr>
        <w:t xml:space="preserve"> </w:t>
      </w:r>
      <w:r>
        <w:t>device</w:t>
      </w:r>
      <w:r>
        <w:rPr>
          <w:spacing w:val="-3"/>
        </w:rPr>
        <w:t xml:space="preserve"> </w:t>
      </w:r>
      <w:r>
        <w:t>you’re being asked to build will have an impact on their lives, and why it’s important that the users obtain such a device. In this way, you’ll begin to understand what steps you need to take in order to build a design which benefits the users in the way intended.</w:t>
      </w:r>
    </w:p>
    <w:p w14:paraId="75381660" w14:textId="77777777" w:rsidR="00000000" w:rsidRDefault="00000000">
      <w:pPr>
        <w:pStyle w:val="BodyText"/>
        <w:kinsoku w:val="0"/>
        <w:overflowPunct w:val="0"/>
        <w:spacing w:before="201"/>
        <w:ind w:right="202"/>
      </w:pPr>
      <w:r>
        <w:t>If</w:t>
      </w:r>
      <w:r>
        <w:rPr>
          <w:spacing w:val="-3"/>
        </w:rPr>
        <w:t xml:space="preserve"> </w:t>
      </w:r>
      <w:r>
        <w:t>you</w:t>
      </w:r>
      <w:r>
        <w:rPr>
          <w:spacing w:val="-3"/>
        </w:rPr>
        <w:t xml:space="preserve"> </w:t>
      </w:r>
      <w:r>
        <w:t>are</w:t>
      </w:r>
      <w:r>
        <w:rPr>
          <w:spacing w:val="-3"/>
        </w:rPr>
        <w:t xml:space="preserve"> </w:t>
      </w:r>
      <w:r>
        <w:t>working</w:t>
      </w:r>
      <w:r>
        <w:rPr>
          <w:spacing w:val="-3"/>
        </w:rPr>
        <w:t xml:space="preserve"> </w:t>
      </w:r>
      <w:r>
        <w:t>on</w:t>
      </w:r>
      <w:r>
        <w:rPr>
          <w:spacing w:val="-2"/>
        </w:rPr>
        <w:t xml:space="preserve"> </w:t>
      </w:r>
      <w:r>
        <w:t>a</w:t>
      </w:r>
      <w:r>
        <w:rPr>
          <w:spacing w:val="-3"/>
        </w:rPr>
        <w:t xml:space="preserve"> </w:t>
      </w:r>
      <w:r>
        <w:t>project</w:t>
      </w:r>
      <w:r>
        <w:rPr>
          <w:spacing w:val="-3"/>
        </w:rPr>
        <w:t xml:space="preserve"> </w:t>
      </w:r>
      <w:r>
        <w:t>related</w:t>
      </w:r>
      <w:r>
        <w:rPr>
          <w:spacing w:val="-1"/>
        </w:rPr>
        <w:t xml:space="preserve"> </w:t>
      </w:r>
      <w:r>
        <w:t>to</w:t>
      </w:r>
      <w:r>
        <w:rPr>
          <w:spacing w:val="-2"/>
        </w:rPr>
        <w:t xml:space="preserve"> </w:t>
      </w:r>
      <w:r>
        <w:t>stroke</w:t>
      </w:r>
      <w:r>
        <w:rPr>
          <w:spacing w:val="-3"/>
        </w:rPr>
        <w:t xml:space="preserve"> </w:t>
      </w:r>
      <w:r>
        <w:t>rehabilitation,</w:t>
      </w:r>
      <w:r>
        <w:rPr>
          <w:spacing w:val="-3"/>
        </w:rPr>
        <w:t xml:space="preserve"> </w:t>
      </w:r>
      <w:r>
        <w:t>for</w:t>
      </w:r>
      <w:r>
        <w:rPr>
          <w:spacing w:val="-3"/>
        </w:rPr>
        <w:t xml:space="preserve"> </w:t>
      </w:r>
      <w:r>
        <w:t>example,</w:t>
      </w:r>
      <w:r>
        <w:rPr>
          <w:spacing w:val="-3"/>
        </w:rPr>
        <w:t xml:space="preserve"> </w:t>
      </w:r>
      <w:r>
        <w:t>you</w:t>
      </w:r>
      <w:r>
        <w:rPr>
          <w:spacing w:val="-3"/>
        </w:rPr>
        <w:t xml:space="preserve"> </w:t>
      </w:r>
      <w:r>
        <w:t>might</w:t>
      </w:r>
      <w:r>
        <w:rPr>
          <w:spacing w:val="-2"/>
        </w:rPr>
        <w:t xml:space="preserve"> </w:t>
      </w:r>
      <w:r>
        <w:t>observe</w:t>
      </w:r>
      <w:r>
        <w:rPr>
          <w:spacing w:val="-3"/>
        </w:rPr>
        <w:t xml:space="preserve"> </w:t>
      </w:r>
      <w:r>
        <w:t>a</w:t>
      </w:r>
      <w:r>
        <w:rPr>
          <w:spacing w:val="-3"/>
        </w:rPr>
        <w:t xml:space="preserve"> </w:t>
      </w:r>
      <w:r>
        <w:t>user</w:t>
      </w:r>
      <w:r>
        <w:rPr>
          <w:spacing w:val="-3"/>
        </w:rPr>
        <w:t xml:space="preserve"> </w:t>
      </w:r>
      <w:r>
        <w:t>at their physical therapist’s office to get a sense of the kinds of things restricting them from doing what they enjoy.</w:t>
      </w:r>
      <w:r>
        <w:rPr>
          <w:spacing w:val="-1"/>
        </w:rPr>
        <w:t xml:space="preserve"> </w:t>
      </w:r>
      <w:r>
        <w:t>For</w:t>
      </w:r>
      <w:r>
        <w:rPr>
          <w:spacing w:val="-1"/>
        </w:rPr>
        <w:t xml:space="preserve"> </w:t>
      </w:r>
      <w:r>
        <w:t>example,</w:t>
      </w:r>
      <w:r>
        <w:rPr>
          <w:spacing w:val="-1"/>
        </w:rPr>
        <w:t xml:space="preserve"> </w:t>
      </w:r>
      <w:r>
        <w:t>if the user has carpal</w:t>
      </w:r>
      <w:r>
        <w:rPr>
          <w:spacing w:val="-1"/>
        </w:rPr>
        <w:t xml:space="preserve"> </w:t>
      </w:r>
      <w:r>
        <w:t>tunnel syndrome,</w:t>
      </w:r>
      <w:r>
        <w:rPr>
          <w:spacing w:val="-1"/>
        </w:rPr>
        <w:t xml:space="preserve"> </w:t>
      </w:r>
      <w:r>
        <w:t>they</w:t>
      </w:r>
      <w:r>
        <w:rPr>
          <w:spacing w:val="-1"/>
        </w:rPr>
        <w:t xml:space="preserve"> </w:t>
      </w:r>
      <w:r>
        <w:t>may be unable</w:t>
      </w:r>
      <w:r>
        <w:rPr>
          <w:spacing w:val="-1"/>
        </w:rPr>
        <w:t xml:space="preserve"> </w:t>
      </w:r>
      <w:r>
        <w:t>to hold</w:t>
      </w:r>
      <w:r>
        <w:rPr>
          <w:spacing w:val="-1"/>
        </w:rPr>
        <w:t xml:space="preserve"> </w:t>
      </w:r>
      <w:r>
        <w:t>a pen for</w:t>
      </w:r>
      <w:r>
        <w:rPr>
          <w:spacing w:val="-1"/>
        </w:rPr>
        <w:t xml:space="preserve"> </w:t>
      </w:r>
      <w:r>
        <w:t>a prolonged period of time. By observing them at their physical therapist’s office, you get a sense of what’s important to them and what’s restricting them from engaging in these activities.</w:t>
      </w:r>
    </w:p>
    <w:p w14:paraId="03BF51B9" w14:textId="77777777" w:rsidR="00000000" w:rsidRDefault="00000000">
      <w:pPr>
        <w:pStyle w:val="BodyText"/>
        <w:kinsoku w:val="0"/>
        <w:overflowPunct w:val="0"/>
        <w:spacing w:before="199"/>
        <w:ind w:right="178"/>
        <w:jc w:val="both"/>
      </w:pPr>
      <w:r>
        <w:t>You</w:t>
      </w:r>
      <w:r>
        <w:rPr>
          <w:spacing w:val="-1"/>
        </w:rPr>
        <w:t xml:space="preserve"> </w:t>
      </w:r>
      <w:r>
        <w:t>might also observe</w:t>
      </w:r>
      <w:r>
        <w:rPr>
          <w:spacing w:val="-1"/>
        </w:rPr>
        <w:t xml:space="preserve"> </w:t>
      </w:r>
      <w:r>
        <w:t>a</w:t>
      </w:r>
      <w:r>
        <w:rPr>
          <w:spacing w:val="-1"/>
        </w:rPr>
        <w:t xml:space="preserve"> </w:t>
      </w:r>
      <w:r>
        <w:t>user</w:t>
      </w:r>
      <w:r>
        <w:rPr>
          <w:spacing w:val="-1"/>
        </w:rPr>
        <w:t xml:space="preserve"> </w:t>
      </w:r>
      <w:r>
        <w:t>as</w:t>
      </w:r>
      <w:r>
        <w:rPr>
          <w:spacing w:val="-1"/>
        </w:rPr>
        <w:t xml:space="preserve"> </w:t>
      </w:r>
      <w:r>
        <w:t>they use</w:t>
      </w:r>
      <w:r>
        <w:rPr>
          <w:spacing w:val="-1"/>
        </w:rPr>
        <w:t xml:space="preserve"> </w:t>
      </w:r>
      <w:r>
        <w:t>prototypes of</w:t>
      </w:r>
      <w:r>
        <w:rPr>
          <w:spacing w:val="-1"/>
        </w:rPr>
        <w:t xml:space="preserve"> </w:t>
      </w:r>
      <w:r>
        <w:t>the design you</w:t>
      </w:r>
      <w:r>
        <w:rPr>
          <w:spacing w:val="-1"/>
        </w:rPr>
        <w:t xml:space="preserve"> </w:t>
      </w:r>
      <w:r>
        <w:t>are</w:t>
      </w:r>
      <w:r>
        <w:rPr>
          <w:spacing w:val="-1"/>
        </w:rPr>
        <w:t xml:space="preserve"> </w:t>
      </w:r>
      <w:r>
        <w:t>developing. You might begin to</w:t>
      </w:r>
      <w:r>
        <w:rPr>
          <w:spacing w:val="-2"/>
        </w:rPr>
        <w:t xml:space="preserve"> </w:t>
      </w:r>
      <w:r>
        <w:t>understand</w:t>
      </w:r>
      <w:r>
        <w:rPr>
          <w:spacing w:val="-3"/>
        </w:rPr>
        <w:t xml:space="preserve"> </w:t>
      </w:r>
      <w:r>
        <w:t>how</w:t>
      </w:r>
      <w:r>
        <w:rPr>
          <w:spacing w:val="-2"/>
        </w:rPr>
        <w:t xml:space="preserve"> </w:t>
      </w:r>
      <w:r>
        <w:t>they</w:t>
      </w:r>
      <w:r>
        <w:rPr>
          <w:spacing w:val="-2"/>
        </w:rPr>
        <w:t xml:space="preserve"> </w:t>
      </w:r>
      <w:r>
        <w:t>interact</w:t>
      </w:r>
      <w:r>
        <w:rPr>
          <w:spacing w:val="-2"/>
        </w:rPr>
        <w:t xml:space="preserve"> </w:t>
      </w:r>
      <w:r>
        <w:t>with</w:t>
      </w:r>
      <w:r>
        <w:rPr>
          <w:spacing w:val="-3"/>
        </w:rPr>
        <w:t xml:space="preserve"> </w:t>
      </w:r>
      <w:r>
        <w:t>this</w:t>
      </w:r>
      <w:r>
        <w:rPr>
          <w:spacing w:val="-3"/>
        </w:rPr>
        <w:t xml:space="preserve"> </w:t>
      </w:r>
      <w:r>
        <w:t>design</w:t>
      </w:r>
      <w:r>
        <w:rPr>
          <w:spacing w:val="-2"/>
        </w:rPr>
        <w:t xml:space="preserve"> </w:t>
      </w:r>
      <w:r>
        <w:t>and</w:t>
      </w:r>
      <w:r>
        <w:rPr>
          <w:spacing w:val="-2"/>
        </w:rPr>
        <w:t xml:space="preserve"> </w:t>
      </w:r>
      <w:r>
        <w:t>what</w:t>
      </w:r>
      <w:r>
        <w:rPr>
          <w:spacing w:val="-3"/>
        </w:rPr>
        <w:t xml:space="preserve"> </w:t>
      </w:r>
      <w:r>
        <w:t>types</w:t>
      </w:r>
      <w:r>
        <w:rPr>
          <w:spacing w:val="-3"/>
        </w:rPr>
        <w:t xml:space="preserve"> </w:t>
      </w:r>
      <w:r>
        <w:t>of</w:t>
      </w:r>
      <w:r>
        <w:rPr>
          <w:spacing w:val="-2"/>
        </w:rPr>
        <w:t xml:space="preserve"> </w:t>
      </w:r>
      <w:r>
        <w:t>modifications</w:t>
      </w:r>
      <w:r>
        <w:rPr>
          <w:spacing w:val="-3"/>
        </w:rPr>
        <w:t xml:space="preserve"> </w:t>
      </w:r>
      <w:r>
        <w:t>you</w:t>
      </w:r>
      <w:r>
        <w:rPr>
          <w:spacing w:val="-3"/>
        </w:rPr>
        <w:t xml:space="preserve"> </w:t>
      </w:r>
      <w:r>
        <w:t>can</w:t>
      </w:r>
      <w:r>
        <w:rPr>
          <w:spacing w:val="-2"/>
        </w:rPr>
        <w:t xml:space="preserve"> </w:t>
      </w:r>
      <w:r>
        <w:t>make</w:t>
      </w:r>
      <w:r>
        <w:rPr>
          <w:spacing w:val="-3"/>
        </w:rPr>
        <w:t xml:space="preserve"> </w:t>
      </w:r>
      <w:r>
        <w:t>in</w:t>
      </w:r>
      <w:r>
        <w:rPr>
          <w:spacing w:val="-2"/>
        </w:rPr>
        <w:t xml:space="preserve"> </w:t>
      </w:r>
      <w:r>
        <w:t>order to make such interactions even more meaningful.</w:t>
      </w:r>
    </w:p>
    <w:p w14:paraId="5DAEC873" w14:textId="77777777" w:rsidR="00000000" w:rsidRDefault="00000000">
      <w:pPr>
        <w:pStyle w:val="BodyText"/>
        <w:kinsoku w:val="0"/>
        <w:overflowPunct w:val="0"/>
      </w:pPr>
      <w:r>
        <w:t>Of</w:t>
      </w:r>
      <w:r>
        <w:rPr>
          <w:spacing w:val="-3"/>
        </w:rPr>
        <w:t xml:space="preserve"> </w:t>
      </w:r>
      <w:r>
        <w:t>course,</w:t>
      </w:r>
      <w:r>
        <w:rPr>
          <w:spacing w:val="-1"/>
        </w:rPr>
        <w:t xml:space="preserve"> </w:t>
      </w:r>
      <w:r>
        <w:t>these</w:t>
      </w:r>
      <w:r>
        <w:rPr>
          <w:spacing w:val="-3"/>
        </w:rPr>
        <w:t xml:space="preserve"> </w:t>
      </w:r>
      <w:r>
        <w:t>are</w:t>
      </w:r>
      <w:r>
        <w:rPr>
          <w:spacing w:val="-3"/>
        </w:rPr>
        <w:t xml:space="preserve"> </w:t>
      </w:r>
      <w:r>
        <w:t>just</w:t>
      </w:r>
      <w:r>
        <w:rPr>
          <w:spacing w:val="-2"/>
        </w:rPr>
        <w:t xml:space="preserve"> </w:t>
      </w:r>
      <w:r>
        <w:t>a</w:t>
      </w:r>
      <w:r>
        <w:rPr>
          <w:spacing w:val="-1"/>
        </w:rPr>
        <w:t xml:space="preserve"> </w:t>
      </w:r>
      <w:r>
        <w:t>few</w:t>
      </w:r>
      <w:r>
        <w:rPr>
          <w:spacing w:val="-3"/>
        </w:rPr>
        <w:t xml:space="preserve"> </w:t>
      </w:r>
      <w:r>
        <w:t>of</w:t>
      </w:r>
      <w:r>
        <w:rPr>
          <w:spacing w:val="-2"/>
        </w:rPr>
        <w:t xml:space="preserve"> </w:t>
      </w:r>
      <w:r>
        <w:t>the</w:t>
      </w:r>
      <w:r>
        <w:rPr>
          <w:spacing w:val="-2"/>
        </w:rPr>
        <w:t xml:space="preserve"> </w:t>
      </w:r>
      <w:r>
        <w:t>observations</w:t>
      </w:r>
      <w:r>
        <w:rPr>
          <w:spacing w:val="-3"/>
        </w:rPr>
        <w:t xml:space="preserve"> </w:t>
      </w:r>
      <w:r>
        <w:t>you</w:t>
      </w:r>
      <w:r>
        <w:rPr>
          <w:spacing w:val="-3"/>
        </w:rPr>
        <w:t xml:space="preserve"> </w:t>
      </w:r>
      <w:r>
        <w:t>might</w:t>
      </w:r>
      <w:r>
        <w:rPr>
          <w:spacing w:val="-2"/>
        </w:rPr>
        <w:t xml:space="preserve"> </w:t>
      </w:r>
      <w:r>
        <w:t>conduct,</w:t>
      </w:r>
      <w:r>
        <w:rPr>
          <w:spacing w:val="-3"/>
        </w:rPr>
        <w:t xml:space="preserve"> </w:t>
      </w:r>
      <w:r>
        <w:t>and</w:t>
      </w:r>
      <w:r>
        <w:rPr>
          <w:spacing w:val="-2"/>
        </w:rPr>
        <w:t xml:space="preserve"> </w:t>
      </w:r>
      <w:r>
        <w:t>a</w:t>
      </w:r>
      <w:r>
        <w:rPr>
          <w:spacing w:val="-3"/>
        </w:rPr>
        <w:t xml:space="preserve"> </w:t>
      </w:r>
      <w:r>
        <w:t>few</w:t>
      </w:r>
      <w:r>
        <w:rPr>
          <w:spacing w:val="-3"/>
        </w:rPr>
        <w:t xml:space="preserve"> </w:t>
      </w:r>
      <w:r>
        <w:t>of</w:t>
      </w:r>
      <w:r>
        <w:rPr>
          <w:spacing w:val="-3"/>
        </w:rPr>
        <w:t xml:space="preserve"> </w:t>
      </w:r>
      <w:r>
        <w:t>the</w:t>
      </w:r>
      <w:r>
        <w:rPr>
          <w:spacing w:val="-3"/>
        </w:rPr>
        <w:t xml:space="preserve"> </w:t>
      </w:r>
      <w:r>
        <w:t>things</w:t>
      </w:r>
      <w:r>
        <w:rPr>
          <w:spacing w:val="-3"/>
        </w:rPr>
        <w:t xml:space="preserve"> </w:t>
      </w:r>
      <w:r>
        <w:t>you</w:t>
      </w:r>
      <w:r>
        <w:rPr>
          <w:spacing w:val="-3"/>
        </w:rPr>
        <w:t xml:space="preserve"> </w:t>
      </w:r>
      <w:r>
        <w:t>might discover when conducting these observations. In any case, you can apply the tips below to get the most from your observations.</w:t>
      </w:r>
      <w:r>
        <w:rPr>
          <w:spacing w:val="40"/>
        </w:rPr>
        <w:t xml:space="preserve"> </w:t>
      </w:r>
      <w:r>
        <w:t>Remember to focus on observing, not interpreting!</w:t>
      </w:r>
      <w:r>
        <w:rPr>
          <w:spacing w:val="40"/>
        </w:rPr>
        <w:t xml:space="preserve"> </w:t>
      </w:r>
      <w:r>
        <w:t>See Section 4 for how to capture your observations in a way to minimize bias.</w:t>
      </w:r>
    </w:p>
    <w:p w14:paraId="154CBDFE" w14:textId="77777777" w:rsidR="00000000" w:rsidRDefault="00000000">
      <w:pPr>
        <w:pStyle w:val="Heading4"/>
        <w:kinsoku w:val="0"/>
        <w:overflowPunct w:val="0"/>
        <w:jc w:val="both"/>
        <w:rPr>
          <w:spacing w:val="-2"/>
        </w:rPr>
      </w:pPr>
      <w:bookmarkStart w:id="26" w:name="Identifying observation topics through a"/>
      <w:bookmarkEnd w:id="26"/>
      <w:r>
        <w:t>Identifying</w:t>
      </w:r>
      <w:r>
        <w:rPr>
          <w:spacing w:val="-9"/>
        </w:rPr>
        <w:t xml:space="preserve"> </w:t>
      </w:r>
      <w:r>
        <w:t>observation</w:t>
      </w:r>
      <w:r>
        <w:rPr>
          <w:spacing w:val="-9"/>
        </w:rPr>
        <w:t xml:space="preserve"> </w:t>
      </w:r>
      <w:r>
        <w:t>topics</w:t>
      </w:r>
      <w:r>
        <w:rPr>
          <w:spacing w:val="-10"/>
        </w:rPr>
        <w:t xml:space="preserve"> </w:t>
      </w:r>
      <w:r>
        <w:t>through</w:t>
      </w:r>
      <w:r>
        <w:rPr>
          <w:spacing w:val="-9"/>
        </w:rPr>
        <w:t xml:space="preserve"> </w:t>
      </w:r>
      <w:r>
        <w:t>a</w:t>
      </w:r>
      <w:r>
        <w:rPr>
          <w:spacing w:val="-9"/>
        </w:rPr>
        <w:t xml:space="preserve"> </w:t>
      </w:r>
      <w:r>
        <w:t>task</w:t>
      </w:r>
      <w:r>
        <w:rPr>
          <w:spacing w:val="-9"/>
        </w:rPr>
        <w:t xml:space="preserve"> </w:t>
      </w:r>
      <w:r>
        <w:rPr>
          <w:spacing w:val="-2"/>
        </w:rPr>
        <w:t>breakdown</w:t>
      </w:r>
    </w:p>
    <w:p w14:paraId="3C21876D" w14:textId="77777777" w:rsidR="00000000" w:rsidRDefault="00000000">
      <w:pPr>
        <w:pStyle w:val="BodyText"/>
        <w:kinsoku w:val="0"/>
        <w:overflowPunct w:val="0"/>
        <w:spacing w:before="160"/>
        <w:ind w:right="202"/>
      </w:pPr>
      <w:r>
        <w:t>If you are expecting to observe a particular activity, such as how to use a device or how to complete a task,</w:t>
      </w:r>
      <w:r>
        <w:rPr>
          <w:spacing w:val="-3"/>
        </w:rPr>
        <w:t xml:space="preserve"> </w:t>
      </w:r>
      <w:r>
        <w:t>it</w:t>
      </w:r>
      <w:r>
        <w:rPr>
          <w:spacing w:val="-2"/>
        </w:rPr>
        <w:t xml:space="preserve"> </w:t>
      </w:r>
      <w:r>
        <w:t>can</w:t>
      </w:r>
      <w:r>
        <w:rPr>
          <w:spacing w:val="-2"/>
        </w:rPr>
        <w:t xml:space="preserve"> </w:t>
      </w:r>
      <w:r>
        <w:t>be</w:t>
      </w:r>
      <w:r>
        <w:rPr>
          <w:spacing w:val="-3"/>
        </w:rPr>
        <w:t xml:space="preserve"> </w:t>
      </w:r>
      <w:r>
        <w:t>helpful</w:t>
      </w:r>
      <w:r>
        <w:rPr>
          <w:spacing w:val="-2"/>
        </w:rPr>
        <w:t xml:space="preserve"> </w:t>
      </w:r>
      <w:r>
        <w:t>to</w:t>
      </w:r>
      <w:r>
        <w:rPr>
          <w:spacing w:val="-2"/>
        </w:rPr>
        <w:t xml:space="preserve"> </w:t>
      </w:r>
      <w:r>
        <w:t>do</w:t>
      </w:r>
      <w:r>
        <w:rPr>
          <w:spacing w:val="-2"/>
        </w:rPr>
        <w:t xml:space="preserve"> </w:t>
      </w:r>
      <w:r>
        <w:t>a</w:t>
      </w:r>
      <w:r>
        <w:rPr>
          <w:spacing w:val="-3"/>
        </w:rPr>
        <w:t xml:space="preserve"> </w:t>
      </w:r>
      <w:r>
        <w:t>task</w:t>
      </w:r>
      <w:r>
        <w:rPr>
          <w:spacing w:val="-3"/>
        </w:rPr>
        <w:t xml:space="preserve"> </w:t>
      </w:r>
      <w:r>
        <w:t>breakdown</w:t>
      </w:r>
      <w:r>
        <w:rPr>
          <w:spacing w:val="-3"/>
        </w:rPr>
        <w:t xml:space="preserve"> </w:t>
      </w:r>
      <w:r>
        <w:t>prior</w:t>
      </w:r>
      <w:r>
        <w:rPr>
          <w:spacing w:val="-2"/>
        </w:rPr>
        <w:t xml:space="preserve"> </w:t>
      </w:r>
      <w:r>
        <w:t>to</w:t>
      </w:r>
      <w:r>
        <w:rPr>
          <w:spacing w:val="-2"/>
        </w:rPr>
        <w:t xml:space="preserve"> </w:t>
      </w:r>
      <w:r>
        <w:t>the</w:t>
      </w:r>
      <w:r>
        <w:rPr>
          <w:spacing w:val="-2"/>
        </w:rPr>
        <w:t xml:space="preserve"> </w:t>
      </w:r>
      <w:r>
        <w:t>observation.</w:t>
      </w:r>
      <w:r>
        <w:rPr>
          <w:spacing w:val="-2"/>
        </w:rPr>
        <w:t xml:space="preserve"> </w:t>
      </w:r>
      <w:r>
        <w:t>This</w:t>
      </w:r>
      <w:r>
        <w:rPr>
          <w:spacing w:val="-1"/>
        </w:rPr>
        <w:t xml:space="preserve"> </w:t>
      </w:r>
      <w:r>
        <w:t>can</w:t>
      </w:r>
      <w:r>
        <w:rPr>
          <w:spacing w:val="-2"/>
        </w:rPr>
        <w:t xml:space="preserve"> </w:t>
      </w:r>
      <w:r>
        <w:t>give</w:t>
      </w:r>
      <w:r>
        <w:rPr>
          <w:spacing w:val="-3"/>
        </w:rPr>
        <w:t xml:space="preserve"> </w:t>
      </w:r>
      <w:r>
        <w:t>you</w:t>
      </w:r>
      <w:r>
        <w:rPr>
          <w:spacing w:val="-2"/>
        </w:rPr>
        <w:t xml:space="preserve"> </w:t>
      </w:r>
      <w:r>
        <w:t>specific</w:t>
      </w:r>
      <w:r>
        <w:rPr>
          <w:spacing w:val="-2"/>
        </w:rPr>
        <w:t xml:space="preserve"> </w:t>
      </w:r>
      <w:r>
        <w:t>actions to</w:t>
      </w:r>
      <w:r>
        <w:rPr>
          <w:spacing w:val="-1"/>
        </w:rPr>
        <w:t xml:space="preserve"> </w:t>
      </w:r>
      <w:r>
        <w:t>track</w:t>
      </w:r>
      <w:r>
        <w:rPr>
          <w:spacing w:val="-2"/>
        </w:rPr>
        <w:t xml:space="preserve"> </w:t>
      </w:r>
      <w:r>
        <w:t>in</w:t>
      </w:r>
      <w:r>
        <w:rPr>
          <w:spacing w:val="-1"/>
        </w:rPr>
        <w:t xml:space="preserve"> </w:t>
      </w:r>
      <w:r>
        <w:t>your</w:t>
      </w:r>
      <w:r>
        <w:rPr>
          <w:spacing w:val="-2"/>
        </w:rPr>
        <w:t xml:space="preserve"> </w:t>
      </w:r>
      <w:r>
        <w:t>observations.</w:t>
      </w:r>
      <w:r>
        <w:rPr>
          <w:spacing w:val="-2"/>
        </w:rPr>
        <w:t xml:space="preserve"> </w:t>
      </w:r>
      <w:r>
        <w:t>For</w:t>
      </w:r>
      <w:r>
        <w:rPr>
          <w:spacing w:val="-2"/>
        </w:rPr>
        <w:t xml:space="preserve"> </w:t>
      </w:r>
      <w:r>
        <w:t>example,</w:t>
      </w:r>
      <w:r>
        <w:rPr>
          <w:spacing w:val="-2"/>
        </w:rPr>
        <w:t xml:space="preserve"> </w:t>
      </w:r>
      <w:r>
        <w:t>if</w:t>
      </w:r>
      <w:r>
        <w:rPr>
          <w:spacing w:val="-2"/>
        </w:rPr>
        <w:t xml:space="preserve"> </w:t>
      </w:r>
      <w:r>
        <w:t>you</w:t>
      </w:r>
      <w:r>
        <w:rPr>
          <w:spacing w:val="-1"/>
        </w:rPr>
        <w:t xml:space="preserve"> </w:t>
      </w:r>
      <w:r>
        <w:t>are</w:t>
      </w:r>
      <w:r>
        <w:rPr>
          <w:spacing w:val="-1"/>
        </w:rPr>
        <w:t xml:space="preserve"> </w:t>
      </w:r>
      <w:r>
        <w:t>designing</w:t>
      </w:r>
      <w:r>
        <w:rPr>
          <w:spacing w:val="-2"/>
        </w:rPr>
        <w:t xml:space="preserve"> </w:t>
      </w:r>
      <w:r>
        <w:t>a new</w:t>
      </w:r>
      <w:r>
        <w:rPr>
          <w:spacing w:val="-2"/>
        </w:rPr>
        <w:t xml:space="preserve"> </w:t>
      </w:r>
      <w:r>
        <w:t>device</w:t>
      </w:r>
      <w:r>
        <w:rPr>
          <w:spacing w:val="-2"/>
        </w:rPr>
        <w:t xml:space="preserve"> </w:t>
      </w:r>
      <w:r>
        <w:t>for</w:t>
      </w:r>
      <w:r>
        <w:rPr>
          <w:spacing w:val="-1"/>
        </w:rPr>
        <w:t xml:space="preserve"> </w:t>
      </w:r>
      <w:r>
        <w:t>peeling</w:t>
      </w:r>
      <w:r>
        <w:rPr>
          <w:spacing w:val="-2"/>
        </w:rPr>
        <w:t xml:space="preserve"> </w:t>
      </w:r>
      <w:r>
        <w:t>vegetables</w:t>
      </w:r>
      <w:r>
        <w:rPr>
          <w:spacing w:val="-2"/>
        </w:rPr>
        <w:t xml:space="preserve"> </w:t>
      </w:r>
      <w:r>
        <w:t>and you plan to observe someone doing this in their home, you could first identify the key steps: retrieve their peeler from its storage location, retrieve other tools used, get the vegetables, peel, chop, transfer the peeled and chopped vegetables, cleanup, etc. Creating a task breakdown can also help you identify interview or survey questions to ask.</w:t>
      </w:r>
    </w:p>
    <w:p w14:paraId="6D552561" w14:textId="77777777" w:rsidR="00000000" w:rsidRDefault="00000000">
      <w:pPr>
        <w:pStyle w:val="Heading4"/>
        <w:kinsoku w:val="0"/>
        <w:overflowPunct w:val="0"/>
        <w:spacing w:before="201"/>
        <w:jc w:val="both"/>
        <w:rPr>
          <w:spacing w:val="-2"/>
        </w:rPr>
      </w:pPr>
      <w:bookmarkStart w:id="27" w:name="What to observe"/>
      <w:bookmarkEnd w:id="27"/>
      <w:r>
        <w:t>What</w:t>
      </w:r>
      <w:r>
        <w:rPr>
          <w:spacing w:val="-5"/>
        </w:rPr>
        <w:t xml:space="preserve"> </w:t>
      </w:r>
      <w:r>
        <w:t>to</w:t>
      </w:r>
      <w:r>
        <w:rPr>
          <w:spacing w:val="-4"/>
        </w:rPr>
        <w:t xml:space="preserve"> </w:t>
      </w:r>
      <w:r>
        <w:rPr>
          <w:spacing w:val="-2"/>
        </w:rPr>
        <w:t>observe</w:t>
      </w:r>
    </w:p>
    <w:p w14:paraId="7687F0B2" w14:textId="77777777" w:rsidR="00000000" w:rsidRDefault="00000000">
      <w:pPr>
        <w:pStyle w:val="BodyText"/>
        <w:kinsoku w:val="0"/>
        <w:overflowPunct w:val="0"/>
        <w:spacing w:before="160"/>
        <w:ind w:right="202"/>
        <w:rPr>
          <w:spacing w:val="-2"/>
        </w:rPr>
      </w:pPr>
      <w:r>
        <w:t>Clearly you will watch how the user performs the steps you identified in the task breakdown. As mentioned</w:t>
      </w:r>
      <w:r>
        <w:rPr>
          <w:spacing w:val="-3"/>
        </w:rPr>
        <w:t xml:space="preserve"> </w:t>
      </w:r>
      <w:r>
        <w:t>in</w:t>
      </w:r>
      <w:r>
        <w:rPr>
          <w:spacing w:val="-3"/>
        </w:rPr>
        <w:t xml:space="preserve"> </w:t>
      </w:r>
      <w:r>
        <w:t>the</w:t>
      </w:r>
      <w:r>
        <w:rPr>
          <w:spacing w:val="-3"/>
        </w:rPr>
        <w:t xml:space="preserve"> </w:t>
      </w:r>
      <w:r>
        <w:t>earlier</w:t>
      </w:r>
      <w:r>
        <w:rPr>
          <w:spacing w:val="-4"/>
        </w:rPr>
        <w:t xml:space="preserve"> </w:t>
      </w:r>
      <w:r>
        <w:t>section,</w:t>
      </w:r>
      <w:r>
        <w:rPr>
          <w:spacing w:val="-4"/>
        </w:rPr>
        <w:t xml:space="preserve"> </w:t>
      </w:r>
      <w:r>
        <w:rPr>
          <w:i/>
          <w:iCs/>
        </w:rPr>
        <w:t>What</w:t>
      </w:r>
      <w:r>
        <w:rPr>
          <w:i/>
          <w:iCs/>
          <w:spacing w:val="-3"/>
        </w:rPr>
        <w:t xml:space="preserve"> </w:t>
      </w:r>
      <w:r>
        <w:rPr>
          <w:i/>
          <w:iCs/>
        </w:rPr>
        <w:t>is</w:t>
      </w:r>
      <w:r>
        <w:rPr>
          <w:i/>
          <w:iCs/>
          <w:spacing w:val="-4"/>
        </w:rPr>
        <w:t xml:space="preserve"> </w:t>
      </w:r>
      <w:r>
        <w:rPr>
          <w:i/>
          <w:iCs/>
        </w:rPr>
        <w:t>primary</w:t>
      </w:r>
      <w:r>
        <w:rPr>
          <w:i/>
          <w:iCs/>
          <w:spacing w:val="-3"/>
        </w:rPr>
        <w:t xml:space="preserve"> </w:t>
      </w:r>
      <w:r>
        <w:rPr>
          <w:i/>
          <w:iCs/>
        </w:rPr>
        <w:t>research?</w:t>
      </w:r>
      <w:r>
        <w:t>,</w:t>
      </w:r>
      <w:r>
        <w:rPr>
          <w:spacing w:val="-4"/>
        </w:rPr>
        <w:t xml:space="preserve"> </w:t>
      </w:r>
      <w:r>
        <w:t>you</w:t>
      </w:r>
      <w:r>
        <w:rPr>
          <w:spacing w:val="-3"/>
        </w:rPr>
        <w:t xml:space="preserve"> </w:t>
      </w:r>
      <w:r>
        <w:t>should</w:t>
      </w:r>
      <w:r>
        <w:rPr>
          <w:spacing w:val="-4"/>
        </w:rPr>
        <w:t xml:space="preserve"> </w:t>
      </w:r>
      <w:r>
        <w:t>also</w:t>
      </w:r>
      <w:r>
        <w:rPr>
          <w:spacing w:val="-3"/>
        </w:rPr>
        <w:t xml:space="preserve"> </w:t>
      </w:r>
      <w:r>
        <w:t>look</w:t>
      </w:r>
      <w:r>
        <w:rPr>
          <w:spacing w:val="-4"/>
        </w:rPr>
        <w:t xml:space="preserve"> </w:t>
      </w:r>
      <w:r>
        <w:t>for</w:t>
      </w:r>
      <w:r>
        <w:rPr>
          <w:spacing w:val="-4"/>
        </w:rPr>
        <w:t xml:space="preserve"> </w:t>
      </w:r>
      <w:r>
        <w:t>workarounds,</w:t>
      </w:r>
      <w:r>
        <w:rPr>
          <w:spacing w:val="-4"/>
        </w:rPr>
        <w:t xml:space="preserve"> </w:t>
      </w:r>
      <w:r>
        <w:t>or adaptions</w:t>
      </w:r>
      <w:r>
        <w:rPr>
          <w:spacing w:val="-2"/>
        </w:rPr>
        <w:t xml:space="preserve"> </w:t>
      </w:r>
      <w:r>
        <w:t>that</w:t>
      </w:r>
      <w:r>
        <w:rPr>
          <w:spacing w:val="-2"/>
        </w:rPr>
        <w:t xml:space="preserve"> </w:t>
      </w:r>
      <w:r>
        <w:t>the</w:t>
      </w:r>
      <w:r>
        <w:rPr>
          <w:spacing w:val="-1"/>
        </w:rPr>
        <w:t xml:space="preserve"> </w:t>
      </w:r>
      <w:r>
        <w:t>user</w:t>
      </w:r>
      <w:r>
        <w:rPr>
          <w:spacing w:val="-2"/>
        </w:rPr>
        <w:t xml:space="preserve"> </w:t>
      </w:r>
      <w:r>
        <w:t>has made,</w:t>
      </w:r>
      <w:r>
        <w:rPr>
          <w:spacing w:val="-2"/>
        </w:rPr>
        <w:t xml:space="preserve"> </w:t>
      </w:r>
      <w:r>
        <w:t>often</w:t>
      </w:r>
      <w:r>
        <w:rPr>
          <w:spacing w:val="-1"/>
        </w:rPr>
        <w:t xml:space="preserve"> </w:t>
      </w:r>
      <w:r>
        <w:t>without</w:t>
      </w:r>
      <w:r>
        <w:rPr>
          <w:spacing w:val="-1"/>
        </w:rPr>
        <w:t xml:space="preserve"> </w:t>
      </w:r>
      <w:r>
        <w:t>realizing</w:t>
      </w:r>
      <w:r>
        <w:rPr>
          <w:spacing w:val="-1"/>
        </w:rPr>
        <w:t xml:space="preserve"> </w:t>
      </w:r>
      <w:r>
        <w:t>it, to</w:t>
      </w:r>
      <w:r>
        <w:rPr>
          <w:spacing w:val="-1"/>
        </w:rPr>
        <w:t xml:space="preserve"> </w:t>
      </w:r>
      <w:r>
        <w:t>make</w:t>
      </w:r>
      <w:r>
        <w:rPr>
          <w:spacing w:val="-2"/>
        </w:rPr>
        <w:t xml:space="preserve"> </w:t>
      </w:r>
      <w:r>
        <w:t>a particular</w:t>
      </w:r>
      <w:r>
        <w:rPr>
          <w:spacing w:val="-2"/>
        </w:rPr>
        <w:t xml:space="preserve"> </w:t>
      </w:r>
      <w:r>
        <w:t>product</w:t>
      </w:r>
      <w:r>
        <w:rPr>
          <w:spacing w:val="-2"/>
        </w:rPr>
        <w:t xml:space="preserve"> </w:t>
      </w:r>
      <w:r>
        <w:t>or</w:t>
      </w:r>
      <w:r>
        <w:rPr>
          <w:spacing w:val="-2"/>
        </w:rPr>
        <w:t xml:space="preserve"> </w:t>
      </w:r>
      <w:r>
        <w:t xml:space="preserve">situation work for them. Workarounds are a good indication that there is an opportunity to improve the user </w:t>
      </w:r>
      <w:r>
        <w:rPr>
          <w:spacing w:val="-2"/>
        </w:rPr>
        <w:t>experience.</w:t>
      </w:r>
    </w:p>
    <w:p w14:paraId="5829E39C" w14:textId="77777777" w:rsidR="00000000" w:rsidRDefault="00000000">
      <w:pPr>
        <w:pStyle w:val="BodyText"/>
        <w:kinsoku w:val="0"/>
        <w:overflowPunct w:val="0"/>
        <w:ind w:right="202"/>
      </w:pPr>
      <w:r>
        <w:t>In addition to what the user does, take note of the environment and context, as they may impact the user’ actions. Frameworks such as AEIOU and POEMS can be helpful reminders of what to observe. For each,</w:t>
      </w:r>
      <w:r>
        <w:rPr>
          <w:spacing w:val="-3"/>
        </w:rPr>
        <w:t xml:space="preserve"> </w:t>
      </w:r>
      <w:r>
        <w:t>the</w:t>
      </w:r>
      <w:r>
        <w:rPr>
          <w:spacing w:val="-3"/>
        </w:rPr>
        <w:t xml:space="preserve"> </w:t>
      </w:r>
      <w:r>
        <w:t>acronyms</w:t>
      </w:r>
      <w:r>
        <w:rPr>
          <w:spacing w:val="-3"/>
        </w:rPr>
        <w:t xml:space="preserve"> </w:t>
      </w:r>
      <w:r>
        <w:t>represent</w:t>
      </w:r>
      <w:r>
        <w:rPr>
          <w:spacing w:val="-2"/>
        </w:rPr>
        <w:t xml:space="preserve"> </w:t>
      </w:r>
      <w:r>
        <w:t>the</w:t>
      </w:r>
      <w:r>
        <w:rPr>
          <w:spacing w:val="-2"/>
        </w:rPr>
        <w:t xml:space="preserve"> </w:t>
      </w:r>
      <w:r>
        <w:t>types</w:t>
      </w:r>
      <w:r>
        <w:rPr>
          <w:spacing w:val="-3"/>
        </w:rPr>
        <w:t xml:space="preserve"> </w:t>
      </w:r>
      <w:r>
        <w:t>of</w:t>
      </w:r>
      <w:r>
        <w:rPr>
          <w:spacing w:val="-3"/>
        </w:rPr>
        <w:t xml:space="preserve"> </w:t>
      </w:r>
      <w:r>
        <w:t>data</w:t>
      </w:r>
      <w:r>
        <w:rPr>
          <w:spacing w:val="-1"/>
        </w:rPr>
        <w:t xml:space="preserve"> </w:t>
      </w:r>
      <w:r>
        <w:t>to</w:t>
      </w:r>
      <w:r>
        <w:rPr>
          <w:spacing w:val="-2"/>
        </w:rPr>
        <w:t xml:space="preserve"> </w:t>
      </w:r>
      <w:r>
        <w:t>collect,</w:t>
      </w:r>
      <w:r>
        <w:rPr>
          <w:spacing w:val="-3"/>
        </w:rPr>
        <w:t xml:space="preserve"> </w:t>
      </w:r>
      <w:r>
        <w:t>and</w:t>
      </w:r>
      <w:r>
        <w:rPr>
          <w:spacing w:val="-2"/>
        </w:rPr>
        <w:t xml:space="preserve"> </w:t>
      </w:r>
      <w:r>
        <w:t>that</w:t>
      </w:r>
      <w:r>
        <w:rPr>
          <w:spacing w:val="-3"/>
        </w:rPr>
        <w:t xml:space="preserve"> </w:t>
      </w:r>
      <w:r>
        <w:t>data</w:t>
      </w:r>
      <w:r>
        <w:rPr>
          <w:spacing w:val="-1"/>
        </w:rPr>
        <w:t xml:space="preserve"> </w:t>
      </w:r>
      <w:r>
        <w:t>is</w:t>
      </w:r>
      <w:r>
        <w:rPr>
          <w:spacing w:val="-3"/>
        </w:rPr>
        <w:t xml:space="preserve"> </w:t>
      </w:r>
      <w:r>
        <w:t>captured</w:t>
      </w:r>
      <w:r>
        <w:rPr>
          <w:spacing w:val="-3"/>
        </w:rPr>
        <w:t xml:space="preserve"> </w:t>
      </w:r>
      <w:r>
        <w:t>in</w:t>
      </w:r>
      <w:r>
        <w:rPr>
          <w:spacing w:val="-3"/>
        </w:rPr>
        <w:t xml:space="preserve"> </w:t>
      </w:r>
      <w:r>
        <w:t>a</w:t>
      </w:r>
      <w:r>
        <w:rPr>
          <w:spacing w:val="-1"/>
        </w:rPr>
        <w:t xml:space="preserve"> </w:t>
      </w:r>
      <w:r>
        <w:t>template.</w:t>
      </w:r>
      <w:r>
        <w:rPr>
          <w:spacing w:val="-2"/>
        </w:rPr>
        <w:t xml:space="preserve"> </w:t>
      </w:r>
      <w:r>
        <w:t>More information can be found in the links below.</w:t>
      </w:r>
    </w:p>
    <w:p w14:paraId="5A0DB6C1" w14:textId="77777777" w:rsidR="00000000" w:rsidRDefault="00000000">
      <w:pPr>
        <w:pStyle w:val="ListParagraph"/>
        <w:numPr>
          <w:ilvl w:val="0"/>
          <w:numId w:val="7"/>
        </w:numPr>
        <w:tabs>
          <w:tab w:val="left" w:pos="839"/>
        </w:tabs>
        <w:kinsoku w:val="0"/>
        <w:overflowPunct w:val="0"/>
        <w:spacing w:before="200"/>
        <w:ind w:left="839" w:hanging="360"/>
        <w:rPr>
          <w:color w:val="000000"/>
          <w:spacing w:val="-2"/>
          <w:sz w:val="22"/>
          <w:szCs w:val="22"/>
        </w:rPr>
      </w:pPr>
      <w:hyperlink r:id="rId61" w:history="1">
        <w:r>
          <w:rPr>
            <w:color w:val="1154CC"/>
            <w:sz w:val="22"/>
            <w:szCs w:val="22"/>
            <w:u w:val="single"/>
          </w:rPr>
          <w:t>AEIOU</w:t>
        </w:r>
        <w:r>
          <w:rPr>
            <w:color w:val="1154CC"/>
            <w:spacing w:val="-11"/>
            <w:sz w:val="22"/>
            <w:szCs w:val="22"/>
            <w:u w:val="single"/>
          </w:rPr>
          <w:t xml:space="preserve"> </w:t>
        </w:r>
        <w:r>
          <w:rPr>
            <w:color w:val="1154CC"/>
            <w:sz w:val="22"/>
            <w:szCs w:val="22"/>
            <w:u w:val="single"/>
          </w:rPr>
          <w:t>Observation</w:t>
        </w:r>
        <w:r>
          <w:rPr>
            <w:color w:val="1154CC"/>
            <w:spacing w:val="-11"/>
            <w:sz w:val="22"/>
            <w:szCs w:val="22"/>
            <w:u w:val="single"/>
          </w:rPr>
          <w:t xml:space="preserve"> </w:t>
        </w:r>
        <w:r>
          <w:rPr>
            <w:color w:val="1154CC"/>
            <w:sz w:val="22"/>
            <w:szCs w:val="22"/>
            <w:u w:val="single"/>
          </w:rPr>
          <w:t>Framework</w:t>
        </w:r>
      </w:hyperlink>
      <w:r>
        <w:rPr>
          <w:color w:val="1154CC"/>
          <w:spacing w:val="-11"/>
          <w:sz w:val="22"/>
          <w:szCs w:val="22"/>
        </w:rPr>
        <w:t xml:space="preserve"> </w:t>
      </w:r>
      <w:r>
        <w:rPr>
          <w:color w:val="000000"/>
          <w:sz w:val="22"/>
          <w:szCs w:val="22"/>
        </w:rPr>
        <w:t>-</w:t>
      </w:r>
      <w:r>
        <w:rPr>
          <w:color w:val="000000"/>
          <w:spacing w:val="-12"/>
          <w:sz w:val="22"/>
          <w:szCs w:val="22"/>
        </w:rPr>
        <w:t xml:space="preserve"> </w:t>
      </w:r>
      <w:r>
        <w:rPr>
          <w:color w:val="000000"/>
          <w:sz w:val="22"/>
          <w:szCs w:val="22"/>
        </w:rPr>
        <w:t>Activities,</w:t>
      </w:r>
      <w:r>
        <w:rPr>
          <w:color w:val="000000"/>
          <w:spacing w:val="-11"/>
          <w:sz w:val="22"/>
          <w:szCs w:val="22"/>
        </w:rPr>
        <w:t xml:space="preserve"> </w:t>
      </w:r>
      <w:r>
        <w:rPr>
          <w:color w:val="000000"/>
          <w:sz w:val="22"/>
          <w:szCs w:val="22"/>
        </w:rPr>
        <w:t>Environment,</w:t>
      </w:r>
      <w:r>
        <w:rPr>
          <w:color w:val="000000"/>
          <w:spacing w:val="-11"/>
          <w:sz w:val="22"/>
          <w:szCs w:val="22"/>
        </w:rPr>
        <w:t xml:space="preserve"> </w:t>
      </w:r>
      <w:r>
        <w:rPr>
          <w:color w:val="000000"/>
          <w:sz w:val="22"/>
          <w:szCs w:val="22"/>
        </w:rPr>
        <w:t>Interactions,</w:t>
      </w:r>
      <w:r>
        <w:rPr>
          <w:color w:val="000000"/>
          <w:spacing w:val="-11"/>
          <w:sz w:val="22"/>
          <w:szCs w:val="22"/>
        </w:rPr>
        <w:t xml:space="preserve"> </w:t>
      </w:r>
      <w:r>
        <w:rPr>
          <w:color w:val="000000"/>
          <w:sz w:val="22"/>
          <w:szCs w:val="22"/>
        </w:rPr>
        <w:t>Objects,</w:t>
      </w:r>
      <w:r>
        <w:rPr>
          <w:color w:val="000000"/>
          <w:spacing w:val="-11"/>
          <w:sz w:val="22"/>
          <w:szCs w:val="22"/>
        </w:rPr>
        <w:t xml:space="preserve"> </w:t>
      </w:r>
      <w:r>
        <w:rPr>
          <w:color w:val="000000"/>
          <w:sz w:val="22"/>
          <w:szCs w:val="22"/>
        </w:rPr>
        <w:t>and</w:t>
      </w:r>
      <w:r>
        <w:rPr>
          <w:color w:val="000000"/>
          <w:spacing w:val="-11"/>
          <w:sz w:val="22"/>
          <w:szCs w:val="22"/>
        </w:rPr>
        <w:t xml:space="preserve"> </w:t>
      </w:r>
      <w:r>
        <w:rPr>
          <w:color w:val="000000"/>
          <w:spacing w:val="-2"/>
          <w:sz w:val="22"/>
          <w:szCs w:val="22"/>
        </w:rPr>
        <w:t>Users</w:t>
      </w:r>
    </w:p>
    <w:p w14:paraId="5B28F735" w14:textId="77777777" w:rsidR="00000000" w:rsidRDefault="00000000">
      <w:pPr>
        <w:pStyle w:val="ListParagraph"/>
        <w:numPr>
          <w:ilvl w:val="0"/>
          <w:numId w:val="7"/>
        </w:numPr>
        <w:tabs>
          <w:tab w:val="left" w:pos="840"/>
        </w:tabs>
        <w:kinsoku w:val="0"/>
        <w:overflowPunct w:val="0"/>
        <w:spacing w:before="119"/>
        <w:ind w:right="895" w:hanging="360"/>
        <w:rPr>
          <w:color w:val="000000"/>
          <w:spacing w:val="-2"/>
          <w:sz w:val="22"/>
          <w:szCs w:val="22"/>
        </w:rPr>
      </w:pPr>
      <w:hyperlink r:id="rId62" w:history="1">
        <w:r>
          <w:rPr>
            <w:color w:val="1154CC"/>
            <w:sz w:val="22"/>
            <w:szCs w:val="22"/>
            <w:u w:val="single"/>
          </w:rPr>
          <w:t>POEMS</w:t>
        </w:r>
        <w:r>
          <w:rPr>
            <w:color w:val="1154CC"/>
            <w:spacing w:val="-5"/>
            <w:sz w:val="22"/>
            <w:szCs w:val="22"/>
            <w:u w:val="single"/>
          </w:rPr>
          <w:t xml:space="preserve"> </w:t>
        </w:r>
        <w:r>
          <w:rPr>
            <w:color w:val="1154CC"/>
            <w:sz w:val="22"/>
            <w:szCs w:val="22"/>
            <w:u w:val="single"/>
          </w:rPr>
          <w:t>Template</w:t>
        </w:r>
        <w:r>
          <w:rPr>
            <w:color w:val="1154CC"/>
            <w:spacing w:val="-5"/>
            <w:sz w:val="22"/>
            <w:szCs w:val="22"/>
            <w:u w:val="single"/>
          </w:rPr>
          <w:t xml:space="preserve"> </w:t>
        </w:r>
        <w:r>
          <w:rPr>
            <w:color w:val="1154CC"/>
            <w:sz w:val="22"/>
            <w:szCs w:val="22"/>
            <w:u w:val="single"/>
          </w:rPr>
          <w:t>for</w:t>
        </w:r>
        <w:r>
          <w:rPr>
            <w:color w:val="1154CC"/>
            <w:spacing w:val="-4"/>
            <w:sz w:val="22"/>
            <w:szCs w:val="22"/>
            <w:u w:val="single"/>
          </w:rPr>
          <w:t xml:space="preserve"> </w:t>
        </w:r>
        <w:r>
          <w:rPr>
            <w:color w:val="1154CC"/>
            <w:sz w:val="22"/>
            <w:szCs w:val="22"/>
            <w:u w:val="single"/>
          </w:rPr>
          <w:t>User</w:t>
        </w:r>
        <w:r>
          <w:rPr>
            <w:color w:val="1154CC"/>
            <w:spacing w:val="-4"/>
            <w:sz w:val="22"/>
            <w:szCs w:val="22"/>
            <w:u w:val="single"/>
          </w:rPr>
          <w:t xml:space="preserve"> </w:t>
        </w:r>
        <w:r>
          <w:rPr>
            <w:color w:val="1154CC"/>
            <w:sz w:val="22"/>
            <w:szCs w:val="22"/>
            <w:u w:val="single"/>
          </w:rPr>
          <w:t>Observations</w:t>
        </w:r>
      </w:hyperlink>
      <w:r>
        <w:rPr>
          <w:color w:val="1154CC"/>
          <w:spacing w:val="-5"/>
          <w:sz w:val="22"/>
          <w:szCs w:val="22"/>
        </w:rPr>
        <w:t xml:space="preserve"> </w:t>
      </w:r>
      <w:r>
        <w:rPr>
          <w:color w:val="000000"/>
          <w:sz w:val="22"/>
          <w:szCs w:val="22"/>
        </w:rPr>
        <w:t>-</w:t>
      </w:r>
      <w:r>
        <w:rPr>
          <w:color w:val="000000"/>
          <w:spacing w:val="-5"/>
          <w:sz w:val="22"/>
          <w:szCs w:val="22"/>
        </w:rPr>
        <w:t xml:space="preserve"> </w:t>
      </w:r>
      <w:r>
        <w:rPr>
          <w:color w:val="000000"/>
          <w:sz w:val="22"/>
          <w:szCs w:val="22"/>
        </w:rPr>
        <w:t>People,</w:t>
      </w:r>
      <w:r>
        <w:rPr>
          <w:color w:val="000000"/>
          <w:spacing w:val="-4"/>
          <w:sz w:val="22"/>
          <w:szCs w:val="22"/>
        </w:rPr>
        <w:t xml:space="preserve"> </w:t>
      </w:r>
      <w:r>
        <w:rPr>
          <w:color w:val="000000"/>
          <w:sz w:val="22"/>
          <w:szCs w:val="22"/>
        </w:rPr>
        <w:t>Objects,</w:t>
      </w:r>
      <w:r>
        <w:rPr>
          <w:color w:val="000000"/>
          <w:spacing w:val="-4"/>
          <w:sz w:val="22"/>
          <w:szCs w:val="22"/>
        </w:rPr>
        <w:t xml:space="preserve"> </w:t>
      </w:r>
      <w:r>
        <w:rPr>
          <w:color w:val="000000"/>
          <w:sz w:val="22"/>
          <w:szCs w:val="22"/>
        </w:rPr>
        <w:t>Environments,</w:t>
      </w:r>
      <w:r>
        <w:rPr>
          <w:color w:val="000000"/>
          <w:spacing w:val="-4"/>
          <w:sz w:val="22"/>
          <w:szCs w:val="22"/>
        </w:rPr>
        <w:t xml:space="preserve"> </w:t>
      </w:r>
      <w:r>
        <w:rPr>
          <w:color w:val="000000"/>
          <w:sz w:val="22"/>
          <w:szCs w:val="22"/>
        </w:rPr>
        <w:t>Messages,</w:t>
      </w:r>
      <w:r>
        <w:rPr>
          <w:color w:val="000000"/>
          <w:spacing w:val="-5"/>
          <w:sz w:val="22"/>
          <w:szCs w:val="22"/>
        </w:rPr>
        <w:t xml:space="preserve"> </w:t>
      </w:r>
      <w:r>
        <w:rPr>
          <w:color w:val="000000"/>
          <w:sz w:val="22"/>
          <w:szCs w:val="22"/>
        </w:rPr>
        <w:t xml:space="preserve">and </w:t>
      </w:r>
      <w:r>
        <w:rPr>
          <w:color w:val="000000"/>
          <w:spacing w:val="-2"/>
          <w:sz w:val="22"/>
          <w:szCs w:val="22"/>
        </w:rPr>
        <w:t>Services</w:t>
      </w:r>
    </w:p>
    <w:p w14:paraId="4DA09813" w14:textId="77777777" w:rsidR="00000000" w:rsidRDefault="00000000">
      <w:pPr>
        <w:pStyle w:val="ListParagraph"/>
        <w:numPr>
          <w:ilvl w:val="0"/>
          <w:numId w:val="7"/>
        </w:numPr>
        <w:tabs>
          <w:tab w:val="left" w:pos="840"/>
        </w:tabs>
        <w:kinsoku w:val="0"/>
        <w:overflowPunct w:val="0"/>
        <w:spacing w:before="119"/>
        <w:ind w:right="895" w:hanging="360"/>
        <w:rPr>
          <w:color w:val="000000"/>
          <w:spacing w:val="-2"/>
          <w:sz w:val="22"/>
          <w:szCs w:val="22"/>
        </w:rPr>
        <w:sectPr w:rsidR="00000000">
          <w:pgSz w:w="12240" w:h="15840"/>
          <w:pgMar w:top="1400" w:right="1300" w:bottom="1420" w:left="1320" w:header="0" w:footer="1238" w:gutter="0"/>
          <w:cols w:space="720"/>
          <w:noEndnote/>
        </w:sectPr>
      </w:pPr>
    </w:p>
    <w:p w14:paraId="24F6F95B" w14:textId="77777777" w:rsidR="00000000" w:rsidRDefault="00000000">
      <w:pPr>
        <w:pStyle w:val="BodyText"/>
        <w:kinsoku w:val="0"/>
        <w:overflowPunct w:val="0"/>
        <w:spacing w:before="40"/>
        <w:ind w:right="202"/>
      </w:pPr>
      <w:r>
        <w:lastRenderedPageBreak/>
        <w:t>As</w:t>
      </w:r>
      <w:r>
        <w:rPr>
          <w:spacing w:val="-3"/>
        </w:rPr>
        <w:t xml:space="preserve"> </w:t>
      </w:r>
      <w:r>
        <w:t>you</w:t>
      </w:r>
      <w:r>
        <w:rPr>
          <w:spacing w:val="-3"/>
        </w:rPr>
        <w:t xml:space="preserve"> </w:t>
      </w:r>
      <w:r>
        <w:t>use</w:t>
      </w:r>
      <w:r>
        <w:rPr>
          <w:spacing w:val="-3"/>
        </w:rPr>
        <w:t xml:space="preserve"> </w:t>
      </w:r>
      <w:r>
        <w:t>one</w:t>
      </w:r>
      <w:r>
        <w:rPr>
          <w:spacing w:val="-3"/>
        </w:rPr>
        <w:t xml:space="preserve"> </w:t>
      </w:r>
      <w:r>
        <w:t>of</w:t>
      </w:r>
      <w:r>
        <w:rPr>
          <w:spacing w:val="-3"/>
        </w:rPr>
        <w:t xml:space="preserve"> </w:t>
      </w:r>
      <w:r>
        <w:t>these</w:t>
      </w:r>
      <w:r>
        <w:rPr>
          <w:spacing w:val="-3"/>
        </w:rPr>
        <w:t xml:space="preserve"> </w:t>
      </w:r>
      <w:r>
        <w:t>frameworks,</w:t>
      </w:r>
      <w:r>
        <w:rPr>
          <w:spacing w:val="-3"/>
        </w:rPr>
        <w:t xml:space="preserve"> </w:t>
      </w:r>
      <w:r>
        <w:t>or</w:t>
      </w:r>
      <w:r>
        <w:rPr>
          <w:spacing w:val="-3"/>
        </w:rPr>
        <w:t xml:space="preserve"> </w:t>
      </w:r>
      <w:r>
        <w:t>an</w:t>
      </w:r>
      <w:r>
        <w:rPr>
          <w:spacing w:val="-3"/>
        </w:rPr>
        <w:t xml:space="preserve"> </w:t>
      </w:r>
      <w:r>
        <w:t>alternate</w:t>
      </w:r>
      <w:r>
        <w:rPr>
          <w:spacing w:val="-1"/>
        </w:rPr>
        <w:t xml:space="preserve"> </w:t>
      </w:r>
      <w:r>
        <w:t>approach</w:t>
      </w:r>
      <w:r>
        <w:rPr>
          <w:spacing w:val="-3"/>
        </w:rPr>
        <w:t xml:space="preserve"> </w:t>
      </w:r>
      <w:r>
        <w:t>for</w:t>
      </w:r>
      <w:r>
        <w:rPr>
          <w:spacing w:val="-1"/>
        </w:rPr>
        <w:t xml:space="preserve"> </w:t>
      </w:r>
      <w:r>
        <w:t>capturing</w:t>
      </w:r>
      <w:r>
        <w:rPr>
          <w:spacing w:val="-3"/>
        </w:rPr>
        <w:t xml:space="preserve"> </w:t>
      </w:r>
      <w:r>
        <w:t>what</w:t>
      </w:r>
      <w:r>
        <w:rPr>
          <w:spacing w:val="-3"/>
        </w:rPr>
        <w:t xml:space="preserve"> </w:t>
      </w:r>
      <w:r>
        <w:t>you</w:t>
      </w:r>
      <w:r>
        <w:rPr>
          <w:spacing w:val="-3"/>
        </w:rPr>
        <w:t xml:space="preserve"> </w:t>
      </w:r>
      <w:r>
        <w:t>observe,</w:t>
      </w:r>
      <w:r>
        <w:rPr>
          <w:spacing w:val="-3"/>
        </w:rPr>
        <w:t xml:space="preserve"> </w:t>
      </w:r>
      <w:r>
        <w:t>a summary of what to pay attention to and take note is listed below.</w:t>
      </w:r>
    </w:p>
    <w:p w14:paraId="31C8D37A" w14:textId="77777777" w:rsidR="00000000" w:rsidRDefault="00000000">
      <w:pPr>
        <w:pStyle w:val="ListParagraph"/>
        <w:numPr>
          <w:ilvl w:val="0"/>
          <w:numId w:val="7"/>
        </w:numPr>
        <w:tabs>
          <w:tab w:val="left" w:pos="840"/>
        </w:tabs>
        <w:kinsoku w:val="0"/>
        <w:overflowPunct w:val="0"/>
        <w:spacing w:before="200"/>
        <w:ind w:right="425"/>
        <w:rPr>
          <w:sz w:val="22"/>
          <w:szCs w:val="22"/>
        </w:rPr>
      </w:pPr>
      <w:r>
        <w:rPr>
          <w:sz w:val="22"/>
          <w:szCs w:val="22"/>
        </w:rPr>
        <w:t>Facial</w:t>
      </w:r>
      <w:r>
        <w:rPr>
          <w:spacing w:val="-5"/>
          <w:sz w:val="22"/>
          <w:szCs w:val="22"/>
        </w:rPr>
        <w:t xml:space="preserve"> </w:t>
      </w:r>
      <w:r>
        <w:rPr>
          <w:sz w:val="22"/>
          <w:szCs w:val="22"/>
        </w:rPr>
        <w:t>expressions</w:t>
      </w:r>
      <w:r>
        <w:rPr>
          <w:spacing w:val="-5"/>
          <w:sz w:val="22"/>
          <w:szCs w:val="22"/>
        </w:rPr>
        <w:t xml:space="preserve"> </w:t>
      </w:r>
      <w:r>
        <w:rPr>
          <w:sz w:val="22"/>
          <w:szCs w:val="22"/>
        </w:rPr>
        <w:t>and</w:t>
      </w:r>
      <w:r>
        <w:rPr>
          <w:spacing w:val="-5"/>
          <w:sz w:val="22"/>
          <w:szCs w:val="22"/>
        </w:rPr>
        <w:t xml:space="preserve"> </w:t>
      </w:r>
      <w:r>
        <w:rPr>
          <w:sz w:val="22"/>
          <w:szCs w:val="22"/>
        </w:rPr>
        <w:t>body</w:t>
      </w:r>
      <w:r>
        <w:rPr>
          <w:spacing w:val="-5"/>
          <w:sz w:val="22"/>
          <w:szCs w:val="22"/>
        </w:rPr>
        <w:t xml:space="preserve"> </w:t>
      </w:r>
      <w:r>
        <w:rPr>
          <w:sz w:val="22"/>
          <w:szCs w:val="22"/>
        </w:rPr>
        <w:t>language</w:t>
      </w:r>
      <w:r>
        <w:rPr>
          <w:spacing w:val="-4"/>
          <w:sz w:val="22"/>
          <w:szCs w:val="22"/>
        </w:rPr>
        <w:t xml:space="preserve"> </w:t>
      </w:r>
      <w:r>
        <w:rPr>
          <w:sz w:val="22"/>
          <w:szCs w:val="22"/>
        </w:rPr>
        <w:t>(remember</w:t>
      </w:r>
      <w:r>
        <w:rPr>
          <w:spacing w:val="-4"/>
          <w:sz w:val="22"/>
          <w:szCs w:val="22"/>
        </w:rPr>
        <w:t xml:space="preserve"> </w:t>
      </w:r>
      <w:r>
        <w:rPr>
          <w:sz w:val="22"/>
          <w:szCs w:val="22"/>
        </w:rPr>
        <w:t>to</w:t>
      </w:r>
      <w:r>
        <w:rPr>
          <w:spacing w:val="-4"/>
          <w:sz w:val="22"/>
          <w:szCs w:val="22"/>
        </w:rPr>
        <w:t xml:space="preserve"> </w:t>
      </w:r>
      <w:r>
        <w:rPr>
          <w:sz w:val="22"/>
          <w:szCs w:val="22"/>
        </w:rPr>
        <w:t>consider</w:t>
      </w:r>
      <w:r>
        <w:rPr>
          <w:spacing w:val="-4"/>
          <w:sz w:val="22"/>
          <w:szCs w:val="22"/>
        </w:rPr>
        <w:t xml:space="preserve"> </w:t>
      </w:r>
      <w:r>
        <w:rPr>
          <w:sz w:val="22"/>
          <w:szCs w:val="22"/>
        </w:rPr>
        <w:t>cultural</w:t>
      </w:r>
      <w:r>
        <w:rPr>
          <w:spacing w:val="-5"/>
          <w:sz w:val="22"/>
          <w:szCs w:val="22"/>
        </w:rPr>
        <w:t xml:space="preserve"> </w:t>
      </w:r>
      <w:r>
        <w:rPr>
          <w:sz w:val="22"/>
          <w:szCs w:val="22"/>
        </w:rPr>
        <w:t>differences</w:t>
      </w:r>
      <w:r>
        <w:rPr>
          <w:spacing w:val="-5"/>
          <w:sz w:val="22"/>
          <w:szCs w:val="22"/>
        </w:rPr>
        <w:t xml:space="preserve"> </w:t>
      </w:r>
      <w:r>
        <w:rPr>
          <w:sz w:val="22"/>
          <w:szCs w:val="22"/>
        </w:rPr>
        <w:t>and</w:t>
      </w:r>
      <w:r>
        <w:rPr>
          <w:spacing w:val="-4"/>
          <w:sz w:val="22"/>
          <w:szCs w:val="22"/>
        </w:rPr>
        <w:t xml:space="preserve"> </w:t>
      </w:r>
      <w:r>
        <w:rPr>
          <w:sz w:val="22"/>
          <w:szCs w:val="22"/>
        </w:rPr>
        <w:t>context later in assessing the potential for bias)</w:t>
      </w:r>
    </w:p>
    <w:p w14:paraId="0065CABD" w14:textId="77777777" w:rsidR="00000000" w:rsidRDefault="00000000">
      <w:pPr>
        <w:pStyle w:val="ListParagraph"/>
        <w:numPr>
          <w:ilvl w:val="0"/>
          <w:numId w:val="7"/>
        </w:numPr>
        <w:tabs>
          <w:tab w:val="left" w:pos="840"/>
        </w:tabs>
        <w:kinsoku w:val="0"/>
        <w:overflowPunct w:val="0"/>
        <w:spacing w:before="120"/>
        <w:ind w:hanging="360"/>
        <w:rPr>
          <w:spacing w:val="-2"/>
          <w:sz w:val="22"/>
          <w:szCs w:val="22"/>
        </w:rPr>
      </w:pPr>
      <w:r>
        <w:rPr>
          <w:sz w:val="22"/>
          <w:szCs w:val="22"/>
        </w:rPr>
        <w:t>Body</w:t>
      </w:r>
      <w:r>
        <w:rPr>
          <w:spacing w:val="-10"/>
          <w:sz w:val="22"/>
          <w:szCs w:val="22"/>
        </w:rPr>
        <w:t xml:space="preserve"> </w:t>
      </w:r>
      <w:r>
        <w:rPr>
          <w:sz w:val="22"/>
          <w:szCs w:val="22"/>
        </w:rPr>
        <w:t>positions</w:t>
      </w:r>
      <w:r>
        <w:rPr>
          <w:spacing w:val="-9"/>
          <w:sz w:val="22"/>
          <w:szCs w:val="22"/>
        </w:rPr>
        <w:t xml:space="preserve"> </w:t>
      </w:r>
      <w:r>
        <w:rPr>
          <w:sz w:val="22"/>
          <w:szCs w:val="22"/>
        </w:rPr>
        <w:t>(such</w:t>
      </w:r>
      <w:r>
        <w:rPr>
          <w:spacing w:val="-9"/>
          <w:sz w:val="22"/>
          <w:szCs w:val="22"/>
        </w:rPr>
        <w:t xml:space="preserve"> </w:t>
      </w:r>
      <w:r>
        <w:rPr>
          <w:sz w:val="22"/>
          <w:szCs w:val="22"/>
        </w:rPr>
        <w:t>as</w:t>
      </w:r>
      <w:r>
        <w:rPr>
          <w:spacing w:val="-9"/>
          <w:sz w:val="22"/>
          <w:szCs w:val="22"/>
        </w:rPr>
        <w:t xml:space="preserve"> </w:t>
      </w:r>
      <w:r>
        <w:rPr>
          <w:sz w:val="22"/>
          <w:szCs w:val="22"/>
        </w:rPr>
        <w:t>gripping,</w:t>
      </w:r>
      <w:r>
        <w:rPr>
          <w:spacing w:val="-7"/>
          <w:sz w:val="22"/>
          <w:szCs w:val="22"/>
        </w:rPr>
        <w:t xml:space="preserve"> </w:t>
      </w:r>
      <w:r>
        <w:rPr>
          <w:sz w:val="22"/>
          <w:szCs w:val="22"/>
        </w:rPr>
        <w:t>leaning,</w:t>
      </w:r>
      <w:r>
        <w:rPr>
          <w:spacing w:val="-9"/>
          <w:sz w:val="22"/>
          <w:szCs w:val="22"/>
        </w:rPr>
        <w:t xml:space="preserve"> </w:t>
      </w:r>
      <w:r>
        <w:rPr>
          <w:sz w:val="22"/>
          <w:szCs w:val="22"/>
        </w:rPr>
        <w:t>stretching</w:t>
      </w:r>
      <w:r>
        <w:rPr>
          <w:spacing w:val="-8"/>
          <w:sz w:val="22"/>
          <w:szCs w:val="22"/>
        </w:rPr>
        <w:t xml:space="preserve"> </w:t>
      </w:r>
      <w:r>
        <w:rPr>
          <w:sz w:val="22"/>
          <w:szCs w:val="22"/>
        </w:rPr>
        <w:t>to</w:t>
      </w:r>
      <w:r>
        <w:rPr>
          <w:spacing w:val="-8"/>
          <w:sz w:val="22"/>
          <w:szCs w:val="22"/>
        </w:rPr>
        <w:t xml:space="preserve"> </w:t>
      </w:r>
      <w:r>
        <w:rPr>
          <w:sz w:val="22"/>
          <w:szCs w:val="22"/>
        </w:rPr>
        <w:t>reach</w:t>
      </w:r>
      <w:r>
        <w:rPr>
          <w:spacing w:val="-9"/>
          <w:sz w:val="22"/>
          <w:szCs w:val="22"/>
        </w:rPr>
        <w:t xml:space="preserve"> </w:t>
      </w:r>
      <w:r>
        <w:rPr>
          <w:sz w:val="22"/>
          <w:szCs w:val="22"/>
        </w:rPr>
        <w:t>something,</w:t>
      </w:r>
      <w:r>
        <w:rPr>
          <w:spacing w:val="-9"/>
          <w:sz w:val="22"/>
          <w:szCs w:val="22"/>
        </w:rPr>
        <w:t xml:space="preserve"> </w:t>
      </w:r>
      <w:r>
        <w:rPr>
          <w:spacing w:val="-2"/>
          <w:sz w:val="22"/>
          <w:szCs w:val="22"/>
        </w:rPr>
        <w:t>etc.)</w:t>
      </w:r>
    </w:p>
    <w:p w14:paraId="5C1F58D9" w14:textId="77777777" w:rsidR="00000000" w:rsidRDefault="00000000">
      <w:pPr>
        <w:pStyle w:val="ListParagraph"/>
        <w:numPr>
          <w:ilvl w:val="0"/>
          <w:numId w:val="7"/>
        </w:numPr>
        <w:tabs>
          <w:tab w:val="left" w:pos="840"/>
        </w:tabs>
        <w:kinsoku w:val="0"/>
        <w:overflowPunct w:val="0"/>
        <w:spacing w:before="121"/>
        <w:ind w:hanging="360"/>
        <w:rPr>
          <w:spacing w:val="-2"/>
          <w:sz w:val="22"/>
          <w:szCs w:val="22"/>
        </w:rPr>
      </w:pPr>
      <w:r>
        <w:rPr>
          <w:sz w:val="22"/>
          <w:szCs w:val="22"/>
        </w:rPr>
        <w:t>Pausing</w:t>
      </w:r>
      <w:r>
        <w:rPr>
          <w:spacing w:val="-7"/>
          <w:sz w:val="22"/>
          <w:szCs w:val="22"/>
        </w:rPr>
        <w:t xml:space="preserve"> </w:t>
      </w:r>
      <w:r>
        <w:rPr>
          <w:sz w:val="22"/>
          <w:szCs w:val="22"/>
        </w:rPr>
        <w:t>or</w:t>
      </w:r>
      <w:r>
        <w:rPr>
          <w:spacing w:val="-6"/>
          <w:sz w:val="22"/>
          <w:szCs w:val="22"/>
        </w:rPr>
        <w:t xml:space="preserve"> </w:t>
      </w:r>
      <w:r>
        <w:rPr>
          <w:spacing w:val="-2"/>
          <w:sz w:val="22"/>
          <w:szCs w:val="22"/>
        </w:rPr>
        <w:t>hesitation</w:t>
      </w:r>
    </w:p>
    <w:p w14:paraId="39A072C5" w14:textId="77777777" w:rsidR="00000000" w:rsidRDefault="00000000">
      <w:pPr>
        <w:pStyle w:val="ListParagraph"/>
        <w:numPr>
          <w:ilvl w:val="0"/>
          <w:numId w:val="7"/>
        </w:numPr>
        <w:tabs>
          <w:tab w:val="left" w:pos="840"/>
        </w:tabs>
        <w:kinsoku w:val="0"/>
        <w:overflowPunct w:val="0"/>
        <w:spacing w:before="119"/>
        <w:ind w:hanging="360"/>
        <w:rPr>
          <w:spacing w:val="-2"/>
          <w:sz w:val="22"/>
          <w:szCs w:val="22"/>
        </w:rPr>
      </w:pPr>
      <w:r>
        <w:rPr>
          <w:sz w:val="22"/>
          <w:szCs w:val="22"/>
        </w:rPr>
        <w:t>Unexpected</w:t>
      </w:r>
      <w:r>
        <w:rPr>
          <w:spacing w:val="-9"/>
          <w:sz w:val="22"/>
          <w:szCs w:val="22"/>
        </w:rPr>
        <w:t xml:space="preserve"> </w:t>
      </w:r>
      <w:r>
        <w:rPr>
          <w:sz w:val="22"/>
          <w:szCs w:val="22"/>
        </w:rPr>
        <w:t>actions</w:t>
      </w:r>
      <w:r>
        <w:rPr>
          <w:spacing w:val="-9"/>
          <w:sz w:val="22"/>
          <w:szCs w:val="22"/>
        </w:rPr>
        <w:t xml:space="preserve"> </w:t>
      </w:r>
      <w:r>
        <w:rPr>
          <w:sz w:val="22"/>
          <w:szCs w:val="22"/>
        </w:rPr>
        <w:t>or</w:t>
      </w:r>
      <w:r>
        <w:rPr>
          <w:spacing w:val="-10"/>
          <w:sz w:val="22"/>
          <w:szCs w:val="22"/>
        </w:rPr>
        <w:t xml:space="preserve"> </w:t>
      </w:r>
      <w:r>
        <w:rPr>
          <w:spacing w:val="-2"/>
          <w:sz w:val="22"/>
          <w:szCs w:val="22"/>
        </w:rPr>
        <w:t>workarounds</w:t>
      </w:r>
    </w:p>
    <w:p w14:paraId="5B5FD40B" w14:textId="77777777" w:rsidR="00000000" w:rsidRDefault="00000000">
      <w:pPr>
        <w:pStyle w:val="ListParagraph"/>
        <w:numPr>
          <w:ilvl w:val="0"/>
          <w:numId w:val="7"/>
        </w:numPr>
        <w:tabs>
          <w:tab w:val="left" w:pos="840"/>
        </w:tabs>
        <w:kinsoku w:val="0"/>
        <w:overflowPunct w:val="0"/>
        <w:spacing w:before="120"/>
        <w:ind w:hanging="360"/>
        <w:rPr>
          <w:spacing w:val="-4"/>
          <w:sz w:val="22"/>
          <w:szCs w:val="22"/>
        </w:rPr>
      </w:pPr>
      <w:r>
        <w:rPr>
          <w:spacing w:val="-2"/>
          <w:sz w:val="22"/>
          <w:szCs w:val="22"/>
        </w:rPr>
        <w:t>Environmental</w:t>
      </w:r>
      <w:r>
        <w:rPr>
          <w:spacing w:val="5"/>
          <w:sz w:val="22"/>
          <w:szCs w:val="22"/>
        </w:rPr>
        <w:t xml:space="preserve"> </w:t>
      </w:r>
      <w:r>
        <w:rPr>
          <w:spacing w:val="-2"/>
          <w:sz w:val="22"/>
          <w:szCs w:val="22"/>
        </w:rPr>
        <w:t>conditions</w:t>
      </w:r>
      <w:r>
        <w:rPr>
          <w:spacing w:val="7"/>
          <w:sz w:val="22"/>
          <w:szCs w:val="22"/>
        </w:rPr>
        <w:t xml:space="preserve"> </w:t>
      </w:r>
      <w:r>
        <w:rPr>
          <w:spacing w:val="-2"/>
          <w:sz w:val="22"/>
          <w:szCs w:val="22"/>
        </w:rPr>
        <w:t>(sound,</w:t>
      </w:r>
      <w:r>
        <w:rPr>
          <w:spacing w:val="5"/>
          <w:sz w:val="22"/>
          <w:szCs w:val="22"/>
        </w:rPr>
        <w:t xml:space="preserve"> </w:t>
      </w:r>
      <w:r>
        <w:rPr>
          <w:spacing w:val="-2"/>
          <w:sz w:val="22"/>
          <w:szCs w:val="22"/>
        </w:rPr>
        <w:t>lighting,</w:t>
      </w:r>
      <w:r>
        <w:rPr>
          <w:spacing w:val="6"/>
          <w:sz w:val="22"/>
          <w:szCs w:val="22"/>
        </w:rPr>
        <w:t xml:space="preserve"> </w:t>
      </w:r>
      <w:r>
        <w:rPr>
          <w:spacing w:val="-2"/>
          <w:sz w:val="22"/>
          <w:szCs w:val="22"/>
        </w:rPr>
        <w:t>weather,</w:t>
      </w:r>
      <w:r>
        <w:rPr>
          <w:spacing w:val="7"/>
          <w:sz w:val="22"/>
          <w:szCs w:val="22"/>
        </w:rPr>
        <w:t xml:space="preserve"> </w:t>
      </w:r>
      <w:r>
        <w:rPr>
          <w:spacing w:val="-4"/>
          <w:sz w:val="22"/>
          <w:szCs w:val="22"/>
        </w:rPr>
        <w:t>etc.)</w:t>
      </w:r>
    </w:p>
    <w:p w14:paraId="06569A18" w14:textId="77777777" w:rsidR="00000000" w:rsidRDefault="00000000">
      <w:pPr>
        <w:pStyle w:val="ListParagraph"/>
        <w:numPr>
          <w:ilvl w:val="0"/>
          <w:numId w:val="7"/>
        </w:numPr>
        <w:tabs>
          <w:tab w:val="left" w:pos="841"/>
        </w:tabs>
        <w:kinsoku w:val="0"/>
        <w:overflowPunct w:val="0"/>
        <w:spacing w:before="120"/>
        <w:ind w:left="841" w:hanging="360"/>
        <w:rPr>
          <w:spacing w:val="-2"/>
          <w:sz w:val="22"/>
          <w:szCs w:val="22"/>
        </w:rPr>
      </w:pPr>
      <w:r>
        <w:rPr>
          <w:sz w:val="22"/>
          <w:szCs w:val="22"/>
        </w:rPr>
        <w:t>Measurements</w:t>
      </w:r>
      <w:r>
        <w:rPr>
          <w:spacing w:val="-10"/>
          <w:sz w:val="22"/>
          <w:szCs w:val="22"/>
        </w:rPr>
        <w:t xml:space="preserve"> </w:t>
      </w:r>
      <w:r>
        <w:rPr>
          <w:sz w:val="22"/>
          <w:szCs w:val="22"/>
        </w:rPr>
        <w:t>of</w:t>
      </w:r>
      <w:r>
        <w:rPr>
          <w:spacing w:val="-9"/>
          <w:sz w:val="22"/>
          <w:szCs w:val="22"/>
        </w:rPr>
        <w:t xml:space="preserve"> </w:t>
      </w:r>
      <w:r>
        <w:rPr>
          <w:sz w:val="22"/>
          <w:szCs w:val="22"/>
        </w:rPr>
        <w:t>space,</w:t>
      </w:r>
      <w:r>
        <w:rPr>
          <w:spacing w:val="-7"/>
          <w:sz w:val="22"/>
          <w:szCs w:val="22"/>
        </w:rPr>
        <w:t xml:space="preserve"> </w:t>
      </w:r>
      <w:r>
        <w:rPr>
          <w:sz w:val="22"/>
          <w:szCs w:val="22"/>
        </w:rPr>
        <w:t>devices,</w:t>
      </w:r>
      <w:r>
        <w:rPr>
          <w:spacing w:val="-9"/>
          <w:sz w:val="22"/>
          <w:szCs w:val="22"/>
        </w:rPr>
        <w:t xml:space="preserve"> </w:t>
      </w:r>
      <w:r>
        <w:rPr>
          <w:sz w:val="22"/>
          <w:szCs w:val="22"/>
        </w:rPr>
        <w:t>etc.</w:t>
      </w:r>
      <w:r>
        <w:rPr>
          <w:spacing w:val="-8"/>
          <w:sz w:val="22"/>
          <w:szCs w:val="22"/>
        </w:rPr>
        <w:t xml:space="preserve"> </w:t>
      </w:r>
      <w:r>
        <w:rPr>
          <w:sz w:val="22"/>
          <w:szCs w:val="22"/>
        </w:rPr>
        <w:t>(where</w:t>
      </w:r>
      <w:r>
        <w:rPr>
          <w:spacing w:val="-9"/>
          <w:sz w:val="22"/>
          <w:szCs w:val="22"/>
        </w:rPr>
        <w:t xml:space="preserve"> </w:t>
      </w:r>
      <w:r>
        <w:rPr>
          <w:spacing w:val="-2"/>
          <w:sz w:val="22"/>
          <w:szCs w:val="22"/>
        </w:rPr>
        <w:t>practical)</w:t>
      </w:r>
    </w:p>
    <w:p w14:paraId="43623401" w14:textId="77777777" w:rsidR="00000000" w:rsidRDefault="00000000">
      <w:pPr>
        <w:pStyle w:val="BodyText"/>
        <w:kinsoku w:val="0"/>
        <w:overflowPunct w:val="0"/>
        <w:spacing w:before="240"/>
        <w:ind w:left="121"/>
      </w:pPr>
      <w:r>
        <w:t>At any observation, be prepared to capture photos, video and/or audio recordings. Note that you must first</w:t>
      </w:r>
      <w:r>
        <w:rPr>
          <w:spacing w:val="-3"/>
        </w:rPr>
        <w:t xml:space="preserve"> </w:t>
      </w:r>
      <w:r>
        <w:t>get</w:t>
      </w:r>
      <w:r>
        <w:rPr>
          <w:spacing w:val="-2"/>
        </w:rPr>
        <w:t xml:space="preserve"> </w:t>
      </w:r>
      <w:r>
        <w:t>permission</w:t>
      </w:r>
      <w:r>
        <w:rPr>
          <w:spacing w:val="-3"/>
        </w:rPr>
        <w:t xml:space="preserve"> </w:t>
      </w:r>
      <w:r>
        <w:t>before</w:t>
      </w:r>
      <w:r>
        <w:rPr>
          <w:spacing w:val="-2"/>
        </w:rPr>
        <w:t xml:space="preserve"> </w:t>
      </w:r>
      <w:r>
        <w:t>doing</w:t>
      </w:r>
      <w:r>
        <w:rPr>
          <w:spacing w:val="-2"/>
        </w:rPr>
        <w:t xml:space="preserve"> </w:t>
      </w:r>
      <w:r>
        <w:t>this.</w:t>
      </w:r>
      <w:r>
        <w:rPr>
          <w:spacing w:val="-2"/>
        </w:rPr>
        <w:t xml:space="preserve"> </w:t>
      </w:r>
      <w:r>
        <w:t>It</w:t>
      </w:r>
      <w:r>
        <w:rPr>
          <w:spacing w:val="-3"/>
        </w:rPr>
        <w:t xml:space="preserve"> </w:t>
      </w:r>
      <w:r>
        <w:t>is</w:t>
      </w:r>
      <w:r>
        <w:rPr>
          <w:spacing w:val="-3"/>
        </w:rPr>
        <w:t xml:space="preserve"> </w:t>
      </w:r>
      <w:r>
        <w:t>often</w:t>
      </w:r>
      <w:r>
        <w:rPr>
          <w:spacing w:val="-3"/>
        </w:rPr>
        <w:t xml:space="preserve"> </w:t>
      </w:r>
      <w:r>
        <w:t>possible</w:t>
      </w:r>
      <w:r>
        <w:rPr>
          <w:spacing w:val="-3"/>
        </w:rPr>
        <w:t xml:space="preserve"> </w:t>
      </w:r>
      <w:r>
        <w:t>to</w:t>
      </w:r>
      <w:r>
        <w:rPr>
          <w:spacing w:val="-1"/>
        </w:rPr>
        <w:t xml:space="preserve"> </w:t>
      </w:r>
      <w:r>
        <w:t>both</w:t>
      </w:r>
      <w:r>
        <w:rPr>
          <w:spacing w:val="-2"/>
        </w:rPr>
        <w:t xml:space="preserve"> </w:t>
      </w:r>
      <w:r>
        <w:t>capture</w:t>
      </w:r>
      <w:r>
        <w:rPr>
          <w:spacing w:val="-2"/>
        </w:rPr>
        <w:t xml:space="preserve"> </w:t>
      </w:r>
      <w:r>
        <w:t>pictures</w:t>
      </w:r>
      <w:r>
        <w:rPr>
          <w:spacing w:val="-3"/>
        </w:rPr>
        <w:t xml:space="preserve"> </w:t>
      </w:r>
      <w:r>
        <w:rPr>
          <w:i/>
          <w:iCs/>
        </w:rPr>
        <w:t>and</w:t>
      </w:r>
      <w:r>
        <w:rPr>
          <w:i/>
          <w:iCs/>
          <w:spacing w:val="-1"/>
        </w:rPr>
        <w:t xml:space="preserve"> </w:t>
      </w:r>
      <w:r>
        <w:t>protect</w:t>
      </w:r>
      <w:r>
        <w:rPr>
          <w:spacing w:val="-3"/>
        </w:rPr>
        <w:t xml:space="preserve"> </w:t>
      </w:r>
      <w:r>
        <w:t>the</w:t>
      </w:r>
      <w:r>
        <w:rPr>
          <w:spacing w:val="-2"/>
        </w:rPr>
        <w:t xml:space="preserve"> </w:t>
      </w:r>
      <w:r>
        <w:t>user’s identity.</w:t>
      </w:r>
      <w:r>
        <w:rPr>
          <w:spacing w:val="-2"/>
        </w:rPr>
        <w:t xml:space="preserve"> </w:t>
      </w:r>
      <w:r>
        <w:t>For</w:t>
      </w:r>
      <w:r>
        <w:rPr>
          <w:spacing w:val="-3"/>
        </w:rPr>
        <w:t xml:space="preserve"> </w:t>
      </w:r>
      <w:r>
        <w:t>the</w:t>
      </w:r>
      <w:r>
        <w:rPr>
          <w:spacing w:val="-3"/>
        </w:rPr>
        <w:t xml:space="preserve"> </w:t>
      </w:r>
      <w:r>
        <w:t>carpal</w:t>
      </w:r>
      <w:r>
        <w:rPr>
          <w:spacing w:val="-3"/>
        </w:rPr>
        <w:t xml:space="preserve"> </w:t>
      </w:r>
      <w:r>
        <w:t>tunnel</w:t>
      </w:r>
      <w:r>
        <w:rPr>
          <w:spacing w:val="-3"/>
        </w:rPr>
        <w:t xml:space="preserve"> </w:t>
      </w:r>
      <w:r>
        <w:t>project</w:t>
      </w:r>
      <w:r>
        <w:rPr>
          <w:spacing w:val="-2"/>
        </w:rPr>
        <w:t xml:space="preserve"> </w:t>
      </w:r>
      <w:r>
        <w:t>example</w:t>
      </w:r>
      <w:r>
        <w:rPr>
          <w:spacing w:val="-2"/>
        </w:rPr>
        <w:t xml:space="preserve"> </w:t>
      </w:r>
      <w:r>
        <w:t>described</w:t>
      </w:r>
      <w:r>
        <w:rPr>
          <w:spacing w:val="-2"/>
        </w:rPr>
        <w:t xml:space="preserve"> </w:t>
      </w:r>
      <w:r>
        <w:t>earlier,</w:t>
      </w:r>
      <w:r>
        <w:rPr>
          <w:spacing w:val="-3"/>
        </w:rPr>
        <w:t xml:space="preserve"> </w:t>
      </w:r>
      <w:r>
        <w:t>you</w:t>
      </w:r>
      <w:r>
        <w:rPr>
          <w:spacing w:val="-3"/>
        </w:rPr>
        <w:t xml:space="preserve"> </w:t>
      </w:r>
      <w:r>
        <w:t>could</w:t>
      </w:r>
      <w:r>
        <w:rPr>
          <w:spacing w:val="-2"/>
        </w:rPr>
        <w:t xml:space="preserve"> </w:t>
      </w:r>
      <w:r>
        <w:t>take</w:t>
      </w:r>
      <w:r>
        <w:rPr>
          <w:spacing w:val="-2"/>
        </w:rPr>
        <w:t xml:space="preserve"> </w:t>
      </w:r>
      <w:r>
        <w:t>pictures</w:t>
      </w:r>
      <w:r>
        <w:rPr>
          <w:spacing w:val="-3"/>
        </w:rPr>
        <w:t xml:space="preserve"> </w:t>
      </w:r>
      <w:r>
        <w:t>or</w:t>
      </w:r>
      <w:r>
        <w:rPr>
          <w:spacing w:val="-3"/>
        </w:rPr>
        <w:t xml:space="preserve"> </w:t>
      </w:r>
      <w:r>
        <w:t>video</w:t>
      </w:r>
      <w:r>
        <w:rPr>
          <w:spacing w:val="-2"/>
        </w:rPr>
        <w:t xml:space="preserve"> </w:t>
      </w:r>
      <w:r>
        <w:t>of</w:t>
      </w:r>
      <w:r>
        <w:rPr>
          <w:spacing w:val="-3"/>
        </w:rPr>
        <w:t xml:space="preserve"> </w:t>
      </w:r>
      <w:r>
        <w:t>the user’s hands as they write, without including their face or other identifiable features.</w:t>
      </w:r>
    </w:p>
    <w:p w14:paraId="2971E76D" w14:textId="77777777" w:rsidR="00000000" w:rsidRDefault="00000000">
      <w:pPr>
        <w:pStyle w:val="BodyText"/>
        <w:kinsoku w:val="0"/>
        <w:overflowPunct w:val="0"/>
        <w:spacing w:before="199"/>
        <w:ind w:left="121" w:right="202"/>
      </w:pPr>
      <w:r>
        <w:t>You should also be prepared to take measurements that might be relevant to the final design implementation.</w:t>
      </w:r>
      <w:r>
        <w:rPr>
          <w:spacing w:val="-4"/>
        </w:rPr>
        <w:t xml:space="preserve"> </w:t>
      </w:r>
      <w:r>
        <w:t>How</w:t>
      </w:r>
      <w:r>
        <w:rPr>
          <w:spacing w:val="-4"/>
        </w:rPr>
        <w:t xml:space="preserve"> </w:t>
      </w:r>
      <w:r>
        <w:t>big</w:t>
      </w:r>
      <w:r>
        <w:rPr>
          <w:spacing w:val="-4"/>
        </w:rPr>
        <w:t xml:space="preserve"> </w:t>
      </w:r>
      <w:r>
        <w:t>is</w:t>
      </w:r>
      <w:r>
        <w:rPr>
          <w:spacing w:val="-4"/>
        </w:rPr>
        <w:t xml:space="preserve"> </w:t>
      </w:r>
      <w:r>
        <w:t>the</w:t>
      </w:r>
      <w:r>
        <w:rPr>
          <w:spacing w:val="-3"/>
        </w:rPr>
        <w:t xml:space="preserve"> </w:t>
      </w:r>
      <w:r>
        <w:t>user’s</w:t>
      </w:r>
      <w:r>
        <w:rPr>
          <w:spacing w:val="-4"/>
        </w:rPr>
        <w:t xml:space="preserve"> </w:t>
      </w:r>
      <w:r>
        <w:t>writing</w:t>
      </w:r>
      <w:r>
        <w:rPr>
          <w:spacing w:val="-2"/>
        </w:rPr>
        <w:t xml:space="preserve"> </w:t>
      </w:r>
      <w:r>
        <w:t>surface?</w:t>
      </w:r>
      <w:r>
        <w:rPr>
          <w:spacing w:val="-4"/>
        </w:rPr>
        <w:t xml:space="preserve"> </w:t>
      </w:r>
      <w:r>
        <w:t>Where</w:t>
      </w:r>
      <w:r>
        <w:rPr>
          <w:spacing w:val="-3"/>
        </w:rPr>
        <w:t xml:space="preserve"> </w:t>
      </w:r>
      <w:r>
        <w:t>might</w:t>
      </w:r>
      <w:r>
        <w:rPr>
          <w:spacing w:val="-3"/>
        </w:rPr>
        <w:t xml:space="preserve"> </w:t>
      </w:r>
      <w:r>
        <w:t>they</w:t>
      </w:r>
      <w:r>
        <w:rPr>
          <w:spacing w:val="-3"/>
        </w:rPr>
        <w:t xml:space="preserve"> </w:t>
      </w:r>
      <w:r>
        <w:t>store</w:t>
      </w:r>
      <w:r>
        <w:rPr>
          <w:spacing w:val="-3"/>
        </w:rPr>
        <w:t xml:space="preserve"> </w:t>
      </w:r>
      <w:r>
        <w:t>a</w:t>
      </w:r>
      <w:r>
        <w:rPr>
          <w:spacing w:val="-4"/>
        </w:rPr>
        <w:t xml:space="preserve"> </w:t>
      </w:r>
      <w:r>
        <w:t>writing</w:t>
      </w:r>
      <w:r>
        <w:rPr>
          <w:spacing w:val="-3"/>
        </w:rPr>
        <w:t xml:space="preserve"> </w:t>
      </w:r>
      <w:r>
        <w:t>aid</w:t>
      </w:r>
      <w:r>
        <w:rPr>
          <w:spacing w:val="-3"/>
        </w:rPr>
        <w:t xml:space="preserve"> </w:t>
      </w:r>
      <w:r>
        <w:t>and</w:t>
      </w:r>
      <w:r>
        <w:rPr>
          <w:spacing w:val="-4"/>
        </w:rPr>
        <w:t xml:space="preserve"> </w:t>
      </w:r>
      <w:r>
        <w:t>how much space is there? For some projects, it is not possible to take measurements. In these cases, you may be able to ask a project stakeholder for images, layouts, schematics, CAD files, or similar, or find some online.</w:t>
      </w:r>
    </w:p>
    <w:p w14:paraId="11C80B01" w14:textId="77777777" w:rsidR="00000000" w:rsidRDefault="00000000">
      <w:pPr>
        <w:pStyle w:val="Heading4"/>
        <w:kinsoku w:val="0"/>
        <w:overflowPunct w:val="0"/>
        <w:spacing w:before="201"/>
        <w:ind w:left="121"/>
        <w:rPr>
          <w:spacing w:val="-2"/>
        </w:rPr>
      </w:pPr>
      <w:bookmarkStart w:id="28" w:name="Using online videos for observations"/>
      <w:bookmarkEnd w:id="28"/>
      <w:r>
        <w:t>Using</w:t>
      </w:r>
      <w:r>
        <w:rPr>
          <w:spacing w:val="-7"/>
        </w:rPr>
        <w:t xml:space="preserve"> </w:t>
      </w:r>
      <w:r>
        <w:t>online</w:t>
      </w:r>
      <w:r>
        <w:rPr>
          <w:spacing w:val="-6"/>
        </w:rPr>
        <w:t xml:space="preserve"> </w:t>
      </w:r>
      <w:r>
        <w:t>videos</w:t>
      </w:r>
      <w:r>
        <w:rPr>
          <w:spacing w:val="-7"/>
        </w:rPr>
        <w:t xml:space="preserve"> </w:t>
      </w:r>
      <w:r>
        <w:t>for</w:t>
      </w:r>
      <w:r>
        <w:rPr>
          <w:spacing w:val="-7"/>
        </w:rPr>
        <w:t xml:space="preserve"> </w:t>
      </w:r>
      <w:r>
        <w:rPr>
          <w:spacing w:val="-2"/>
        </w:rPr>
        <w:t>observations</w:t>
      </w:r>
    </w:p>
    <w:p w14:paraId="425AE700" w14:textId="77777777" w:rsidR="00000000" w:rsidRDefault="00000000">
      <w:pPr>
        <w:pStyle w:val="BodyText"/>
        <w:kinsoku w:val="0"/>
        <w:overflowPunct w:val="0"/>
        <w:spacing w:before="160"/>
        <w:ind w:left="121" w:right="196"/>
      </w:pPr>
      <w:r>
        <w:t>Watching</w:t>
      </w:r>
      <w:r>
        <w:rPr>
          <w:spacing w:val="-4"/>
        </w:rPr>
        <w:t xml:space="preserve"> </w:t>
      </w:r>
      <w:r>
        <w:t>videos,</w:t>
      </w:r>
      <w:r>
        <w:rPr>
          <w:spacing w:val="-4"/>
        </w:rPr>
        <w:t xml:space="preserve"> </w:t>
      </w:r>
      <w:r>
        <w:t>from</w:t>
      </w:r>
      <w:r>
        <w:rPr>
          <w:spacing w:val="-4"/>
        </w:rPr>
        <w:t xml:space="preserve"> </w:t>
      </w:r>
      <w:r>
        <w:t>sources</w:t>
      </w:r>
      <w:r>
        <w:rPr>
          <w:spacing w:val="-4"/>
        </w:rPr>
        <w:t xml:space="preserve"> </w:t>
      </w:r>
      <w:r>
        <w:t>such</w:t>
      </w:r>
      <w:r>
        <w:rPr>
          <w:spacing w:val="-4"/>
        </w:rPr>
        <w:t xml:space="preserve"> </w:t>
      </w:r>
      <w:r>
        <w:t>as</w:t>
      </w:r>
      <w:r>
        <w:rPr>
          <w:spacing w:val="-4"/>
        </w:rPr>
        <w:t xml:space="preserve"> </w:t>
      </w:r>
      <w:r>
        <w:t>YouTube,</w:t>
      </w:r>
      <w:r>
        <w:rPr>
          <w:spacing w:val="-2"/>
        </w:rPr>
        <w:t xml:space="preserve"> </w:t>
      </w:r>
      <w:r>
        <w:t>can</w:t>
      </w:r>
      <w:r>
        <w:rPr>
          <w:spacing w:val="-3"/>
        </w:rPr>
        <w:t xml:space="preserve"> </w:t>
      </w:r>
      <w:r>
        <w:t>be</w:t>
      </w:r>
      <w:r>
        <w:rPr>
          <w:spacing w:val="-4"/>
        </w:rPr>
        <w:t xml:space="preserve"> </w:t>
      </w:r>
      <w:r>
        <w:t>used</w:t>
      </w:r>
      <w:r>
        <w:rPr>
          <w:spacing w:val="-4"/>
        </w:rPr>
        <w:t xml:space="preserve"> </w:t>
      </w:r>
      <w:r>
        <w:t>as</w:t>
      </w:r>
      <w:r>
        <w:rPr>
          <w:spacing w:val="-4"/>
        </w:rPr>
        <w:t xml:space="preserve"> </w:t>
      </w:r>
      <w:r>
        <w:t>a</w:t>
      </w:r>
      <w:r>
        <w:rPr>
          <w:spacing w:val="-2"/>
        </w:rPr>
        <w:t xml:space="preserve"> </w:t>
      </w:r>
      <w:r>
        <w:t>supplement</w:t>
      </w:r>
      <w:r>
        <w:rPr>
          <w:spacing w:val="-3"/>
        </w:rPr>
        <w:t xml:space="preserve"> </w:t>
      </w:r>
      <w:r>
        <w:t>to</w:t>
      </w:r>
      <w:r>
        <w:rPr>
          <w:spacing w:val="-3"/>
        </w:rPr>
        <w:t xml:space="preserve"> </w:t>
      </w:r>
      <w:r>
        <w:t>your</w:t>
      </w:r>
      <w:r>
        <w:rPr>
          <w:spacing w:val="-4"/>
        </w:rPr>
        <w:t xml:space="preserve"> </w:t>
      </w:r>
      <w:r>
        <w:t>primary</w:t>
      </w:r>
      <w:r>
        <w:rPr>
          <w:spacing w:val="-4"/>
        </w:rPr>
        <w:t xml:space="preserve"> </w:t>
      </w:r>
      <w:r>
        <w:t>research, or in cases when it truly isn’t possible to observe the people or activities desired for the research project. For example, if you are designing a new cooking surface, or an appliance to be used on a stove, you are likely to do a number of contextual inquiry sessions in people’s kitchens, to understand how they interact with their cooking surfaces. You could also consider watching some online cooking videos for additional insights from a broader range of users than you might be able to visit in person.</w:t>
      </w:r>
    </w:p>
    <w:p w14:paraId="345CC956" w14:textId="77777777" w:rsidR="00000000" w:rsidRDefault="00000000">
      <w:pPr>
        <w:pStyle w:val="BodyText"/>
        <w:kinsoku w:val="0"/>
        <w:overflowPunct w:val="0"/>
        <w:spacing w:before="201"/>
        <w:ind w:left="121" w:right="202"/>
      </w:pPr>
      <w:r>
        <w:t>Videos are better as a supplement to actual observation than as a replacement, as they might not tell the real story. Before making a video, someone might have created a specific setup, such as cleaning their cooking surface and arranging their kitchen to improve the video quality, as opposed to showing how their kitchen looks on a typical day. People also tend to edit videos before posting them, which could</w:t>
      </w:r>
      <w:r>
        <w:rPr>
          <w:spacing w:val="-2"/>
        </w:rPr>
        <w:t xml:space="preserve"> </w:t>
      </w:r>
      <w:r>
        <w:t>eliminate</w:t>
      </w:r>
      <w:r>
        <w:rPr>
          <w:spacing w:val="-3"/>
        </w:rPr>
        <w:t xml:space="preserve"> </w:t>
      </w:r>
      <w:r>
        <w:t>some</w:t>
      </w:r>
      <w:r>
        <w:rPr>
          <w:spacing w:val="-2"/>
        </w:rPr>
        <w:t xml:space="preserve"> </w:t>
      </w:r>
      <w:r>
        <w:t>important</w:t>
      </w:r>
      <w:r>
        <w:rPr>
          <w:spacing w:val="-2"/>
        </w:rPr>
        <w:t xml:space="preserve"> </w:t>
      </w:r>
      <w:r>
        <w:t>details.</w:t>
      </w:r>
      <w:r>
        <w:rPr>
          <w:spacing w:val="-2"/>
        </w:rPr>
        <w:t xml:space="preserve"> </w:t>
      </w:r>
      <w:r>
        <w:t>Have</w:t>
      </w:r>
      <w:r>
        <w:rPr>
          <w:spacing w:val="-3"/>
        </w:rPr>
        <w:t xml:space="preserve"> </w:t>
      </w:r>
      <w:r>
        <w:t>a</w:t>
      </w:r>
      <w:r>
        <w:rPr>
          <w:spacing w:val="-3"/>
        </w:rPr>
        <w:t xml:space="preserve"> </w:t>
      </w:r>
      <w:r>
        <w:t>plan</w:t>
      </w:r>
      <w:r>
        <w:rPr>
          <w:spacing w:val="-2"/>
        </w:rPr>
        <w:t xml:space="preserve"> </w:t>
      </w:r>
      <w:r>
        <w:t>for</w:t>
      </w:r>
      <w:r>
        <w:rPr>
          <w:spacing w:val="-3"/>
        </w:rPr>
        <w:t xml:space="preserve"> </w:t>
      </w:r>
      <w:r>
        <w:t>what</w:t>
      </w:r>
      <w:r>
        <w:rPr>
          <w:spacing w:val="-3"/>
        </w:rPr>
        <w:t xml:space="preserve"> </w:t>
      </w:r>
      <w:r>
        <w:t>you</w:t>
      </w:r>
      <w:r>
        <w:rPr>
          <w:spacing w:val="-2"/>
        </w:rPr>
        <w:t xml:space="preserve"> </w:t>
      </w:r>
      <w:r>
        <w:t>hope</w:t>
      </w:r>
      <w:r>
        <w:rPr>
          <w:spacing w:val="-3"/>
        </w:rPr>
        <w:t xml:space="preserve"> </w:t>
      </w:r>
      <w:r>
        <w:t>to</w:t>
      </w:r>
      <w:r>
        <w:rPr>
          <w:spacing w:val="-2"/>
        </w:rPr>
        <w:t xml:space="preserve"> </w:t>
      </w:r>
      <w:r>
        <w:t>learn,</w:t>
      </w:r>
      <w:r>
        <w:rPr>
          <w:spacing w:val="-3"/>
        </w:rPr>
        <w:t xml:space="preserve"> </w:t>
      </w:r>
      <w:r>
        <w:t>and</w:t>
      </w:r>
      <w:r>
        <w:rPr>
          <w:spacing w:val="-2"/>
        </w:rPr>
        <w:t xml:space="preserve"> </w:t>
      </w:r>
      <w:r>
        <w:t>consider</w:t>
      </w:r>
      <w:r>
        <w:rPr>
          <w:spacing w:val="-3"/>
        </w:rPr>
        <w:t xml:space="preserve"> </w:t>
      </w:r>
      <w:r>
        <w:t>what</w:t>
      </w:r>
      <w:r>
        <w:rPr>
          <w:spacing w:val="-2"/>
        </w:rPr>
        <w:t xml:space="preserve"> </w:t>
      </w:r>
      <w:r>
        <w:t>bias might be present. You might also be able to do some additional observations or interviews with real users to follow up on any insights from online videos.</w:t>
      </w:r>
    </w:p>
    <w:p w14:paraId="66A4B604" w14:textId="77777777" w:rsidR="00000000" w:rsidRDefault="00000000">
      <w:pPr>
        <w:pStyle w:val="BodyText"/>
        <w:kinsoku w:val="0"/>
        <w:overflowPunct w:val="0"/>
        <w:spacing w:before="89"/>
        <w:ind w:left="0"/>
      </w:pPr>
    </w:p>
    <w:p w14:paraId="57E7A61F" w14:textId="77777777" w:rsidR="00000000" w:rsidRDefault="00000000">
      <w:pPr>
        <w:pStyle w:val="Heading2"/>
        <w:kinsoku w:val="0"/>
        <w:overflowPunct w:val="0"/>
        <w:ind w:left="360"/>
        <w:rPr>
          <w:color w:val="4985E8"/>
          <w:spacing w:val="-2"/>
        </w:rPr>
      </w:pPr>
      <w:bookmarkStart w:id="29" w:name="Writing questions for interviews and sur"/>
      <w:bookmarkEnd w:id="29"/>
      <w:r>
        <w:rPr>
          <w:color w:val="4985E8"/>
        </w:rPr>
        <w:t>Writing</w:t>
      </w:r>
      <w:r>
        <w:rPr>
          <w:color w:val="4985E8"/>
          <w:spacing w:val="-12"/>
        </w:rPr>
        <w:t xml:space="preserve"> </w:t>
      </w:r>
      <w:r>
        <w:rPr>
          <w:color w:val="4985E8"/>
        </w:rPr>
        <w:t>questions</w:t>
      </w:r>
      <w:r>
        <w:rPr>
          <w:color w:val="4985E8"/>
          <w:spacing w:val="-10"/>
        </w:rPr>
        <w:t xml:space="preserve"> </w:t>
      </w:r>
      <w:r>
        <w:rPr>
          <w:color w:val="4985E8"/>
        </w:rPr>
        <w:t>for</w:t>
      </w:r>
      <w:r>
        <w:rPr>
          <w:color w:val="4985E8"/>
          <w:spacing w:val="-11"/>
        </w:rPr>
        <w:t xml:space="preserve"> </w:t>
      </w:r>
      <w:r>
        <w:rPr>
          <w:color w:val="4985E8"/>
        </w:rPr>
        <w:t>interviews</w:t>
      </w:r>
      <w:r>
        <w:rPr>
          <w:color w:val="4985E8"/>
          <w:spacing w:val="-10"/>
        </w:rPr>
        <w:t xml:space="preserve"> </w:t>
      </w:r>
      <w:r>
        <w:rPr>
          <w:color w:val="4985E8"/>
        </w:rPr>
        <w:t>and</w:t>
      </w:r>
      <w:r>
        <w:rPr>
          <w:color w:val="4985E8"/>
          <w:spacing w:val="-10"/>
        </w:rPr>
        <w:t xml:space="preserve"> </w:t>
      </w:r>
      <w:r>
        <w:rPr>
          <w:color w:val="4985E8"/>
          <w:spacing w:val="-2"/>
        </w:rPr>
        <w:t>surveys</w:t>
      </w:r>
    </w:p>
    <w:p w14:paraId="6CDCD7F7" w14:textId="77777777" w:rsidR="00000000" w:rsidRDefault="00000000">
      <w:pPr>
        <w:pStyle w:val="BodyText"/>
        <w:kinsoku w:val="0"/>
        <w:overflowPunct w:val="0"/>
        <w:spacing w:before="202"/>
        <w:ind w:right="202"/>
      </w:pPr>
      <w:r>
        <w:t>Interviews and surveys are two ways that you can gather information about people’s beliefs or behaviors. With these methods, the information you collect is not first-hand (like an observation) but rather</w:t>
      </w:r>
      <w:r>
        <w:rPr>
          <w:spacing w:val="-4"/>
        </w:rPr>
        <w:t xml:space="preserve"> </w:t>
      </w:r>
      <w:r>
        <w:t>“self-reported”</w:t>
      </w:r>
      <w:r>
        <w:rPr>
          <w:spacing w:val="-2"/>
        </w:rPr>
        <w:t xml:space="preserve"> </w:t>
      </w:r>
      <w:r>
        <w:t>data,</w:t>
      </w:r>
      <w:r>
        <w:rPr>
          <w:spacing w:val="-4"/>
        </w:rPr>
        <w:t xml:space="preserve"> </w:t>
      </w:r>
      <w:r>
        <w:t>or</w:t>
      </w:r>
      <w:r>
        <w:rPr>
          <w:spacing w:val="-4"/>
        </w:rPr>
        <w:t xml:space="preserve"> </w:t>
      </w:r>
      <w:r>
        <w:t>data</w:t>
      </w:r>
      <w:r>
        <w:rPr>
          <w:spacing w:val="-4"/>
        </w:rPr>
        <w:t xml:space="preserve"> </w:t>
      </w:r>
      <w:r>
        <w:t>collected</w:t>
      </w:r>
      <w:r>
        <w:rPr>
          <w:spacing w:val="-4"/>
        </w:rPr>
        <w:t xml:space="preserve"> </w:t>
      </w:r>
      <w:r>
        <w:t>in</w:t>
      </w:r>
      <w:r>
        <w:rPr>
          <w:spacing w:val="-4"/>
        </w:rPr>
        <w:t xml:space="preserve"> </w:t>
      </w:r>
      <w:r>
        <w:t>an</w:t>
      </w:r>
      <w:r>
        <w:rPr>
          <w:spacing w:val="-3"/>
        </w:rPr>
        <w:t xml:space="preserve"> </w:t>
      </w:r>
      <w:r>
        <w:t>indirect</w:t>
      </w:r>
      <w:r>
        <w:rPr>
          <w:spacing w:val="-3"/>
        </w:rPr>
        <w:t xml:space="preserve"> </w:t>
      </w:r>
      <w:r>
        <w:t>manner.</w:t>
      </w:r>
      <w:r>
        <w:rPr>
          <w:spacing w:val="-4"/>
        </w:rPr>
        <w:t xml:space="preserve"> </w:t>
      </w:r>
      <w:r>
        <w:t>William</w:t>
      </w:r>
      <w:r>
        <w:rPr>
          <w:spacing w:val="-3"/>
        </w:rPr>
        <w:t xml:space="preserve"> </w:t>
      </w:r>
      <w:r>
        <w:t>Shadish,</w:t>
      </w:r>
      <w:r>
        <w:rPr>
          <w:spacing w:val="-4"/>
        </w:rPr>
        <w:t xml:space="preserve"> </w:t>
      </w:r>
      <w:r>
        <w:t>Thomas</w:t>
      </w:r>
      <w:r>
        <w:rPr>
          <w:spacing w:val="-4"/>
        </w:rPr>
        <w:t xml:space="preserve"> </w:t>
      </w:r>
      <w:r>
        <w:t>Cook,</w:t>
      </w:r>
      <w:r>
        <w:rPr>
          <w:spacing w:val="-4"/>
        </w:rPr>
        <w:t xml:space="preserve"> </w:t>
      </w:r>
      <w:r>
        <w:t>and Donald Campbell argued that people are inherently biased about how they see the world and may report their own actions in a more favorable way than they may actually behave [3]. Despite the issues</w:t>
      </w:r>
    </w:p>
    <w:p w14:paraId="6F55FD5D" w14:textId="77777777" w:rsidR="00000000" w:rsidRDefault="00000000">
      <w:pPr>
        <w:pStyle w:val="BodyText"/>
        <w:kinsoku w:val="0"/>
        <w:overflowPunct w:val="0"/>
        <w:spacing w:before="202"/>
        <w:ind w:right="202"/>
        <w:sectPr w:rsidR="00000000">
          <w:pgSz w:w="12240" w:h="15840"/>
          <w:pgMar w:top="1400" w:right="1300" w:bottom="1420" w:left="1320" w:header="0" w:footer="1238" w:gutter="0"/>
          <w:cols w:space="720"/>
          <w:noEndnote/>
        </w:sectPr>
      </w:pPr>
    </w:p>
    <w:p w14:paraId="50E5C282" w14:textId="77777777" w:rsidR="00000000" w:rsidRDefault="00000000">
      <w:pPr>
        <w:pStyle w:val="BodyText"/>
        <w:kinsoku w:val="0"/>
        <w:overflowPunct w:val="0"/>
        <w:spacing w:before="40"/>
        <w:ind w:right="202"/>
      </w:pPr>
      <w:r>
        <w:lastRenderedPageBreak/>
        <w:t>in</w:t>
      </w:r>
      <w:r>
        <w:rPr>
          <w:spacing w:val="-4"/>
        </w:rPr>
        <w:t xml:space="preserve"> </w:t>
      </w:r>
      <w:r>
        <w:t>self-reported</w:t>
      </w:r>
      <w:r>
        <w:rPr>
          <w:spacing w:val="-4"/>
        </w:rPr>
        <w:t xml:space="preserve"> </w:t>
      </w:r>
      <w:r>
        <w:t>data,</w:t>
      </w:r>
      <w:r>
        <w:rPr>
          <w:spacing w:val="-4"/>
        </w:rPr>
        <w:t xml:space="preserve"> </w:t>
      </w:r>
      <w:r>
        <w:t>surveys</w:t>
      </w:r>
      <w:r>
        <w:rPr>
          <w:spacing w:val="-4"/>
        </w:rPr>
        <w:t xml:space="preserve"> </w:t>
      </w:r>
      <w:r>
        <w:t>and</w:t>
      </w:r>
      <w:r>
        <w:rPr>
          <w:spacing w:val="-4"/>
        </w:rPr>
        <w:t xml:space="preserve"> </w:t>
      </w:r>
      <w:r>
        <w:t>interviews</w:t>
      </w:r>
      <w:r>
        <w:rPr>
          <w:spacing w:val="-4"/>
        </w:rPr>
        <w:t xml:space="preserve"> </w:t>
      </w:r>
      <w:r>
        <w:t>are</w:t>
      </w:r>
      <w:r>
        <w:rPr>
          <w:spacing w:val="-4"/>
        </w:rPr>
        <w:t xml:space="preserve"> </w:t>
      </w:r>
      <w:r>
        <w:t>an</w:t>
      </w:r>
      <w:r>
        <w:rPr>
          <w:spacing w:val="-3"/>
        </w:rPr>
        <w:t xml:space="preserve"> </w:t>
      </w:r>
      <w:r>
        <w:t>excellent</w:t>
      </w:r>
      <w:r>
        <w:rPr>
          <w:spacing w:val="-3"/>
        </w:rPr>
        <w:t xml:space="preserve"> </w:t>
      </w:r>
      <w:r>
        <w:t>way</w:t>
      </w:r>
      <w:r>
        <w:rPr>
          <w:spacing w:val="-3"/>
        </w:rPr>
        <w:t xml:space="preserve"> </w:t>
      </w:r>
      <w:r>
        <w:t>to</w:t>
      </w:r>
      <w:r>
        <w:rPr>
          <w:spacing w:val="-3"/>
        </w:rPr>
        <w:t xml:space="preserve"> </w:t>
      </w:r>
      <w:r>
        <w:t>gather</w:t>
      </w:r>
      <w:r>
        <w:rPr>
          <w:spacing w:val="-3"/>
        </w:rPr>
        <w:t xml:space="preserve"> </w:t>
      </w:r>
      <w:r>
        <w:t>data</w:t>
      </w:r>
      <w:r>
        <w:rPr>
          <w:spacing w:val="-4"/>
        </w:rPr>
        <w:t xml:space="preserve"> </w:t>
      </w:r>
      <w:r>
        <w:t>for</w:t>
      </w:r>
      <w:r>
        <w:rPr>
          <w:spacing w:val="-4"/>
        </w:rPr>
        <w:t xml:space="preserve"> </w:t>
      </w:r>
      <w:r>
        <w:t>your</w:t>
      </w:r>
      <w:r>
        <w:rPr>
          <w:spacing w:val="-4"/>
        </w:rPr>
        <w:t xml:space="preserve"> </w:t>
      </w:r>
      <w:r>
        <w:t>primary research project.</w:t>
      </w:r>
    </w:p>
    <w:p w14:paraId="1963DA75" w14:textId="77777777" w:rsidR="00000000" w:rsidRDefault="00000000">
      <w:pPr>
        <w:pStyle w:val="Heading4"/>
        <w:kinsoku w:val="0"/>
        <w:overflowPunct w:val="0"/>
        <w:rPr>
          <w:spacing w:val="-2"/>
        </w:rPr>
      </w:pPr>
      <w:bookmarkStart w:id="30" w:name="Survey or interview?"/>
      <w:bookmarkEnd w:id="30"/>
      <w:r>
        <w:t>Survey</w:t>
      </w:r>
      <w:r>
        <w:rPr>
          <w:spacing w:val="-8"/>
        </w:rPr>
        <w:t xml:space="preserve"> </w:t>
      </w:r>
      <w:r>
        <w:t>or</w:t>
      </w:r>
      <w:r>
        <w:rPr>
          <w:spacing w:val="-6"/>
        </w:rPr>
        <w:t xml:space="preserve"> </w:t>
      </w:r>
      <w:r>
        <w:rPr>
          <w:spacing w:val="-2"/>
        </w:rPr>
        <w:t>interview?</w:t>
      </w:r>
    </w:p>
    <w:p w14:paraId="26C07D31" w14:textId="77777777" w:rsidR="00000000" w:rsidRDefault="00000000">
      <w:pPr>
        <w:pStyle w:val="BodyText"/>
        <w:kinsoku w:val="0"/>
        <w:overflowPunct w:val="0"/>
        <w:spacing w:before="160"/>
        <w:ind w:right="146"/>
      </w:pPr>
      <w:r>
        <w:t>How do you choose between conducting a survey or an interview? It depends on what kind of information you are looking for. You should use surveys if you want to learn about a general trend in people’s opinions, experiences, and behavior. Surveys are particularly useful to find small amounts of information</w:t>
      </w:r>
      <w:r>
        <w:rPr>
          <w:spacing w:val="-3"/>
        </w:rPr>
        <w:t xml:space="preserve"> </w:t>
      </w:r>
      <w:r>
        <w:t>from</w:t>
      </w:r>
      <w:r>
        <w:rPr>
          <w:spacing w:val="-3"/>
        </w:rPr>
        <w:t xml:space="preserve"> </w:t>
      </w:r>
      <w:r>
        <w:t>a</w:t>
      </w:r>
      <w:r>
        <w:rPr>
          <w:spacing w:val="-3"/>
        </w:rPr>
        <w:t xml:space="preserve"> </w:t>
      </w:r>
      <w:r>
        <w:t>wider</w:t>
      </w:r>
      <w:r>
        <w:rPr>
          <w:spacing w:val="-2"/>
        </w:rPr>
        <w:t xml:space="preserve"> </w:t>
      </w:r>
      <w:r>
        <w:t>selection</w:t>
      </w:r>
      <w:r>
        <w:rPr>
          <w:spacing w:val="-3"/>
        </w:rPr>
        <w:t xml:space="preserve"> </w:t>
      </w:r>
      <w:r>
        <w:t>of</w:t>
      </w:r>
      <w:r>
        <w:rPr>
          <w:spacing w:val="-3"/>
        </w:rPr>
        <w:t xml:space="preserve"> </w:t>
      </w:r>
      <w:r>
        <w:t>people</w:t>
      </w:r>
      <w:r>
        <w:rPr>
          <w:spacing w:val="-3"/>
        </w:rPr>
        <w:t xml:space="preserve"> </w:t>
      </w:r>
      <w:r>
        <w:t>in</w:t>
      </w:r>
      <w:r>
        <w:rPr>
          <w:spacing w:val="-2"/>
        </w:rPr>
        <w:t xml:space="preserve"> </w:t>
      </w:r>
      <w:r>
        <w:t>the</w:t>
      </w:r>
      <w:r>
        <w:rPr>
          <w:spacing w:val="-3"/>
        </w:rPr>
        <w:t xml:space="preserve"> </w:t>
      </w:r>
      <w:r>
        <w:t>hopes</w:t>
      </w:r>
      <w:r>
        <w:rPr>
          <w:spacing w:val="-3"/>
        </w:rPr>
        <w:t xml:space="preserve"> </w:t>
      </w:r>
      <w:r>
        <w:t>of</w:t>
      </w:r>
      <w:r>
        <w:rPr>
          <w:spacing w:val="-3"/>
        </w:rPr>
        <w:t xml:space="preserve"> </w:t>
      </w:r>
      <w:r>
        <w:t>making</w:t>
      </w:r>
      <w:r>
        <w:rPr>
          <w:spacing w:val="-3"/>
        </w:rPr>
        <w:t xml:space="preserve"> </w:t>
      </w:r>
      <w:r>
        <w:t>a</w:t>
      </w:r>
      <w:r>
        <w:rPr>
          <w:spacing w:val="-1"/>
        </w:rPr>
        <w:t xml:space="preserve"> </w:t>
      </w:r>
      <w:r>
        <w:t>general</w:t>
      </w:r>
      <w:r>
        <w:rPr>
          <w:spacing w:val="-1"/>
        </w:rPr>
        <w:t xml:space="preserve"> </w:t>
      </w:r>
      <w:r>
        <w:t>claim.</w:t>
      </w:r>
      <w:r>
        <w:rPr>
          <w:spacing w:val="-2"/>
        </w:rPr>
        <w:t xml:space="preserve"> </w:t>
      </w:r>
      <w:r>
        <w:t>Interviews</w:t>
      </w:r>
      <w:r>
        <w:rPr>
          <w:spacing w:val="-3"/>
        </w:rPr>
        <w:t xml:space="preserve"> </w:t>
      </w:r>
      <w:r>
        <w:t>are</w:t>
      </w:r>
      <w:r>
        <w:rPr>
          <w:spacing w:val="-3"/>
        </w:rPr>
        <w:t xml:space="preserve"> </w:t>
      </w:r>
      <w:r>
        <w:t>best used when you want to learn detailed information from a few specific people.</w:t>
      </w:r>
    </w:p>
    <w:p w14:paraId="418F8D9A" w14:textId="77777777" w:rsidR="00000000" w:rsidRDefault="00000000">
      <w:pPr>
        <w:pStyle w:val="Heading4"/>
        <w:kinsoku w:val="0"/>
        <w:overflowPunct w:val="0"/>
        <w:spacing w:before="201"/>
        <w:rPr>
          <w:spacing w:val="-2"/>
        </w:rPr>
      </w:pPr>
      <w:bookmarkStart w:id="31" w:name="Writing good questions"/>
      <w:bookmarkEnd w:id="31"/>
      <w:r>
        <w:t>Writing</w:t>
      </w:r>
      <w:r>
        <w:rPr>
          <w:spacing w:val="-8"/>
        </w:rPr>
        <w:t xml:space="preserve"> </w:t>
      </w:r>
      <w:r>
        <w:t>good</w:t>
      </w:r>
      <w:r>
        <w:rPr>
          <w:spacing w:val="-8"/>
        </w:rPr>
        <w:t xml:space="preserve"> </w:t>
      </w:r>
      <w:r>
        <w:rPr>
          <w:spacing w:val="-2"/>
        </w:rPr>
        <w:t>questions</w:t>
      </w:r>
    </w:p>
    <w:p w14:paraId="3B382DC1" w14:textId="77777777" w:rsidR="00000000" w:rsidRDefault="00000000">
      <w:pPr>
        <w:pStyle w:val="BodyText"/>
        <w:kinsoku w:val="0"/>
        <w:overflowPunct w:val="0"/>
        <w:spacing w:before="159"/>
      </w:pPr>
      <w:r>
        <w:t>One of the greatest challenges in conducting surveys and interviews is writing good questions. As a researcher,</w:t>
      </w:r>
      <w:r>
        <w:rPr>
          <w:spacing w:val="-3"/>
        </w:rPr>
        <w:t xml:space="preserve"> </w:t>
      </w:r>
      <w:r>
        <w:t>you</w:t>
      </w:r>
      <w:r>
        <w:rPr>
          <w:spacing w:val="-3"/>
        </w:rPr>
        <w:t xml:space="preserve"> </w:t>
      </w:r>
      <w:r>
        <w:t>are</w:t>
      </w:r>
      <w:r>
        <w:rPr>
          <w:spacing w:val="-3"/>
        </w:rPr>
        <w:t xml:space="preserve"> </w:t>
      </w:r>
      <w:r>
        <w:t>always</w:t>
      </w:r>
      <w:r>
        <w:rPr>
          <w:spacing w:val="-3"/>
        </w:rPr>
        <w:t xml:space="preserve"> </w:t>
      </w:r>
      <w:r>
        <w:t>trying</w:t>
      </w:r>
      <w:r>
        <w:rPr>
          <w:spacing w:val="-3"/>
        </w:rPr>
        <w:t xml:space="preserve"> </w:t>
      </w:r>
      <w:r>
        <w:t>to</w:t>
      </w:r>
      <w:r>
        <w:rPr>
          <w:spacing w:val="-2"/>
        </w:rPr>
        <w:t xml:space="preserve"> </w:t>
      </w:r>
      <w:r>
        <w:t>eliminate</w:t>
      </w:r>
      <w:r>
        <w:rPr>
          <w:spacing w:val="-3"/>
        </w:rPr>
        <w:t xml:space="preserve"> </w:t>
      </w:r>
      <w:r>
        <w:t>bias,</w:t>
      </w:r>
      <w:r>
        <w:rPr>
          <w:spacing w:val="-2"/>
        </w:rPr>
        <w:t xml:space="preserve"> </w:t>
      </w:r>
      <w:r>
        <w:t>and</w:t>
      </w:r>
      <w:r>
        <w:rPr>
          <w:spacing w:val="-3"/>
        </w:rPr>
        <w:t xml:space="preserve"> </w:t>
      </w:r>
      <w:r>
        <w:t>the</w:t>
      </w:r>
      <w:r>
        <w:rPr>
          <w:spacing w:val="-3"/>
        </w:rPr>
        <w:t xml:space="preserve"> </w:t>
      </w:r>
      <w:r>
        <w:t>questions</w:t>
      </w:r>
      <w:r>
        <w:rPr>
          <w:spacing w:val="-3"/>
        </w:rPr>
        <w:t xml:space="preserve"> </w:t>
      </w:r>
      <w:r>
        <w:t>you</w:t>
      </w:r>
      <w:r>
        <w:rPr>
          <w:spacing w:val="-3"/>
        </w:rPr>
        <w:t xml:space="preserve"> </w:t>
      </w:r>
      <w:r>
        <w:t>ask</w:t>
      </w:r>
      <w:r>
        <w:rPr>
          <w:spacing w:val="-3"/>
        </w:rPr>
        <w:t xml:space="preserve"> </w:t>
      </w:r>
      <w:r>
        <w:t>need</w:t>
      </w:r>
      <w:r>
        <w:rPr>
          <w:spacing w:val="-3"/>
        </w:rPr>
        <w:t xml:space="preserve"> </w:t>
      </w:r>
      <w:r>
        <w:t>to</w:t>
      </w:r>
      <w:r>
        <w:rPr>
          <w:spacing w:val="-3"/>
        </w:rPr>
        <w:t xml:space="preserve"> </w:t>
      </w:r>
      <w:r>
        <w:t>be</w:t>
      </w:r>
      <w:r>
        <w:rPr>
          <w:spacing w:val="-3"/>
        </w:rPr>
        <w:t xml:space="preserve"> </w:t>
      </w:r>
      <w:r>
        <w:t>unbiased</w:t>
      </w:r>
      <w:r>
        <w:rPr>
          <w:spacing w:val="-3"/>
        </w:rPr>
        <w:t xml:space="preserve"> </w:t>
      </w:r>
      <w:r>
        <w:t>and clear. Here are some suggestions on writing good questions:</w:t>
      </w:r>
    </w:p>
    <w:p w14:paraId="754012A9" w14:textId="77777777" w:rsidR="00000000" w:rsidRDefault="00000000">
      <w:pPr>
        <w:pStyle w:val="BodyText"/>
        <w:kinsoku w:val="0"/>
        <w:overflowPunct w:val="0"/>
        <w:spacing w:before="201"/>
        <w:rPr>
          <w:i/>
          <w:iCs/>
          <w:spacing w:val="-4"/>
        </w:rPr>
      </w:pPr>
      <w:r>
        <w:rPr>
          <w:i/>
          <w:iCs/>
        </w:rPr>
        <w:t>Ask</w:t>
      </w:r>
      <w:r>
        <w:rPr>
          <w:i/>
          <w:iCs/>
          <w:spacing w:val="-5"/>
        </w:rPr>
        <w:t xml:space="preserve"> </w:t>
      </w:r>
      <w:r>
        <w:rPr>
          <w:i/>
          <w:iCs/>
        </w:rPr>
        <w:t>about</w:t>
      </w:r>
      <w:r>
        <w:rPr>
          <w:i/>
          <w:iCs/>
          <w:spacing w:val="-5"/>
        </w:rPr>
        <w:t xml:space="preserve"> </w:t>
      </w:r>
      <w:r>
        <w:rPr>
          <w:i/>
          <w:iCs/>
        </w:rPr>
        <w:t>one</w:t>
      </w:r>
      <w:r>
        <w:rPr>
          <w:i/>
          <w:iCs/>
          <w:spacing w:val="-5"/>
        </w:rPr>
        <w:t xml:space="preserve"> </w:t>
      </w:r>
      <w:r>
        <w:rPr>
          <w:i/>
          <w:iCs/>
        </w:rPr>
        <w:t>thing</w:t>
      </w:r>
      <w:r>
        <w:rPr>
          <w:i/>
          <w:iCs/>
          <w:spacing w:val="-4"/>
        </w:rPr>
        <w:t xml:space="preserve"> </w:t>
      </w:r>
      <w:r>
        <w:rPr>
          <w:i/>
          <w:iCs/>
        </w:rPr>
        <w:t>at</w:t>
      </w:r>
      <w:r>
        <w:rPr>
          <w:i/>
          <w:iCs/>
          <w:spacing w:val="-4"/>
        </w:rPr>
        <w:t xml:space="preserve"> </w:t>
      </w:r>
      <w:r>
        <w:rPr>
          <w:i/>
          <w:iCs/>
        </w:rPr>
        <w:t>a</w:t>
      </w:r>
      <w:r>
        <w:rPr>
          <w:i/>
          <w:iCs/>
          <w:spacing w:val="-4"/>
        </w:rPr>
        <w:t xml:space="preserve"> time</w:t>
      </w:r>
    </w:p>
    <w:p w14:paraId="3618DD86" w14:textId="77777777" w:rsidR="00000000" w:rsidRDefault="00000000">
      <w:pPr>
        <w:pStyle w:val="BodyText"/>
        <w:kinsoku w:val="0"/>
        <w:overflowPunct w:val="0"/>
        <w:spacing w:before="159"/>
        <w:ind w:left="119" w:right="152"/>
      </w:pPr>
      <w:r>
        <w:t>A poorly written question can contain multiple questions, which can confuse participants or lead them</w:t>
      </w:r>
      <w:r>
        <w:rPr>
          <w:spacing w:val="40"/>
        </w:rPr>
        <w:t xml:space="preserve"> </w:t>
      </w:r>
      <w:r>
        <w:t>to</w:t>
      </w:r>
      <w:r>
        <w:rPr>
          <w:spacing w:val="-2"/>
        </w:rPr>
        <w:t xml:space="preserve"> </w:t>
      </w:r>
      <w:r>
        <w:t>answer</w:t>
      </w:r>
      <w:r>
        <w:rPr>
          <w:spacing w:val="-3"/>
        </w:rPr>
        <w:t xml:space="preserve"> </w:t>
      </w:r>
      <w:r>
        <w:t>only</w:t>
      </w:r>
      <w:r>
        <w:rPr>
          <w:spacing w:val="-3"/>
        </w:rPr>
        <w:t xml:space="preserve"> </w:t>
      </w:r>
      <w:r>
        <w:t>part</w:t>
      </w:r>
      <w:r>
        <w:rPr>
          <w:spacing w:val="-3"/>
        </w:rPr>
        <w:t xml:space="preserve"> </w:t>
      </w:r>
      <w:r>
        <w:t>of</w:t>
      </w:r>
      <w:r>
        <w:rPr>
          <w:spacing w:val="-2"/>
        </w:rPr>
        <w:t xml:space="preserve"> </w:t>
      </w:r>
      <w:r>
        <w:t>the</w:t>
      </w:r>
      <w:r>
        <w:rPr>
          <w:spacing w:val="-1"/>
        </w:rPr>
        <w:t xml:space="preserve"> </w:t>
      </w:r>
      <w:r>
        <w:t>question</w:t>
      </w:r>
      <w:r>
        <w:rPr>
          <w:spacing w:val="-3"/>
        </w:rPr>
        <w:t xml:space="preserve"> </w:t>
      </w:r>
      <w:r>
        <w:t>you</w:t>
      </w:r>
      <w:r>
        <w:rPr>
          <w:spacing w:val="-1"/>
        </w:rPr>
        <w:t xml:space="preserve"> </w:t>
      </w:r>
      <w:r>
        <w:t>are</w:t>
      </w:r>
      <w:r>
        <w:rPr>
          <w:spacing w:val="-3"/>
        </w:rPr>
        <w:t xml:space="preserve"> </w:t>
      </w:r>
      <w:r>
        <w:t>asking.</w:t>
      </w:r>
      <w:r>
        <w:rPr>
          <w:spacing w:val="-2"/>
        </w:rPr>
        <w:t xml:space="preserve"> </w:t>
      </w:r>
      <w:r>
        <w:t>This</w:t>
      </w:r>
      <w:r>
        <w:rPr>
          <w:spacing w:val="-3"/>
        </w:rPr>
        <w:t xml:space="preserve"> </w:t>
      </w:r>
      <w:r>
        <w:t>is</w:t>
      </w:r>
      <w:r>
        <w:rPr>
          <w:spacing w:val="-3"/>
        </w:rPr>
        <w:t xml:space="preserve"> </w:t>
      </w:r>
      <w:r>
        <w:t>called</w:t>
      </w:r>
      <w:r>
        <w:rPr>
          <w:spacing w:val="-3"/>
        </w:rPr>
        <w:t xml:space="preserve"> </w:t>
      </w:r>
      <w:r>
        <w:t>a</w:t>
      </w:r>
      <w:r>
        <w:rPr>
          <w:spacing w:val="-1"/>
        </w:rPr>
        <w:t xml:space="preserve"> </w:t>
      </w:r>
      <w:r>
        <w:t>“double-barreled</w:t>
      </w:r>
      <w:r>
        <w:rPr>
          <w:spacing w:val="-2"/>
        </w:rPr>
        <w:t xml:space="preserve"> </w:t>
      </w:r>
      <w:r>
        <w:t>question”</w:t>
      </w:r>
      <w:r>
        <w:rPr>
          <w:spacing w:val="-3"/>
        </w:rPr>
        <w:t xml:space="preserve"> </w:t>
      </w:r>
      <w:r>
        <w:t>in</w:t>
      </w:r>
      <w:r>
        <w:rPr>
          <w:spacing w:val="-3"/>
        </w:rPr>
        <w:t xml:space="preserve"> </w:t>
      </w:r>
      <w:r>
        <w:t>journal- ism. See how the following poor question was revised to be more effective:</w:t>
      </w:r>
    </w:p>
    <w:p w14:paraId="72F72861" w14:textId="77777777" w:rsidR="00000000" w:rsidRDefault="00000000">
      <w:pPr>
        <w:pStyle w:val="BodyText"/>
        <w:kinsoku w:val="0"/>
        <w:overflowPunct w:val="0"/>
        <w:spacing w:before="201"/>
        <w:ind w:left="839" w:right="151"/>
      </w:pPr>
      <w:r>
        <w:rPr>
          <w:i/>
          <w:iCs/>
        </w:rPr>
        <w:t>Poor</w:t>
      </w:r>
      <w:r>
        <w:rPr>
          <w:i/>
          <w:iCs/>
          <w:spacing w:val="-3"/>
        </w:rPr>
        <w:t xml:space="preserve"> </w:t>
      </w:r>
      <w:r>
        <w:rPr>
          <w:i/>
          <w:iCs/>
        </w:rPr>
        <w:t>question:</w:t>
      </w:r>
      <w:r>
        <w:rPr>
          <w:i/>
          <w:iCs/>
          <w:spacing w:val="-4"/>
        </w:rPr>
        <w:t xml:space="preserve"> </w:t>
      </w:r>
      <w:r>
        <w:t>What</w:t>
      </w:r>
      <w:r>
        <w:rPr>
          <w:spacing w:val="-2"/>
        </w:rPr>
        <w:t xml:space="preserve"> </w:t>
      </w:r>
      <w:r>
        <w:t>kinds</w:t>
      </w:r>
      <w:r>
        <w:rPr>
          <w:spacing w:val="-3"/>
        </w:rPr>
        <w:t xml:space="preserve"> </w:t>
      </w:r>
      <w:r>
        <w:t>of</w:t>
      </w:r>
      <w:r>
        <w:rPr>
          <w:spacing w:val="-3"/>
        </w:rPr>
        <w:t xml:space="preserve"> </w:t>
      </w:r>
      <w:r>
        <w:t>problems</w:t>
      </w:r>
      <w:r>
        <w:rPr>
          <w:spacing w:val="-1"/>
        </w:rPr>
        <w:t xml:space="preserve"> </w:t>
      </w:r>
      <w:r>
        <w:t>are</w:t>
      </w:r>
      <w:r>
        <w:rPr>
          <w:spacing w:val="-3"/>
        </w:rPr>
        <w:t xml:space="preserve"> </w:t>
      </w:r>
      <w:r>
        <w:t>being</w:t>
      </w:r>
      <w:r>
        <w:rPr>
          <w:spacing w:val="-3"/>
        </w:rPr>
        <w:t xml:space="preserve"> </w:t>
      </w:r>
      <w:r>
        <w:t>faced</w:t>
      </w:r>
      <w:r>
        <w:rPr>
          <w:spacing w:val="-3"/>
        </w:rPr>
        <w:t xml:space="preserve"> </w:t>
      </w:r>
      <w:r>
        <w:t>in</w:t>
      </w:r>
      <w:r>
        <w:rPr>
          <w:spacing w:val="-2"/>
        </w:rPr>
        <w:t xml:space="preserve"> </w:t>
      </w:r>
      <w:r>
        <w:t>the</w:t>
      </w:r>
      <w:r>
        <w:rPr>
          <w:spacing w:val="-3"/>
        </w:rPr>
        <w:t xml:space="preserve"> </w:t>
      </w:r>
      <w:r>
        <w:t>field</w:t>
      </w:r>
      <w:r>
        <w:rPr>
          <w:spacing w:val="-3"/>
        </w:rPr>
        <w:t xml:space="preserve"> </w:t>
      </w:r>
      <w:r>
        <w:t>today</w:t>
      </w:r>
      <w:r>
        <w:rPr>
          <w:spacing w:val="-3"/>
        </w:rPr>
        <w:t xml:space="preserve"> </w:t>
      </w:r>
      <w:r>
        <w:t>and</w:t>
      </w:r>
      <w:r>
        <w:rPr>
          <w:spacing w:val="-2"/>
        </w:rPr>
        <w:t xml:space="preserve"> </w:t>
      </w:r>
      <w:r>
        <w:t>where</w:t>
      </w:r>
      <w:r>
        <w:rPr>
          <w:spacing w:val="-3"/>
        </w:rPr>
        <w:t xml:space="preserve"> </w:t>
      </w:r>
      <w:r>
        <w:t>do</w:t>
      </w:r>
      <w:r>
        <w:rPr>
          <w:spacing w:val="-1"/>
        </w:rPr>
        <w:t xml:space="preserve"> </w:t>
      </w:r>
      <w:r>
        <w:t>you</w:t>
      </w:r>
      <w:r>
        <w:rPr>
          <w:spacing w:val="-3"/>
        </w:rPr>
        <w:t xml:space="preserve"> </w:t>
      </w:r>
      <w:r>
        <w:t>see the search for solutions to these problems going?</w:t>
      </w:r>
    </w:p>
    <w:p w14:paraId="0ED5151E" w14:textId="77777777" w:rsidR="00000000" w:rsidRDefault="00000000">
      <w:pPr>
        <w:pStyle w:val="BodyText"/>
        <w:kinsoku w:val="0"/>
        <w:overflowPunct w:val="0"/>
        <w:spacing w:before="120"/>
        <w:ind w:left="839"/>
        <w:rPr>
          <w:spacing w:val="-2"/>
        </w:rPr>
      </w:pPr>
      <w:r>
        <w:rPr>
          <w:i/>
          <w:iCs/>
        </w:rPr>
        <w:t>Revised</w:t>
      </w:r>
      <w:r>
        <w:rPr>
          <w:i/>
          <w:iCs/>
          <w:spacing w:val="-6"/>
        </w:rPr>
        <w:t xml:space="preserve"> </w:t>
      </w:r>
      <w:r>
        <w:rPr>
          <w:i/>
          <w:iCs/>
        </w:rPr>
        <w:t>question</w:t>
      </w:r>
      <w:r>
        <w:rPr>
          <w:i/>
          <w:iCs/>
          <w:spacing w:val="-7"/>
        </w:rPr>
        <w:t xml:space="preserve"> </w:t>
      </w:r>
      <w:r>
        <w:rPr>
          <w:i/>
          <w:iCs/>
        </w:rPr>
        <w:t>#1:</w:t>
      </w:r>
      <w:r>
        <w:rPr>
          <w:i/>
          <w:iCs/>
          <w:spacing w:val="-6"/>
        </w:rPr>
        <w:t xml:space="preserve"> </w:t>
      </w:r>
      <w:r>
        <w:t>What</w:t>
      </w:r>
      <w:r>
        <w:rPr>
          <w:spacing w:val="-5"/>
        </w:rPr>
        <w:t xml:space="preserve"> </w:t>
      </w:r>
      <w:r>
        <w:t>kinds</w:t>
      </w:r>
      <w:r>
        <w:rPr>
          <w:spacing w:val="-7"/>
        </w:rPr>
        <w:t xml:space="preserve"> </w:t>
      </w:r>
      <w:r>
        <w:t>of</w:t>
      </w:r>
      <w:r>
        <w:rPr>
          <w:spacing w:val="-6"/>
        </w:rPr>
        <w:t xml:space="preserve"> </w:t>
      </w:r>
      <w:r>
        <w:t>problems</w:t>
      </w:r>
      <w:r>
        <w:rPr>
          <w:spacing w:val="-7"/>
        </w:rPr>
        <w:t xml:space="preserve"> </w:t>
      </w:r>
      <w:r>
        <w:t>are</w:t>
      </w:r>
      <w:r>
        <w:rPr>
          <w:spacing w:val="-6"/>
        </w:rPr>
        <w:t xml:space="preserve"> </w:t>
      </w:r>
      <w:r>
        <w:t>being</w:t>
      </w:r>
      <w:r>
        <w:rPr>
          <w:spacing w:val="-6"/>
        </w:rPr>
        <w:t xml:space="preserve"> </w:t>
      </w:r>
      <w:r>
        <w:t>faced</w:t>
      </w:r>
      <w:r>
        <w:rPr>
          <w:spacing w:val="-7"/>
        </w:rPr>
        <w:t xml:space="preserve"> </w:t>
      </w:r>
      <w:r>
        <w:t>in</w:t>
      </w:r>
      <w:r>
        <w:rPr>
          <w:spacing w:val="-6"/>
        </w:rPr>
        <w:t xml:space="preserve"> </w:t>
      </w:r>
      <w:r>
        <w:t>the</w:t>
      </w:r>
      <w:r>
        <w:rPr>
          <w:spacing w:val="-6"/>
        </w:rPr>
        <w:t xml:space="preserve"> </w:t>
      </w:r>
      <w:r>
        <w:t>field</w:t>
      </w:r>
      <w:r>
        <w:rPr>
          <w:spacing w:val="-6"/>
        </w:rPr>
        <w:t xml:space="preserve"> </w:t>
      </w:r>
      <w:r>
        <w:rPr>
          <w:spacing w:val="-2"/>
        </w:rPr>
        <w:t>today?</w:t>
      </w:r>
    </w:p>
    <w:p w14:paraId="1F97C763" w14:textId="77777777" w:rsidR="00000000" w:rsidRDefault="00000000">
      <w:pPr>
        <w:pStyle w:val="BodyText"/>
        <w:kinsoku w:val="0"/>
        <w:overflowPunct w:val="0"/>
        <w:spacing w:before="120"/>
        <w:ind w:left="839"/>
        <w:rPr>
          <w:spacing w:val="-2"/>
        </w:rPr>
      </w:pPr>
      <w:r>
        <w:rPr>
          <w:i/>
          <w:iCs/>
        </w:rPr>
        <w:t>Revised</w:t>
      </w:r>
      <w:r>
        <w:rPr>
          <w:i/>
          <w:iCs/>
          <w:spacing w:val="-7"/>
        </w:rPr>
        <w:t xml:space="preserve"> </w:t>
      </w:r>
      <w:r>
        <w:rPr>
          <w:i/>
          <w:iCs/>
        </w:rPr>
        <w:t>question</w:t>
      </w:r>
      <w:r>
        <w:rPr>
          <w:i/>
          <w:iCs/>
          <w:spacing w:val="-7"/>
        </w:rPr>
        <w:t xml:space="preserve"> </w:t>
      </w:r>
      <w:r>
        <w:rPr>
          <w:i/>
          <w:iCs/>
        </w:rPr>
        <w:t>#2:</w:t>
      </w:r>
      <w:r>
        <w:rPr>
          <w:i/>
          <w:iCs/>
          <w:spacing w:val="-6"/>
        </w:rPr>
        <w:t xml:space="preserve"> </w:t>
      </w:r>
      <w:r>
        <w:t>Where</w:t>
      </w:r>
      <w:r>
        <w:rPr>
          <w:spacing w:val="-8"/>
        </w:rPr>
        <w:t xml:space="preserve"> </w:t>
      </w:r>
      <w:r>
        <w:t>do</w:t>
      </w:r>
      <w:r>
        <w:rPr>
          <w:spacing w:val="-6"/>
        </w:rPr>
        <w:t xml:space="preserve"> </w:t>
      </w:r>
      <w:r>
        <w:t>you</w:t>
      </w:r>
      <w:r>
        <w:rPr>
          <w:spacing w:val="-6"/>
        </w:rPr>
        <w:t xml:space="preserve"> </w:t>
      </w:r>
      <w:r>
        <w:t>see</w:t>
      </w:r>
      <w:r>
        <w:rPr>
          <w:spacing w:val="-7"/>
        </w:rPr>
        <w:t xml:space="preserve"> </w:t>
      </w:r>
      <w:r>
        <w:t>the</w:t>
      </w:r>
      <w:r>
        <w:rPr>
          <w:spacing w:val="-7"/>
        </w:rPr>
        <w:t xml:space="preserve"> </w:t>
      </w:r>
      <w:r>
        <w:t>search</w:t>
      </w:r>
      <w:r>
        <w:rPr>
          <w:spacing w:val="-7"/>
        </w:rPr>
        <w:t xml:space="preserve"> </w:t>
      </w:r>
      <w:r>
        <w:t>for</w:t>
      </w:r>
      <w:r>
        <w:rPr>
          <w:spacing w:val="-7"/>
        </w:rPr>
        <w:t xml:space="preserve"> </w:t>
      </w:r>
      <w:r>
        <w:t>solutions</w:t>
      </w:r>
      <w:r>
        <w:rPr>
          <w:spacing w:val="-7"/>
        </w:rPr>
        <w:t xml:space="preserve"> </w:t>
      </w:r>
      <w:r>
        <w:t>to</w:t>
      </w:r>
      <w:r>
        <w:rPr>
          <w:spacing w:val="-6"/>
        </w:rPr>
        <w:t xml:space="preserve"> </w:t>
      </w:r>
      <w:r>
        <w:t>these</w:t>
      </w:r>
      <w:r>
        <w:rPr>
          <w:spacing w:val="-6"/>
        </w:rPr>
        <w:t xml:space="preserve"> </w:t>
      </w:r>
      <w:r>
        <w:t>problems</w:t>
      </w:r>
      <w:r>
        <w:rPr>
          <w:spacing w:val="-7"/>
        </w:rPr>
        <w:t xml:space="preserve"> </w:t>
      </w:r>
      <w:r>
        <w:rPr>
          <w:spacing w:val="-2"/>
        </w:rPr>
        <w:t>going?</w:t>
      </w:r>
    </w:p>
    <w:p w14:paraId="1CC8F03E" w14:textId="77777777" w:rsidR="00000000" w:rsidRDefault="00000000">
      <w:pPr>
        <w:pStyle w:val="BodyText"/>
        <w:kinsoku w:val="0"/>
        <w:overflowPunct w:val="0"/>
        <w:spacing w:before="240"/>
        <w:rPr>
          <w:i/>
          <w:iCs/>
          <w:spacing w:val="-2"/>
        </w:rPr>
      </w:pPr>
      <w:r>
        <w:rPr>
          <w:i/>
          <w:iCs/>
        </w:rPr>
        <w:t>Avoid</w:t>
      </w:r>
      <w:r>
        <w:rPr>
          <w:i/>
          <w:iCs/>
          <w:spacing w:val="-10"/>
        </w:rPr>
        <w:t xml:space="preserve"> </w:t>
      </w:r>
      <w:r>
        <w:rPr>
          <w:i/>
          <w:iCs/>
        </w:rPr>
        <w:t>leading</w:t>
      </w:r>
      <w:r>
        <w:rPr>
          <w:i/>
          <w:iCs/>
          <w:spacing w:val="-9"/>
        </w:rPr>
        <w:t xml:space="preserve"> </w:t>
      </w:r>
      <w:r>
        <w:rPr>
          <w:i/>
          <w:iCs/>
          <w:spacing w:val="-2"/>
        </w:rPr>
        <w:t>questions</w:t>
      </w:r>
    </w:p>
    <w:p w14:paraId="63B534BE" w14:textId="77777777" w:rsidR="00000000" w:rsidRDefault="00000000">
      <w:pPr>
        <w:pStyle w:val="BodyText"/>
        <w:kinsoku w:val="0"/>
        <w:overflowPunct w:val="0"/>
        <w:spacing w:before="160"/>
        <w:ind w:left="119"/>
      </w:pPr>
      <w:r>
        <w:t>A</w:t>
      </w:r>
      <w:r>
        <w:rPr>
          <w:spacing w:val="-3"/>
        </w:rPr>
        <w:t xml:space="preserve"> </w:t>
      </w:r>
      <w:r>
        <w:t>leading</w:t>
      </w:r>
      <w:r>
        <w:rPr>
          <w:spacing w:val="-3"/>
        </w:rPr>
        <w:t xml:space="preserve"> </w:t>
      </w:r>
      <w:r>
        <w:t>question</w:t>
      </w:r>
      <w:r>
        <w:rPr>
          <w:spacing w:val="-3"/>
        </w:rPr>
        <w:t xml:space="preserve"> </w:t>
      </w:r>
      <w:r>
        <w:t>is</w:t>
      </w:r>
      <w:r>
        <w:rPr>
          <w:spacing w:val="-3"/>
        </w:rPr>
        <w:t xml:space="preserve"> </w:t>
      </w:r>
      <w:r>
        <w:t>one</w:t>
      </w:r>
      <w:r>
        <w:rPr>
          <w:spacing w:val="-2"/>
        </w:rPr>
        <w:t xml:space="preserve"> </w:t>
      </w:r>
      <w:r>
        <w:t>where</w:t>
      </w:r>
      <w:r>
        <w:rPr>
          <w:spacing w:val="-3"/>
        </w:rPr>
        <w:t xml:space="preserve"> </w:t>
      </w:r>
      <w:r>
        <w:t>you</w:t>
      </w:r>
      <w:r>
        <w:rPr>
          <w:spacing w:val="-2"/>
        </w:rPr>
        <w:t xml:space="preserve"> </w:t>
      </w:r>
      <w:r>
        <w:t>prompt</w:t>
      </w:r>
      <w:r>
        <w:rPr>
          <w:spacing w:val="-2"/>
        </w:rPr>
        <w:t xml:space="preserve"> </w:t>
      </w:r>
      <w:r>
        <w:t>the</w:t>
      </w:r>
      <w:r>
        <w:rPr>
          <w:spacing w:val="-3"/>
        </w:rPr>
        <w:t xml:space="preserve"> </w:t>
      </w:r>
      <w:r>
        <w:t>participant</w:t>
      </w:r>
      <w:r>
        <w:rPr>
          <w:spacing w:val="-2"/>
        </w:rPr>
        <w:t xml:space="preserve"> </w:t>
      </w:r>
      <w:r>
        <w:t>to</w:t>
      </w:r>
      <w:r>
        <w:rPr>
          <w:spacing w:val="-2"/>
        </w:rPr>
        <w:t xml:space="preserve"> </w:t>
      </w:r>
      <w:r>
        <w:t>respond</w:t>
      </w:r>
      <w:r>
        <w:rPr>
          <w:spacing w:val="-3"/>
        </w:rPr>
        <w:t xml:space="preserve"> </w:t>
      </w:r>
      <w:r>
        <w:t>in</w:t>
      </w:r>
      <w:r>
        <w:rPr>
          <w:spacing w:val="-2"/>
        </w:rPr>
        <w:t xml:space="preserve"> </w:t>
      </w:r>
      <w:r>
        <w:t>a</w:t>
      </w:r>
      <w:r>
        <w:rPr>
          <w:spacing w:val="-3"/>
        </w:rPr>
        <w:t xml:space="preserve"> </w:t>
      </w:r>
      <w:r>
        <w:t>particular</w:t>
      </w:r>
      <w:r>
        <w:rPr>
          <w:spacing w:val="-2"/>
        </w:rPr>
        <w:t xml:space="preserve"> </w:t>
      </w:r>
      <w:r>
        <w:t>way,</w:t>
      </w:r>
      <w:r>
        <w:rPr>
          <w:spacing w:val="-1"/>
        </w:rPr>
        <w:t xml:space="preserve"> </w:t>
      </w:r>
      <w:r>
        <w:t>which</w:t>
      </w:r>
      <w:r>
        <w:rPr>
          <w:spacing w:val="-2"/>
        </w:rPr>
        <w:t xml:space="preserve"> </w:t>
      </w:r>
      <w:r>
        <w:t>can create bias in the answers given:</w:t>
      </w:r>
    </w:p>
    <w:p w14:paraId="39B53C09" w14:textId="77777777" w:rsidR="00000000" w:rsidRDefault="00000000">
      <w:pPr>
        <w:pStyle w:val="BodyText"/>
        <w:kinsoku w:val="0"/>
        <w:overflowPunct w:val="0"/>
        <w:ind w:left="839"/>
        <w:rPr>
          <w:spacing w:val="-2"/>
        </w:rPr>
      </w:pPr>
      <w:r>
        <w:rPr>
          <w:i/>
          <w:iCs/>
        </w:rPr>
        <w:t>Leading</w:t>
      </w:r>
      <w:r>
        <w:rPr>
          <w:i/>
          <w:iCs/>
          <w:spacing w:val="-8"/>
        </w:rPr>
        <w:t xml:space="preserve"> </w:t>
      </w:r>
      <w:r>
        <w:rPr>
          <w:i/>
          <w:iCs/>
        </w:rPr>
        <w:t>question:</w:t>
      </w:r>
      <w:r>
        <w:rPr>
          <w:i/>
          <w:iCs/>
          <w:spacing w:val="-6"/>
        </w:rPr>
        <w:t xml:space="preserve"> </w:t>
      </w:r>
      <w:r>
        <w:t>The</w:t>
      </w:r>
      <w:r>
        <w:rPr>
          <w:spacing w:val="-7"/>
        </w:rPr>
        <w:t xml:space="preserve"> </w:t>
      </w:r>
      <w:r>
        <w:t>economy</w:t>
      </w:r>
      <w:r>
        <w:rPr>
          <w:spacing w:val="-7"/>
        </w:rPr>
        <w:t xml:space="preserve"> </w:t>
      </w:r>
      <w:r>
        <w:t>is</w:t>
      </w:r>
      <w:r>
        <w:rPr>
          <w:spacing w:val="-5"/>
        </w:rPr>
        <w:t xml:space="preserve"> </w:t>
      </w:r>
      <w:r>
        <w:t>clearly</w:t>
      </w:r>
      <w:r>
        <w:rPr>
          <w:spacing w:val="-8"/>
        </w:rPr>
        <w:t xml:space="preserve"> </w:t>
      </w:r>
      <w:r>
        <w:t>in</w:t>
      </w:r>
      <w:r>
        <w:rPr>
          <w:spacing w:val="-7"/>
        </w:rPr>
        <w:t xml:space="preserve"> </w:t>
      </w:r>
      <w:r>
        <w:t>a</w:t>
      </w:r>
      <w:r>
        <w:rPr>
          <w:spacing w:val="-5"/>
        </w:rPr>
        <w:t xml:space="preserve"> </w:t>
      </w:r>
      <w:r>
        <w:t>crisis,</w:t>
      </w:r>
      <w:r>
        <w:rPr>
          <w:spacing w:val="-6"/>
        </w:rPr>
        <w:t xml:space="preserve"> </w:t>
      </w:r>
      <w:r>
        <w:t>wouldn’t</w:t>
      </w:r>
      <w:r>
        <w:rPr>
          <w:spacing w:val="-7"/>
        </w:rPr>
        <w:t xml:space="preserve"> </w:t>
      </w:r>
      <w:r>
        <w:t>you</w:t>
      </w:r>
      <w:r>
        <w:rPr>
          <w:spacing w:val="-7"/>
        </w:rPr>
        <w:t xml:space="preserve"> </w:t>
      </w:r>
      <w:r>
        <w:rPr>
          <w:spacing w:val="-2"/>
        </w:rPr>
        <w:t>agree?</w:t>
      </w:r>
    </w:p>
    <w:p w14:paraId="78CCE508" w14:textId="77777777" w:rsidR="00000000" w:rsidRDefault="00000000">
      <w:pPr>
        <w:pStyle w:val="BodyText"/>
        <w:kinsoku w:val="0"/>
        <w:overflowPunct w:val="0"/>
        <w:spacing w:before="119"/>
        <w:ind w:left="839"/>
        <w:rPr>
          <w:spacing w:val="-4"/>
        </w:rPr>
      </w:pPr>
      <w:r>
        <w:rPr>
          <w:i/>
          <w:iCs/>
        </w:rPr>
        <w:t>Revised</w:t>
      </w:r>
      <w:r>
        <w:rPr>
          <w:i/>
          <w:iCs/>
          <w:spacing w:val="-6"/>
        </w:rPr>
        <w:t xml:space="preserve"> </w:t>
      </w:r>
      <w:r>
        <w:rPr>
          <w:i/>
          <w:iCs/>
        </w:rPr>
        <w:t>question:</w:t>
      </w:r>
      <w:r>
        <w:rPr>
          <w:i/>
          <w:iCs/>
          <w:spacing w:val="-6"/>
        </w:rPr>
        <w:t xml:space="preserve"> </w:t>
      </w:r>
      <w:r>
        <w:t>Do</w:t>
      </w:r>
      <w:r>
        <w:rPr>
          <w:spacing w:val="-6"/>
        </w:rPr>
        <w:t xml:space="preserve"> </w:t>
      </w:r>
      <w:r>
        <w:t>you</w:t>
      </w:r>
      <w:r>
        <w:rPr>
          <w:spacing w:val="-5"/>
        </w:rPr>
        <w:t xml:space="preserve"> </w:t>
      </w:r>
      <w:r>
        <w:t>believe</w:t>
      </w:r>
      <w:r>
        <w:rPr>
          <w:spacing w:val="-7"/>
        </w:rPr>
        <w:t xml:space="preserve"> </w:t>
      </w:r>
      <w:r>
        <w:t>the</w:t>
      </w:r>
      <w:r>
        <w:rPr>
          <w:spacing w:val="-5"/>
        </w:rPr>
        <w:t xml:space="preserve"> </w:t>
      </w:r>
      <w:r>
        <w:t>economy</w:t>
      </w:r>
      <w:r>
        <w:rPr>
          <w:spacing w:val="-7"/>
        </w:rPr>
        <w:t xml:space="preserve"> </w:t>
      </w:r>
      <w:r>
        <w:t>is</w:t>
      </w:r>
      <w:r>
        <w:rPr>
          <w:spacing w:val="-6"/>
        </w:rPr>
        <w:t xml:space="preserve"> </w:t>
      </w:r>
      <w:r>
        <w:t>currently</w:t>
      </w:r>
      <w:r>
        <w:rPr>
          <w:spacing w:val="-6"/>
        </w:rPr>
        <w:t xml:space="preserve"> </w:t>
      </w:r>
      <w:r>
        <w:t>in</w:t>
      </w:r>
      <w:r>
        <w:rPr>
          <w:spacing w:val="-6"/>
        </w:rPr>
        <w:t xml:space="preserve"> </w:t>
      </w:r>
      <w:r>
        <w:t>a</w:t>
      </w:r>
      <w:r>
        <w:rPr>
          <w:spacing w:val="-5"/>
        </w:rPr>
        <w:t xml:space="preserve"> </w:t>
      </w:r>
      <w:r>
        <w:t>crisis?</w:t>
      </w:r>
      <w:r>
        <w:rPr>
          <w:spacing w:val="-6"/>
        </w:rPr>
        <w:t xml:space="preserve"> </w:t>
      </w:r>
      <w:r>
        <w:t>Why</w:t>
      </w:r>
      <w:r>
        <w:rPr>
          <w:spacing w:val="-7"/>
        </w:rPr>
        <w:t xml:space="preserve"> </w:t>
      </w:r>
      <w:r>
        <w:t>or</w:t>
      </w:r>
      <w:r>
        <w:rPr>
          <w:spacing w:val="-6"/>
        </w:rPr>
        <w:t xml:space="preserve"> </w:t>
      </w:r>
      <w:r>
        <w:t>why</w:t>
      </w:r>
      <w:r>
        <w:rPr>
          <w:spacing w:val="-6"/>
        </w:rPr>
        <w:t xml:space="preserve"> </w:t>
      </w:r>
      <w:r>
        <w:rPr>
          <w:spacing w:val="-4"/>
        </w:rPr>
        <w:t>not?</w:t>
      </w:r>
    </w:p>
    <w:p w14:paraId="677B53D9" w14:textId="77777777" w:rsidR="00000000" w:rsidRDefault="00000000">
      <w:pPr>
        <w:pStyle w:val="BodyText"/>
        <w:kinsoku w:val="0"/>
        <w:overflowPunct w:val="0"/>
        <w:spacing w:before="201"/>
        <w:ind w:right="146"/>
      </w:pPr>
      <w:r>
        <w:t>When asking questions in person or through virtual meeting software, be aware of your body language and</w:t>
      </w:r>
      <w:r>
        <w:rPr>
          <w:spacing w:val="-3"/>
        </w:rPr>
        <w:t xml:space="preserve"> </w:t>
      </w:r>
      <w:r>
        <w:t>facial</w:t>
      </w:r>
      <w:r>
        <w:rPr>
          <w:spacing w:val="-2"/>
        </w:rPr>
        <w:t xml:space="preserve"> </w:t>
      </w:r>
      <w:r>
        <w:t>expressions.</w:t>
      </w:r>
      <w:r>
        <w:rPr>
          <w:spacing w:val="-3"/>
        </w:rPr>
        <w:t xml:space="preserve"> </w:t>
      </w:r>
      <w:r>
        <w:t>Maintaining</w:t>
      </w:r>
      <w:r>
        <w:rPr>
          <w:spacing w:val="-2"/>
        </w:rPr>
        <w:t xml:space="preserve"> </w:t>
      </w:r>
      <w:r>
        <w:t>a</w:t>
      </w:r>
      <w:r>
        <w:rPr>
          <w:spacing w:val="-3"/>
        </w:rPr>
        <w:t xml:space="preserve"> </w:t>
      </w:r>
      <w:r>
        <w:t>sort</w:t>
      </w:r>
      <w:r>
        <w:rPr>
          <w:spacing w:val="-3"/>
        </w:rPr>
        <w:t xml:space="preserve"> </w:t>
      </w:r>
      <w:r>
        <w:t>of</w:t>
      </w:r>
      <w:r>
        <w:rPr>
          <w:spacing w:val="-3"/>
        </w:rPr>
        <w:t xml:space="preserve"> </w:t>
      </w:r>
      <w:r>
        <w:t>visible</w:t>
      </w:r>
      <w:r>
        <w:rPr>
          <w:spacing w:val="-2"/>
        </w:rPr>
        <w:t xml:space="preserve"> </w:t>
      </w:r>
      <w:r>
        <w:t>neutrality</w:t>
      </w:r>
      <w:r>
        <w:rPr>
          <w:spacing w:val="-3"/>
        </w:rPr>
        <w:t xml:space="preserve"> </w:t>
      </w:r>
      <w:r>
        <w:t>will</w:t>
      </w:r>
      <w:r>
        <w:rPr>
          <w:spacing w:val="-3"/>
        </w:rPr>
        <w:t xml:space="preserve"> </w:t>
      </w:r>
      <w:r>
        <w:t>help</w:t>
      </w:r>
      <w:r>
        <w:rPr>
          <w:spacing w:val="-2"/>
        </w:rPr>
        <w:t xml:space="preserve"> </w:t>
      </w:r>
      <w:r>
        <w:t>you</w:t>
      </w:r>
      <w:r>
        <w:rPr>
          <w:spacing w:val="-3"/>
        </w:rPr>
        <w:t xml:space="preserve"> </w:t>
      </w:r>
      <w:r>
        <w:t>avoid</w:t>
      </w:r>
      <w:r>
        <w:rPr>
          <w:spacing w:val="-3"/>
        </w:rPr>
        <w:t xml:space="preserve"> </w:t>
      </w:r>
      <w:r>
        <w:t>a</w:t>
      </w:r>
      <w:r>
        <w:rPr>
          <w:spacing w:val="-3"/>
        </w:rPr>
        <w:t xml:space="preserve"> </w:t>
      </w:r>
      <w:r>
        <w:t>type</w:t>
      </w:r>
      <w:r>
        <w:rPr>
          <w:spacing w:val="-3"/>
        </w:rPr>
        <w:t xml:space="preserve"> </w:t>
      </w:r>
      <w:r>
        <w:t>of</w:t>
      </w:r>
      <w:r>
        <w:rPr>
          <w:spacing w:val="-2"/>
        </w:rPr>
        <w:t xml:space="preserve"> </w:t>
      </w:r>
      <w:r>
        <w:t>response</w:t>
      </w:r>
      <w:r>
        <w:rPr>
          <w:spacing w:val="-3"/>
        </w:rPr>
        <w:t xml:space="preserve"> </w:t>
      </w:r>
      <w:r>
        <w:t>bias, where respondents adjust what they say based on perceived approval or disapproval from the interviewer or others.</w:t>
      </w:r>
    </w:p>
    <w:p w14:paraId="014C93E9" w14:textId="77777777" w:rsidR="00000000" w:rsidRDefault="00000000">
      <w:pPr>
        <w:pStyle w:val="BodyText"/>
        <w:kinsoku w:val="0"/>
        <w:overflowPunct w:val="0"/>
        <w:rPr>
          <w:i/>
          <w:iCs/>
          <w:spacing w:val="-2"/>
        </w:rPr>
      </w:pPr>
      <w:r>
        <w:rPr>
          <w:i/>
          <w:iCs/>
        </w:rPr>
        <w:t>Understand</w:t>
      </w:r>
      <w:r>
        <w:rPr>
          <w:i/>
          <w:iCs/>
          <w:spacing w:val="-7"/>
        </w:rPr>
        <w:t xml:space="preserve"> </w:t>
      </w:r>
      <w:r>
        <w:rPr>
          <w:i/>
          <w:iCs/>
        </w:rPr>
        <w:t>when</w:t>
      </w:r>
      <w:r>
        <w:rPr>
          <w:i/>
          <w:iCs/>
          <w:spacing w:val="-7"/>
        </w:rPr>
        <w:t xml:space="preserve"> </w:t>
      </w:r>
      <w:r>
        <w:rPr>
          <w:i/>
          <w:iCs/>
        </w:rPr>
        <w:t>to</w:t>
      </w:r>
      <w:r>
        <w:rPr>
          <w:i/>
          <w:iCs/>
          <w:spacing w:val="-7"/>
        </w:rPr>
        <w:t xml:space="preserve"> </w:t>
      </w:r>
      <w:r>
        <w:rPr>
          <w:i/>
          <w:iCs/>
        </w:rPr>
        <w:t>use</w:t>
      </w:r>
      <w:r>
        <w:rPr>
          <w:i/>
          <w:iCs/>
          <w:spacing w:val="-7"/>
        </w:rPr>
        <w:t xml:space="preserve"> </w:t>
      </w:r>
      <w:r>
        <w:rPr>
          <w:i/>
          <w:iCs/>
        </w:rPr>
        <w:t>open</w:t>
      </w:r>
      <w:r>
        <w:rPr>
          <w:i/>
          <w:iCs/>
          <w:spacing w:val="-7"/>
        </w:rPr>
        <w:t xml:space="preserve"> </w:t>
      </w:r>
      <w:r>
        <w:rPr>
          <w:i/>
          <w:iCs/>
        </w:rPr>
        <w:t>and</w:t>
      </w:r>
      <w:r>
        <w:rPr>
          <w:i/>
          <w:iCs/>
          <w:spacing w:val="-6"/>
        </w:rPr>
        <w:t xml:space="preserve"> </w:t>
      </w:r>
      <w:r>
        <w:rPr>
          <w:i/>
          <w:iCs/>
        </w:rPr>
        <w:t>closed</w:t>
      </w:r>
      <w:r>
        <w:rPr>
          <w:i/>
          <w:iCs/>
          <w:spacing w:val="-7"/>
        </w:rPr>
        <w:t xml:space="preserve"> </w:t>
      </w:r>
      <w:r>
        <w:rPr>
          <w:i/>
          <w:iCs/>
          <w:spacing w:val="-2"/>
        </w:rPr>
        <w:t>questions</w:t>
      </w:r>
    </w:p>
    <w:p w14:paraId="71D31095" w14:textId="77777777" w:rsidR="00000000" w:rsidRDefault="00000000">
      <w:pPr>
        <w:pStyle w:val="BodyText"/>
        <w:kinsoku w:val="0"/>
        <w:overflowPunct w:val="0"/>
        <w:spacing w:before="160"/>
        <w:ind w:right="202"/>
      </w:pPr>
      <w:r>
        <w:t>Closed questions, or questions that have yes/no or other limited responses, should be used in surveys. However, avoid these kinds of questions in interviews because they discourage the interviewee from going into depth. The question sample above, “Do you believe the economy currently is in a crisis?” could</w:t>
      </w:r>
      <w:r>
        <w:rPr>
          <w:spacing w:val="-1"/>
        </w:rPr>
        <w:t xml:space="preserve"> </w:t>
      </w:r>
      <w:r>
        <w:t>be</w:t>
      </w:r>
      <w:r>
        <w:rPr>
          <w:spacing w:val="-2"/>
        </w:rPr>
        <w:t xml:space="preserve"> </w:t>
      </w:r>
      <w:r>
        <w:t>answered</w:t>
      </w:r>
      <w:r>
        <w:rPr>
          <w:spacing w:val="-2"/>
        </w:rPr>
        <w:t xml:space="preserve"> </w:t>
      </w:r>
      <w:r>
        <w:t>with</w:t>
      </w:r>
      <w:r>
        <w:rPr>
          <w:spacing w:val="-2"/>
        </w:rPr>
        <w:t xml:space="preserve"> </w:t>
      </w:r>
      <w:r>
        <w:t>a simple</w:t>
      </w:r>
      <w:r>
        <w:rPr>
          <w:spacing w:val="-2"/>
        </w:rPr>
        <w:t xml:space="preserve"> </w:t>
      </w:r>
      <w:r>
        <w:t>yes or</w:t>
      </w:r>
      <w:r>
        <w:rPr>
          <w:spacing w:val="-1"/>
        </w:rPr>
        <w:t xml:space="preserve"> </w:t>
      </w:r>
      <w:r>
        <w:t>no,</w:t>
      </w:r>
      <w:r>
        <w:rPr>
          <w:spacing w:val="-2"/>
        </w:rPr>
        <w:t xml:space="preserve"> </w:t>
      </w:r>
      <w:r>
        <w:t>which</w:t>
      </w:r>
      <w:r>
        <w:rPr>
          <w:spacing w:val="-1"/>
        </w:rPr>
        <w:t xml:space="preserve"> </w:t>
      </w:r>
      <w:r>
        <w:t>could</w:t>
      </w:r>
      <w:r>
        <w:rPr>
          <w:spacing w:val="-2"/>
        </w:rPr>
        <w:t xml:space="preserve"> </w:t>
      </w:r>
      <w:r>
        <w:t>keep</w:t>
      </w:r>
      <w:r>
        <w:rPr>
          <w:spacing w:val="-1"/>
        </w:rPr>
        <w:t xml:space="preserve"> </w:t>
      </w:r>
      <w:r>
        <w:t>a</w:t>
      </w:r>
      <w:r>
        <w:rPr>
          <w:spacing w:val="-2"/>
        </w:rPr>
        <w:t xml:space="preserve"> </w:t>
      </w:r>
      <w:r>
        <w:t>participant</w:t>
      </w:r>
      <w:r>
        <w:rPr>
          <w:spacing w:val="-2"/>
        </w:rPr>
        <w:t xml:space="preserve"> </w:t>
      </w:r>
      <w:r>
        <w:t>from</w:t>
      </w:r>
      <w:r>
        <w:rPr>
          <w:spacing w:val="-2"/>
        </w:rPr>
        <w:t xml:space="preserve"> </w:t>
      </w:r>
      <w:r>
        <w:t>talking</w:t>
      </w:r>
      <w:r>
        <w:rPr>
          <w:spacing w:val="-1"/>
        </w:rPr>
        <w:t xml:space="preserve"> </w:t>
      </w:r>
      <w:r>
        <w:t>more</w:t>
      </w:r>
      <w:r>
        <w:rPr>
          <w:spacing w:val="-2"/>
        </w:rPr>
        <w:t xml:space="preserve"> </w:t>
      </w:r>
      <w:r>
        <w:t>about</w:t>
      </w:r>
      <w:r>
        <w:rPr>
          <w:spacing w:val="-1"/>
        </w:rPr>
        <w:t xml:space="preserve"> </w:t>
      </w:r>
      <w:r>
        <w:t>the issue.</w:t>
      </w:r>
      <w:r>
        <w:rPr>
          <w:spacing w:val="-3"/>
        </w:rPr>
        <w:t xml:space="preserve"> </w:t>
      </w:r>
      <w:r>
        <w:t>The</w:t>
      </w:r>
      <w:r>
        <w:rPr>
          <w:spacing w:val="-3"/>
        </w:rPr>
        <w:t xml:space="preserve"> </w:t>
      </w:r>
      <w:r>
        <w:t>“why</w:t>
      </w:r>
      <w:r>
        <w:rPr>
          <w:spacing w:val="-3"/>
        </w:rPr>
        <w:t xml:space="preserve"> </w:t>
      </w:r>
      <w:r>
        <w:t>or</w:t>
      </w:r>
      <w:r>
        <w:rPr>
          <w:spacing w:val="-3"/>
        </w:rPr>
        <w:t xml:space="preserve"> </w:t>
      </w:r>
      <w:r>
        <w:t>why</w:t>
      </w:r>
      <w:r>
        <w:rPr>
          <w:spacing w:val="-2"/>
        </w:rPr>
        <w:t xml:space="preserve"> </w:t>
      </w:r>
      <w:r>
        <w:t>not?”</w:t>
      </w:r>
      <w:r>
        <w:rPr>
          <w:spacing w:val="-3"/>
        </w:rPr>
        <w:t xml:space="preserve"> </w:t>
      </w:r>
      <w:r>
        <w:t>portion</w:t>
      </w:r>
      <w:r>
        <w:rPr>
          <w:spacing w:val="-3"/>
        </w:rPr>
        <w:t xml:space="preserve"> </w:t>
      </w:r>
      <w:r>
        <w:t>of</w:t>
      </w:r>
      <w:r>
        <w:rPr>
          <w:spacing w:val="-2"/>
        </w:rPr>
        <w:t xml:space="preserve"> </w:t>
      </w:r>
      <w:r>
        <w:t>the</w:t>
      </w:r>
      <w:r>
        <w:rPr>
          <w:spacing w:val="-2"/>
        </w:rPr>
        <w:t xml:space="preserve"> </w:t>
      </w:r>
      <w:r>
        <w:t>question</w:t>
      </w:r>
      <w:r>
        <w:rPr>
          <w:spacing w:val="-2"/>
        </w:rPr>
        <w:t xml:space="preserve"> </w:t>
      </w:r>
      <w:r>
        <w:t>asks</w:t>
      </w:r>
      <w:r>
        <w:rPr>
          <w:spacing w:val="-3"/>
        </w:rPr>
        <w:t xml:space="preserve"> </w:t>
      </w:r>
      <w:r>
        <w:t>the</w:t>
      </w:r>
      <w:r>
        <w:rPr>
          <w:spacing w:val="-2"/>
        </w:rPr>
        <w:t xml:space="preserve"> </w:t>
      </w:r>
      <w:r>
        <w:t>participant</w:t>
      </w:r>
      <w:r>
        <w:rPr>
          <w:spacing w:val="-3"/>
        </w:rPr>
        <w:t xml:space="preserve"> </w:t>
      </w:r>
      <w:r>
        <w:t>to</w:t>
      </w:r>
      <w:r>
        <w:rPr>
          <w:spacing w:val="-1"/>
        </w:rPr>
        <w:t xml:space="preserve"> </w:t>
      </w:r>
      <w:r>
        <w:t>elaborate.</w:t>
      </w:r>
      <w:r>
        <w:rPr>
          <w:spacing w:val="-3"/>
        </w:rPr>
        <w:t xml:space="preserve"> </w:t>
      </w:r>
      <w:r>
        <w:t>On</w:t>
      </w:r>
      <w:r>
        <w:rPr>
          <w:spacing w:val="-3"/>
        </w:rPr>
        <w:t xml:space="preserve"> </w:t>
      </w:r>
      <w:r>
        <w:t>a</w:t>
      </w:r>
      <w:r>
        <w:rPr>
          <w:spacing w:val="-1"/>
        </w:rPr>
        <w:t xml:space="preserve"> </w:t>
      </w:r>
      <w:r>
        <w:t>survey,</w:t>
      </w:r>
      <w:r>
        <w:rPr>
          <w:spacing w:val="-3"/>
        </w:rPr>
        <w:t xml:space="preserve"> </w:t>
      </w:r>
      <w:r>
        <w:t>the question “Do you believe the economy currently is in a crisis?” is a useful question because you can easily count the number of yes and no answers and make a general claim about participant responses.</w:t>
      </w:r>
    </w:p>
    <w:p w14:paraId="49301426" w14:textId="77777777" w:rsidR="00000000" w:rsidRDefault="00000000">
      <w:pPr>
        <w:pStyle w:val="BodyText"/>
        <w:kinsoku w:val="0"/>
        <w:overflowPunct w:val="0"/>
        <w:spacing w:before="160"/>
        <w:ind w:right="202"/>
        <w:sectPr w:rsidR="00000000">
          <w:pgSz w:w="12240" w:h="15840"/>
          <w:pgMar w:top="1400" w:right="1300" w:bottom="1420" w:left="1320" w:header="0" w:footer="1238" w:gutter="0"/>
          <w:cols w:space="720"/>
          <w:noEndnote/>
        </w:sectPr>
      </w:pPr>
    </w:p>
    <w:p w14:paraId="5481C9F3" w14:textId="77777777" w:rsidR="00000000" w:rsidRDefault="00000000">
      <w:pPr>
        <w:pStyle w:val="BodyText"/>
        <w:kinsoku w:val="0"/>
        <w:overflowPunct w:val="0"/>
        <w:spacing w:before="40"/>
        <w:rPr>
          <w:i/>
          <w:iCs/>
          <w:spacing w:val="-2"/>
        </w:rPr>
      </w:pPr>
      <w:r>
        <w:rPr>
          <w:i/>
          <w:iCs/>
        </w:rPr>
        <w:lastRenderedPageBreak/>
        <w:t>Write</w:t>
      </w:r>
      <w:r>
        <w:rPr>
          <w:i/>
          <w:iCs/>
          <w:spacing w:val="-6"/>
        </w:rPr>
        <w:t xml:space="preserve"> </w:t>
      </w:r>
      <w:r>
        <w:rPr>
          <w:i/>
          <w:iCs/>
        </w:rPr>
        <w:t>clear</w:t>
      </w:r>
      <w:r>
        <w:rPr>
          <w:i/>
          <w:iCs/>
          <w:spacing w:val="-7"/>
        </w:rPr>
        <w:t xml:space="preserve"> </w:t>
      </w:r>
      <w:r>
        <w:rPr>
          <w:i/>
          <w:iCs/>
          <w:spacing w:val="-2"/>
        </w:rPr>
        <w:t>questions</w:t>
      </w:r>
    </w:p>
    <w:p w14:paraId="122D4872" w14:textId="77777777" w:rsidR="00000000" w:rsidRDefault="00000000">
      <w:pPr>
        <w:pStyle w:val="BodyText"/>
        <w:kinsoku w:val="0"/>
        <w:overflowPunct w:val="0"/>
        <w:spacing w:before="181"/>
        <w:ind w:left="119" w:right="196"/>
      </w:pPr>
      <w:r>
        <w:t>When you write questions, make sure they are clear, concise, and to the point. Questions that are too long, use unfamiliar vocabulary, or are unclear may confuse participants and you will not get quality responses. Consider your word choice carefully. Use precise words and review your questions carefully to</w:t>
      </w:r>
      <w:r>
        <w:rPr>
          <w:spacing w:val="-3"/>
        </w:rPr>
        <w:t xml:space="preserve"> </w:t>
      </w:r>
      <w:r>
        <w:t>ensure</w:t>
      </w:r>
      <w:r>
        <w:rPr>
          <w:spacing w:val="-3"/>
        </w:rPr>
        <w:t xml:space="preserve"> </w:t>
      </w:r>
      <w:r>
        <w:t>they</w:t>
      </w:r>
      <w:r>
        <w:rPr>
          <w:spacing w:val="-4"/>
        </w:rPr>
        <w:t xml:space="preserve"> </w:t>
      </w:r>
      <w:r>
        <w:t>can’t</w:t>
      </w:r>
      <w:r>
        <w:rPr>
          <w:spacing w:val="-3"/>
        </w:rPr>
        <w:t xml:space="preserve"> </w:t>
      </w:r>
      <w:r>
        <w:t>be</w:t>
      </w:r>
      <w:r>
        <w:rPr>
          <w:spacing w:val="-3"/>
        </w:rPr>
        <w:t xml:space="preserve"> </w:t>
      </w:r>
      <w:r>
        <w:t>misinterpreted</w:t>
      </w:r>
      <w:r>
        <w:rPr>
          <w:spacing w:val="-3"/>
        </w:rPr>
        <w:t xml:space="preserve"> </w:t>
      </w:r>
      <w:r>
        <w:t>in</w:t>
      </w:r>
      <w:r>
        <w:rPr>
          <w:spacing w:val="-4"/>
        </w:rPr>
        <w:t xml:space="preserve"> </w:t>
      </w:r>
      <w:r>
        <w:t>some</w:t>
      </w:r>
      <w:r>
        <w:rPr>
          <w:spacing w:val="-4"/>
        </w:rPr>
        <w:t xml:space="preserve"> </w:t>
      </w:r>
      <w:r>
        <w:t>way.</w:t>
      </w:r>
      <w:r>
        <w:rPr>
          <w:spacing w:val="-2"/>
        </w:rPr>
        <w:t xml:space="preserve"> </w:t>
      </w:r>
      <w:r>
        <w:t>This</w:t>
      </w:r>
      <w:r>
        <w:rPr>
          <w:spacing w:val="-4"/>
        </w:rPr>
        <w:t xml:space="preserve"> </w:t>
      </w:r>
      <w:r>
        <w:t>is</w:t>
      </w:r>
      <w:r>
        <w:rPr>
          <w:spacing w:val="-4"/>
        </w:rPr>
        <w:t xml:space="preserve"> </w:t>
      </w:r>
      <w:r>
        <w:t>especially</w:t>
      </w:r>
      <w:r>
        <w:rPr>
          <w:spacing w:val="-4"/>
        </w:rPr>
        <w:t xml:space="preserve"> </w:t>
      </w:r>
      <w:r>
        <w:t>important</w:t>
      </w:r>
      <w:r>
        <w:rPr>
          <w:spacing w:val="-4"/>
        </w:rPr>
        <w:t xml:space="preserve"> </w:t>
      </w:r>
      <w:r>
        <w:t>with</w:t>
      </w:r>
      <w:r>
        <w:rPr>
          <w:spacing w:val="-4"/>
        </w:rPr>
        <w:t xml:space="preserve"> </w:t>
      </w:r>
      <w:r>
        <w:t>written</w:t>
      </w:r>
      <w:r>
        <w:rPr>
          <w:spacing w:val="-3"/>
        </w:rPr>
        <w:t xml:space="preserve"> </w:t>
      </w:r>
      <w:r>
        <w:t>questions, where you can’t clarify or correct your question on the spot.</w:t>
      </w:r>
    </w:p>
    <w:p w14:paraId="6E40F6BB" w14:textId="77777777" w:rsidR="00000000" w:rsidRDefault="00000000">
      <w:pPr>
        <w:pStyle w:val="BodyText"/>
        <w:kinsoku w:val="0"/>
        <w:overflowPunct w:val="0"/>
        <w:spacing w:before="199"/>
        <w:ind w:left="119" w:right="202"/>
      </w:pPr>
      <w:r>
        <w:t>For surveys, just as important as question creating is answer choice creation. Answer choices must follow</w:t>
      </w:r>
      <w:r>
        <w:rPr>
          <w:spacing w:val="-3"/>
        </w:rPr>
        <w:t xml:space="preserve"> </w:t>
      </w:r>
      <w:r>
        <w:t>all</w:t>
      </w:r>
      <w:r>
        <w:rPr>
          <w:spacing w:val="-3"/>
        </w:rPr>
        <w:t xml:space="preserve"> </w:t>
      </w:r>
      <w:r>
        <w:t>the</w:t>
      </w:r>
      <w:r>
        <w:rPr>
          <w:spacing w:val="-1"/>
        </w:rPr>
        <w:t xml:space="preserve"> </w:t>
      </w:r>
      <w:r>
        <w:t>same</w:t>
      </w:r>
      <w:r>
        <w:rPr>
          <w:spacing w:val="-3"/>
        </w:rPr>
        <w:t xml:space="preserve"> </w:t>
      </w:r>
      <w:r>
        <w:t>guidelines</w:t>
      </w:r>
      <w:r>
        <w:rPr>
          <w:spacing w:val="-3"/>
        </w:rPr>
        <w:t xml:space="preserve"> </w:t>
      </w:r>
      <w:r>
        <w:t>as</w:t>
      </w:r>
      <w:r>
        <w:rPr>
          <w:spacing w:val="-3"/>
        </w:rPr>
        <w:t xml:space="preserve"> </w:t>
      </w:r>
      <w:r>
        <w:t>questions</w:t>
      </w:r>
      <w:r>
        <w:rPr>
          <w:spacing w:val="-3"/>
        </w:rPr>
        <w:t xml:space="preserve"> </w:t>
      </w:r>
      <w:r>
        <w:t>in</w:t>
      </w:r>
      <w:r>
        <w:rPr>
          <w:spacing w:val="-3"/>
        </w:rPr>
        <w:t xml:space="preserve"> </w:t>
      </w:r>
      <w:r>
        <w:t>terms</w:t>
      </w:r>
      <w:r>
        <w:rPr>
          <w:spacing w:val="-1"/>
        </w:rPr>
        <w:t xml:space="preserve"> </w:t>
      </w:r>
      <w:r>
        <w:t>of</w:t>
      </w:r>
      <w:r>
        <w:rPr>
          <w:spacing w:val="-3"/>
        </w:rPr>
        <w:t xml:space="preserve"> </w:t>
      </w:r>
      <w:r>
        <w:t>precision,</w:t>
      </w:r>
      <w:r>
        <w:rPr>
          <w:spacing w:val="-1"/>
        </w:rPr>
        <w:t xml:space="preserve"> </w:t>
      </w:r>
      <w:r>
        <w:t>neutrality,</w:t>
      </w:r>
      <w:r>
        <w:rPr>
          <w:spacing w:val="-3"/>
        </w:rPr>
        <w:t xml:space="preserve"> </w:t>
      </w:r>
      <w:r>
        <w:t>and</w:t>
      </w:r>
      <w:r>
        <w:rPr>
          <w:spacing w:val="-3"/>
        </w:rPr>
        <w:t xml:space="preserve"> </w:t>
      </w:r>
      <w:r>
        <w:t>clarity.</w:t>
      </w:r>
      <w:r>
        <w:rPr>
          <w:spacing w:val="-2"/>
        </w:rPr>
        <w:t xml:space="preserve"> </w:t>
      </w:r>
      <w:r>
        <w:t>They</w:t>
      </w:r>
      <w:r>
        <w:rPr>
          <w:spacing w:val="-3"/>
        </w:rPr>
        <w:t xml:space="preserve"> </w:t>
      </w:r>
      <w:r>
        <w:t>must</w:t>
      </w:r>
      <w:r>
        <w:rPr>
          <w:spacing w:val="-2"/>
        </w:rPr>
        <w:t xml:space="preserve"> </w:t>
      </w:r>
      <w:r>
        <w:t>also reflect options that will resonate with the entirety of your target user group, not just a subset of the group that most resembles your own demographic profile. This may seem obvious, but it can be quite difficult to recognize one’s own assumptions.</w:t>
      </w:r>
    </w:p>
    <w:p w14:paraId="4D466269" w14:textId="77777777" w:rsidR="00000000" w:rsidRDefault="00000000">
      <w:pPr>
        <w:pStyle w:val="BodyText"/>
        <w:kinsoku w:val="0"/>
        <w:overflowPunct w:val="0"/>
        <w:ind w:left="119"/>
        <w:rPr>
          <w:color w:val="000000"/>
        </w:rPr>
      </w:pPr>
      <w:r>
        <w:t>If you find your list of answer choices is getting lengthy or unwieldy, you probably need to craft your question</w:t>
      </w:r>
      <w:r>
        <w:rPr>
          <w:spacing w:val="-3"/>
        </w:rPr>
        <w:t xml:space="preserve"> </w:t>
      </w:r>
      <w:r>
        <w:t>differently.</w:t>
      </w:r>
      <w:r>
        <w:rPr>
          <w:spacing w:val="-3"/>
        </w:rPr>
        <w:t xml:space="preserve"> </w:t>
      </w:r>
      <w:r>
        <w:t>See</w:t>
      </w:r>
      <w:r>
        <w:rPr>
          <w:spacing w:val="-3"/>
        </w:rPr>
        <w:t xml:space="preserve"> </w:t>
      </w:r>
      <w:hyperlink w:anchor="bookmark0" w:history="1">
        <w:r>
          <w:rPr>
            <w:color w:val="1154CC"/>
            <w:u w:val="single"/>
          </w:rPr>
          <w:t>Appendix</w:t>
        </w:r>
        <w:r>
          <w:rPr>
            <w:color w:val="1154CC"/>
            <w:spacing w:val="-3"/>
            <w:u w:val="single"/>
          </w:rPr>
          <w:t xml:space="preserve"> </w:t>
        </w:r>
        <w:r>
          <w:rPr>
            <w:color w:val="1154CC"/>
            <w:u w:val="single"/>
          </w:rPr>
          <w:t>A</w:t>
        </w:r>
      </w:hyperlink>
      <w:r>
        <w:rPr>
          <w:color w:val="1154CC"/>
          <w:spacing w:val="-4"/>
        </w:rPr>
        <w:t xml:space="preserve"> </w:t>
      </w:r>
      <w:r>
        <w:rPr>
          <w:color w:val="000000"/>
        </w:rPr>
        <w:t>for</w:t>
      </w:r>
      <w:r>
        <w:rPr>
          <w:color w:val="000000"/>
          <w:spacing w:val="-4"/>
        </w:rPr>
        <w:t xml:space="preserve"> </w:t>
      </w:r>
      <w:r>
        <w:rPr>
          <w:color w:val="000000"/>
        </w:rPr>
        <w:t>a</w:t>
      </w:r>
      <w:r>
        <w:rPr>
          <w:color w:val="000000"/>
          <w:spacing w:val="-4"/>
        </w:rPr>
        <w:t xml:space="preserve"> </w:t>
      </w:r>
      <w:r>
        <w:rPr>
          <w:color w:val="000000"/>
        </w:rPr>
        <w:t>comprehensive</w:t>
      </w:r>
      <w:r>
        <w:rPr>
          <w:color w:val="000000"/>
          <w:spacing w:val="-4"/>
        </w:rPr>
        <w:t xml:space="preserve"> </w:t>
      </w:r>
      <w:r>
        <w:rPr>
          <w:color w:val="000000"/>
        </w:rPr>
        <w:t>guide</w:t>
      </w:r>
      <w:r>
        <w:rPr>
          <w:color w:val="000000"/>
          <w:spacing w:val="-3"/>
        </w:rPr>
        <w:t xml:space="preserve"> </w:t>
      </w:r>
      <w:r>
        <w:rPr>
          <w:color w:val="000000"/>
        </w:rPr>
        <w:t>to</w:t>
      </w:r>
      <w:r>
        <w:rPr>
          <w:color w:val="000000"/>
          <w:spacing w:val="-3"/>
        </w:rPr>
        <w:t xml:space="preserve"> </w:t>
      </w:r>
      <w:r>
        <w:rPr>
          <w:color w:val="000000"/>
        </w:rPr>
        <w:t>planning</w:t>
      </w:r>
      <w:r>
        <w:rPr>
          <w:color w:val="000000"/>
          <w:spacing w:val="-4"/>
        </w:rPr>
        <w:t xml:space="preserve"> </w:t>
      </w:r>
      <w:r>
        <w:rPr>
          <w:color w:val="000000"/>
        </w:rPr>
        <w:t>and</w:t>
      </w:r>
      <w:r>
        <w:rPr>
          <w:color w:val="000000"/>
          <w:spacing w:val="-4"/>
        </w:rPr>
        <w:t xml:space="preserve"> </w:t>
      </w:r>
      <w:r>
        <w:rPr>
          <w:color w:val="000000"/>
        </w:rPr>
        <w:t>writing</w:t>
      </w:r>
      <w:r>
        <w:rPr>
          <w:color w:val="000000"/>
          <w:spacing w:val="-3"/>
        </w:rPr>
        <w:t xml:space="preserve"> </w:t>
      </w:r>
      <w:r>
        <w:rPr>
          <w:color w:val="000000"/>
        </w:rPr>
        <w:t>surveys.</w:t>
      </w:r>
      <w:r>
        <w:rPr>
          <w:color w:val="000000"/>
          <w:spacing w:val="-4"/>
        </w:rPr>
        <w:t xml:space="preserve"> </w:t>
      </w:r>
      <w:r>
        <w:rPr>
          <w:color w:val="000000"/>
        </w:rPr>
        <w:t>You</w:t>
      </w:r>
      <w:r>
        <w:rPr>
          <w:color w:val="000000"/>
          <w:spacing w:val="-3"/>
        </w:rPr>
        <w:t xml:space="preserve"> </w:t>
      </w:r>
      <w:r>
        <w:rPr>
          <w:color w:val="000000"/>
        </w:rPr>
        <w:t>can also see some additional examples in the blog, “</w:t>
      </w:r>
      <w:hyperlink r:id="rId63" w:history="1">
        <w:r>
          <w:rPr>
            <w:color w:val="1154CC"/>
            <w:u w:val="single"/>
          </w:rPr>
          <w:t>How to craft interviews for breakthrough insights</w:t>
        </w:r>
        <w:r>
          <w:rPr>
            <w:color w:val="000000"/>
          </w:rPr>
          <w:t>,</w:t>
        </w:r>
      </w:hyperlink>
      <w:r>
        <w:rPr>
          <w:color w:val="000000"/>
        </w:rPr>
        <w:t>” by Jason Amunwa.</w:t>
      </w:r>
    </w:p>
    <w:p w14:paraId="203A475D" w14:textId="77777777" w:rsidR="00000000" w:rsidRDefault="00000000">
      <w:pPr>
        <w:pStyle w:val="Heading4"/>
        <w:kinsoku w:val="0"/>
        <w:overflowPunct w:val="0"/>
        <w:rPr>
          <w:spacing w:val="-2"/>
        </w:rPr>
      </w:pPr>
      <w:bookmarkStart w:id="32" w:name="Face-to-face and virtual interviews"/>
      <w:bookmarkEnd w:id="32"/>
      <w:r>
        <w:t>Face-to-face</w:t>
      </w:r>
      <w:r>
        <w:rPr>
          <w:spacing w:val="-11"/>
        </w:rPr>
        <w:t xml:space="preserve"> </w:t>
      </w:r>
      <w:r>
        <w:t>and</w:t>
      </w:r>
      <w:r>
        <w:rPr>
          <w:spacing w:val="-10"/>
        </w:rPr>
        <w:t xml:space="preserve"> </w:t>
      </w:r>
      <w:r>
        <w:t>virtual</w:t>
      </w:r>
      <w:r>
        <w:rPr>
          <w:spacing w:val="-10"/>
        </w:rPr>
        <w:t xml:space="preserve"> </w:t>
      </w:r>
      <w:r>
        <w:rPr>
          <w:spacing w:val="-2"/>
        </w:rPr>
        <w:t>interviews</w:t>
      </w:r>
    </w:p>
    <w:p w14:paraId="76D07FDE" w14:textId="77777777" w:rsidR="00000000" w:rsidRDefault="00000000">
      <w:pPr>
        <w:pStyle w:val="BodyText"/>
        <w:kinsoku w:val="0"/>
        <w:overflowPunct w:val="0"/>
        <w:spacing w:before="160"/>
        <w:ind w:left="119" w:right="146"/>
      </w:pPr>
      <w:r>
        <w:t>When interviewing,</w:t>
      </w:r>
      <w:r>
        <w:rPr>
          <w:spacing w:val="-1"/>
        </w:rPr>
        <w:t xml:space="preserve"> </w:t>
      </w:r>
      <w:r>
        <w:t>you have a</w:t>
      </w:r>
      <w:r>
        <w:rPr>
          <w:spacing w:val="-1"/>
        </w:rPr>
        <w:t xml:space="preserve"> </w:t>
      </w:r>
      <w:r>
        <w:t>choice of conducting a traditional,</w:t>
      </w:r>
      <w:r>
        <w:rPr>
          <w:spacing w:val="-1"/>
        </w:rPr>
        <w:t xml:space="preserve"> </w:t>
      </w:r>
      <w:r>
        <w:t>face-to-face interview</w:t>
      </w:r>
      <w:r>
        <w:rPr>
          <w:spacing w:val="-1"/>
        </w:rPr>
        <w:t xml:space="preserve"> </w:t>
      </w:r>
      <w:r>
        <w:t>or an</w:t>
      </w:r>
      <w:r>
        <w:rPr>
          <w:spacing w:val="-1"/>
        </w:rPr>
        <w:t xml:space="preserve"> </w:t>
      </w:r>
      <w:r>
        <w:t>interview using</w:t>
      </w:r>
      <w:r>
        <w:rPr>
          <w:spacing w:val="-3"/>
        </w:rPr>
        <w:t xml:space="preserve"> </w:t>
      </w:r>
      <w:r>
        <w:t>technology</w:t>
      </w:r>
      <w:r>
        <w:rPr>
          <w:spacing w:val="-4"/>
        </w:rPr>
        <w:t xml:space="preserve"> </w:t>
      </w:r>
      <w:r>
        <w:t>over</w:t>
      </w:r>
      <w:r>
        <w:rPr>
          <w:spacing w:val="-4"/>
        </w:rPr>
        <w:t xml:space="preserve"> </w:t>
      </w:r>
      <w:r>
        <w:t>the</w:t>
      </w:r>
      <w:r>
        <w:rPr>
          <w:spacing w:val="-3"/>
        </w:rPr>
        <w:t xml:space="preserve"> </w:t>
      </w:r>
      <w:r>
        <w:t>Internet.</w:t>
      </w:r>
      <w:r>
        <w:rPr>
          <w:spacing w:val="-3"/>
        </w:rPr>
        <w:t xml:space="preserve"> </w:t>
      </w:r>
      <w:r>
        <w:t>Face-to-face</w:t>
      </w:r>
      <w:r>
        <w:rPr>
          <w:spacing w:val="-4"/>
        </w:rPr>
        <w:t xml:space="preserve"> </w:t>
      </w:r>
      <w:r>
        <w:t>interviews</w:t>
      </w:r>
      <w:r>
        <w:rPr>
          <w:spacing w:val="-4"/>
        </w:rPr>
        <w:t xml:space="preserve"> </w:t>
      </w:r>
      <w:r>
        <w:t>have</w:t>
      </w:r>
      <w:r>
        <w:rPr>
          <w:spacing w:val="-4"/>
        </w:rPr>
        <w:t xml:space="preserve"> </w:t>
      </w:r>
      <w:r>
        <w:t>the</w:t>
      </w:r>
      <w:r>
        <w:rPr>
          <w:spacing w:val="-4"/>
        </w:rPr>
        <w:t xml:space="preserve"> </w:t>
      </w:r>
      <w:r>
        <w:t>strength</w:t>
      </w:r>
      <w:r>
        <w:rPr>
          <w:spacing w:val="-3"/>
        </w:rPr>
        <w:t xml:space="preserve"> </w:t>
      </w:r>
      <w:r>
        <w:t>that</w:t>
      </w:r>
      <w:r>
        <w:rPr>
          <w:spacing w:val="-4"/>
        </w:rPr>
        <w:t xml:space="preserve"> </w:t>
      </w:r>
      <w:r>
        <w:t>you</w:t>
      </w:r>
      <w:r>
        <w:rPr>
          <w:spacing w:val="-3"/>
        </w:rPr>
        <w:t xml:space="preserve"> </w:t>
      </w:r>
      <w:r>
        <w:t>can</w:t>
      </w:r>
      <w:r>
        <w:rPr>
          <w:spacing w:val="-4"/>
        </w:rPr>
        <w:t xml:space="preserve"> </w:t>
      </w:r>
      <w:r>
        <w:t>ask</w:t>
      </w:r>
      <w:r>
        <w:rPr>
          <w:spacing w:val="-4"/>
        </w:rPr>
        <w:t xml:space="preserve"> </w:t>
      </w:r>
      <w:r>
        <w:t>follow-up questions and use non-verbal communication to your advantage. Individuals are able to say much more in a face-to-face interview than in an email, so you will get more information from a face-to-face interview. However, the Internet provides a host of new possibilities when it comes to interviewing people at a distance. You may choose to do an email interview, where you send questions and ask the person to respond. You may also choose to use a video or audio conferencing program to talk with the person virtually. If you are choosing any Internet-based option, make sure you have a way of recording the interview. You may also use a chat or instant messaging program to interview your participant – the benefit of this is that you can ask follow-up questions during the interview and the interview</w:t>
      </w:r>
      <w:r>
        <w:rPr>
          <w:spacing w:val="80"/>
        </w:rPr>
        <w:t xml:space="preserve"> </w:t>
      </w:r>
      <w:r>
        <w:t>is already transcribed for you.</w:t>
      </w:r>
    </w:p>
    <w:p w14:paraId="37C6539F" w14:textId="77777777" w:rsidR="00000000" w:rsidRDefault="00000000">
      <w:pPr>
        <w:pStyle w:val="BodyText"/>
        <w:kinsoku w:val="0"/>
        <w:overflowPunct w:val="0"/>
        <w:ind w:left="119" w:right="146"/>
      </w:pPr>
      <w:r>
        <w:t>In a qualitative interview, the researcher usually develops a guide in advance that he or she then refers to during the interview (or memorizes in advance of the interview). An interview guide is a list of topics or questions that the interviewer hopes to cover during the course of an interview. It is called a guide because it is simply that – it is used to guide the interviewer, but it is not set in stone. Think of an interview guide like your agenda for the day or your to-do list – both probably contain all the items you hope to check off or accomplish, though it probably won’t be the end of the world if you don’t accomplish everything on the</w:t>
      </w:r>
      <w:r>
        <w:rPr>
          <w:spacing w:val="-1"/>
        </w:rPr>
        <w:t xml:space="preserve"> </w:t>
      </w:r>
      <w:r>
        <w:t>list</w:t>
      </w:r>
      <w:r>
        <w:rPr>
          <w:spacing w:val="-1"/>
        </w:rPr>
        <w:t xml:space="preserve"> </w:t>
      </w:r>
      <w:r>
        <w:t>or</w:t>
      </w:r>
      <w:r>
        <w:rPr>
          <w:spacing w:val="-1"/>
        </w:rPr>
        <w:t xml:space="preserve"> </w:t>
      </w:r>
      <w:r>
        <w:t>if you</w:t>
      </w:r>
      <w:r>
        <w:rPr>
          <w:spacing w:val="-1"/>
        </w:rPr>
        <w:t xml:space="preserve"> </w:t>
      </w:r>
      <w:r>
        <w:t>don’t</w:t>
      </w:r>
      <w:r>
        <w:rPr>
          <w:spacing w:val="-1"/>
        </w:rPr>
        <w:t xml:space="preserve"> </w:t>
      </w:r>
      <w:r>
        <w:t>accomplish</w:t>
      </w:r>
      <w:r>
        <w:rPr>
          <w:spacing w:val="-1"/>
        </w:rPr>
        <w:t xml:space="preserve"> </w:t>
      </w:r>
      <w:r>
        <w:t>it</w:t>
      </w:r>
      <w:r>
        <w:rPr>
          <w:spacing w:val="-1"/>
        </w:rPr>
        <w:t xml:space="preserve"> </w:t>
      </w:r>
      <w:r>
        <w:t>in the</w:t>
      </w:r>
      <w:r>
        <w:rPr>
          <w:spacing w:val="-1"/>
        </w:rPr>
        <w:t xml:space="preserve"> </w:t>
      </w:r>
      <w:r>
        <w:t>exact</w:t>
      </w:r>
      <w:r>
        <w:rPr>
          <w:spacing w:val="-1"/>
        </w:rPr>
        <w:t xml:space="preserve"> </w:t>
      </w:r>
      <w:r>
        <w:t>order</w:t>
      </w:r>
      <w:r>
        <w:rPr>
          <w:spacing w:val="-1"/>
        </w:rPr>
        <w:t xml:space="preserve"> </w:t>
      </w:r>
      <w:r>
        <w:t>that you have</w:t>
      </w:r>
      <w:r>
        <w:rPr>
          <w:spacing w:val="-1"/>
        </w:rPr>
        <w:t xml:space="preserve"> </w:t>
      </w:r>
      <w:r>
        <w:t>it written down.</w:t>
      </w:r>
      <w:r>
        <w:rPr>
          <w:spacing w:val="-3"/>
        </w:rPr>
        <w:t xml:space="preserve"> </w:t>
      </w:r>
      <w:r>
        <w:t>Perhaps</w:t>
      </w:r>
      <w:r>
        <w:rPr>
          <w:spacing w:val="-3"/>
        </w:rPr>
        <w:t xml:space="preserve"> </w:t>
      </w:r>
      <w:r>
        <w:t>new</w:t>
      </w:r>
      <w:r>
        <w:rPr>
          <w:spacing w:val="-2"/>
        </w:rPr>
        <w:t xml:space="preserve"> </w:t>
      </w:r>
      <w:r>
        <w:t>events</w:t>
      </w:r>
      <w:r>
        <w:rPr>
          <w:spacing w:val="-3"/>
        </w:rPr>
        <w:t xml:space="preserve"> </w:t>
      </w:r>
      <w:r>
        <w:t>will</w:t>
      </w:r>
      <w:r>
        <w:rPr>
          <w:spacing w:val="-3"/>
        </w:rPr>
        <w:t xml:space="preserve"> </w:t>
      </w:r>
      <w:r>
        <w:t>come</w:t>
      </w:r>
      <w:r>
        <w:rPr>
          <w:spacing w:val="-3"/>
        </w:rPr>
        <w:t xml:space="preserve"> </w:t>
      </w:r>
      <w:r>
        <w:t>up</w:t>
      </w:r>
      <w:r>
        <w:rPr>
          <w:spacing w:val="-3"/>
        </w:rPr>
        <w:t xml:space="preserve"> </w:t>
      </w:r>
      <w:r>
        <w:t>that</w:t>
      </w:r>
      <w:r>
        <w:rPr>
          <w:spacing w:val="-2"/>
        </w:rPr>
        <w:t xml:space="preserve"> </w:t>
      </w:r>
      <w:r>
        <w:t>cause</w:t>
      </w:r>
      <w:r>
        <w:rPr>
          <w:spacing w:val="-2"/>
        </w:rPr>
        <w:t xml:space="preserve"> </w:t>
      </w:r>
      <w:r>
        <w:t>you</w:t>
      </w:r>
      <w:r>
        <w:rPr>
          <w:spacing w:val="-3"/>
        </w:rPr>
        <w:t xml:space="preserve"> </w:t>
      </w:r>
      <w:r>
        <w:t>to</w:t>
      </w:r>
      <w:r>
        <w:rPr>
          <w:spacing w:val="-2"/>
        </w:rPr>
        <w:t xml:space="preserve"> </w:t>
      </w:r>
      <w:r>
        <w:t>rearrange</w:t>
      </w:r>
      <w:r>
        <w:rPr>
          <w:spacing w:val="-3"/>
        </w:rPr>
        <w:t xml:space="preserve"> </w:t>
      </w:r>
      <w:r>
        <w:t>your</w:t>
      </w:r>
      <w:r>
        <w:rPr>
          <w:spacing w:val="-2"/>
        </w:rPr>
        <w:t xml:space="preserve"> </w:t>
      </w:r>
      <w:r>
        <w:t>schedule</w:t>
      </w:r>
      <w:r>
        <w:rPr>
          <w:spacing w:val="-2"/>
        </w:rPr>
        <w:t xml:space="preserve"> </w:t>
      </w:r>
      <w:r>
        <w:t>just</w:t>
      </w:r>
      <w:r>
        <w:rPr>
          <w:spacing w:val="-3"/>
        </w:rPr>
        <w:t xml:space="preserve"> </w:t>
      </w:r>
      <w:r>
        <w:t>a</w:t>
      </w:r>
      <w:r>
        <w:rPr>
          <w:spacing w:val="-1"/>
        </w:rPr>
        <w:t xml:space="preserve"> </w:t>
      </w:r>
      <w:r>
        <w:t>bit,</w:t>
      </w:r>
      <w:r>
        <w:rPr>
          <w:spacing w:val="-3"/>
        </w:rPr>
        <w:t xml:space="preserve"> </w:t>
      </w:r>
      <w:r>
        <w:t>or</w:t>
      </w:r>
      <w:r>
        <w:rPr>
          <w:spacing w:val="-3"/>
        </w:rPr>
        <w:t xml:space="preserve"> </w:t>
      </w:r>
      <w:r>
        <w:t>perhaps you simply won’t get to everything on the list.</w:t>
      </w:r>
    </w:p>
    <w:p w14:paraId="4E82CADC" w14:textId="77777777" w:rsidR="00000000" w:rsidRDefault="00000000">
      <w:pPr>
        <w:pStyle w:val="BodyText"/>
        <w:kinsoku w:val="0"/>
        <w:overflowPunct w:val="0"/>
        <w:ind w:left="119" w:right="202"/>
      </w:pPr>
      <w:r>
        <w:t>Interview guides should outline issues that a researcher feels are likely to be important, but because participants are asked to provide answers in their own words, and to raise points that they believe are important, each interview is likely to flow a little differently. While the opening question in an in-depth interview</w:t>
      </w:r>
      <w:r>
        <w:rPr>
          <w:spacing w:val="-2"/>
        </w:rPr>
        <w:t xml:space="preserve"> </w:t>
      </w:r>
      <w:r>
        <w:t>may</w:t>
      </w:r>
      <w:r>
        <w:rPr>
          <w:spacing w:val="-3"/>
        </w:rPr>
        <w:t xml:space="preserve"> </w:t>
      </w:r>
      <w:r>
        <w:t>be</w:t>
      </w:r>
      <w:r>
        <w:rPr>
          <w:spacing w:val="-2"/>
        </w:rPr>
        <w:t xml:space="preserve"> </w:t>
      </w:r>
      <w:r>
        <w:t>the</w:t>
      </w:r>
      <w:r>
        <w:rPr>
          <w:spacing w:val="-2"/>
        </w:rPr>
        <w:t xml:space="preserve"> </w:t>
      </w:r>
      <w:r>
        <w:t>same</w:t>
      </w:r>
      <w:r>
        <w:rPr>
          <w:spacing w:val="-3"/>
        </w:rPr>
        <w:t xml:space="preserve"> </w:t>
      </w:r>
      <w:r>
        <w:t>across</w:t>
      </w:r>
      <w:r>
        <w:rPr>
          <w:spacing w:val="-3"/>
        </w:rPr>
        <w:t xml:space="preserve"> </w:t>
      </w:r>
      <w:r>
        <w:t>all</w:t>
      </w:r>
      <w:r>
        <w:rPr>
          <w:spacing w:val="-3"/>
        </w:rPr>
        <w:t xml:space="preserve"> </w:t>
      </w:r>
      <w:r>
        <w:t>interviews,</w:t>
      </w:r>
      <w:r>
        <w:rPr>
          <w:spacing w:val="-3"/>
        </w:rPr>
        <w:t xml:space="preserve"> </w:t>
      </w:r>
      <w:r>
        <w:t>from</w:t>
      </w:r>
      <w:r>
        <w:rPr>
          <w:spacing w:val="-3"/>
        </w:rPr>
        <w:t xml:space="preserve"> </w:t>
      </w:r>
      <w:r>
        <w:t>that</w:t>
      </w:r>
      <w:r>
        <w:rPr>
          <w:spacing w:val="-2"/>
        </w:rPr>
        <w:t xml:space="preserve"> </w:t>
      </w:r>
      <w:r>
        <w:t>point</w:t>
      </w:r>
      <w:r>
        <w:rPr>
          <w:spacing w:val="-1"/>
        </w:rPr>
        <w:t xml:space="preserve"> </w:t>
      </w:r>
      <w:r>
        <w:t>on</w:t>
      </w:r>
      <w:r>
        <w:rPr>
          <w:spacing w:val="-3"/>
        </w:rPr>
        <w:t xml:space="preserve"> </w:t>
      </w:r>
      <w:r>
        <w:t>what</w:t>
      </w:r>
      <w:r>
        <w:rPr>
          <w:spacing w:val="-2"/>
        </w:rPr>
        <w:t xml:space="preserve"> </w:t>
      </w:r>
      <w:r>
        <w:t>the</w:t>
      </w:r>
      <w:r>
        <w:rPr>
          <w:spacing w:val="-1"/>
        </w:rPr>
        <w:t xml:space="preserve"> </w:t>
      </w:r>
      <w:r>
        <w:t>participant</w:t>
      </w:r>
      <w:r>
        <w:rPr>
          <w:spacing w:val="-3"/>
        </w:rPr>
        <w:t xml:space="preserve"> </w:t>
      </w:r>
      <w:r>
        <w:t>says</w:t>
      </w:r>
      <w:r>
        <w:rPr>
          <w:spacing w:val="-3"/>
        </w:rPr>
        <w:t xml:space="preserve"> </w:t>
      </w:r>
      <w:r>
        <w:t>will</w:t>
      </w:r>
      <w:r>
        <w:rPr>
          <w:spacing w:val="-3"/>
        </w:rPr>
        <w:t xml:space="preserve"> </w:t>
      </w:r>
      <w:r>
        <w:t>shape how the interview proceeds. This, I believe, is what makes in-depth interviewing so exciting. It is also what</w:t>
      </w:r>
      <w:r>
        <w:rPr>
          <w:spacing w:val="-4"/>
        </w:rPr>
        <w:t xml:space="preserve"> </w:t>
      </w:r>
      <w:r>
        <w:t>makes</w:t>
      </w:r>
      <w:r>
        <w:rPr>
          <w:spacing w:val="-4"/>
        </w:rPr>
        <w:t xml:space="preserve"> </w:t>
      </w:r>
      <w:r>
        <w:t>in-depth</w:t>
      </w:r>
      <w:r>
        <w:rPr>
          <w:spacing w:val="-3"/>
        </w:rPr>
        <w:t xml:space="preserve"> </w:t>
      </w:r>
      <w:r>
        <w:t>interviewing</w:t>
      </w:r>
      <w:r>
        <w:rPr>
          <w:spacing w:val="-4"/>
        </w:rPr>
        <w:t xml:space="preserve"> </w:t>
      </w:r>
      <w:r>
        <w:t>rather</w:t>
      </w:r>
      <w:r>
        <w:rPr>
          <w:spacing w:val="-4"/>
        </w:rPr>
        <w:t xml:space="preserve"> </w:t>
      </w:r>
      <w:r>
        <w:t>challenging</w:t>
      </w:r>
      <w:r>
        <w:rPr>
          <w:spacing w:val="-3"/>
        </w:rPr>
        <w:t xml:space="preserve"> </w:t>
      </w:r>
      <w:r>
        <w:t>to</w:t>
      </w:r>
      <w:r>
        <w:rPr>
          <w:spacing w:val="-3"/>
        </w:rPr>
        <w:t xml:space="preserve"> </w:t>
      </w:r>
      <w:r>
        <w:t>conduct.</w:t>
      </w:r>
      <w:r>
        <w:rPr>
          <w:spacing w:val="-3"/>
        </w:rPr>
        <w:t xml:space="preserve"> </w:t>
      </w:r>
      <w:r>
        <w:t>It</w:t>
      </w:r>
      <w:r>
        <w:rPr>
          <w:spacing w:val="-3"/>
        </w:rPr>
        <w:t xml:space="preserve"> </w:t>
      </w:r>
      <w:r>
        <w:t>takes</w:t>
      </w:r>
      <w:r>
        <w:rPr>
          <w:spacing w:val="-4"/>
        </w:rPr>
        <w:t xml:space="preserve"> </w:t>
      </w:r>
      <w:r>
        <w:t>a</w:t>
      </w:r>
      <w:r>
        <w:rPr>
          <w:spacing w:val="-2"/>
        </w:rPr>
        <w:t xml:space="preserve"> </w:t>
      </w:r>
      <w:r>
        <w:t>skilled</w:t>
      </w:r>
      <w:r>
        <w:rPr>
          <w:spacing w:val="-4"/>
        </w:rPr>
        <w:t xml:space="preserve"> </w:t>
      </w:r>
      <w:r>
        <w:t>interviewer</w:t>
      </w:r>
      <w:r>
        <w:rPr>
          <w:spacing w:val="-3"/>
        </w:rPr>
        <w:t xml:space="preserve"> </w:t>
      </w:r>
      <w:r>
        <w:t>to</w:t>
      </w:r>
      <w:r>
        <w:rPr>
          <w:spacing w:val="-3"/>
        </w:rPr>
        <w:t xml:space="preserve"> </w:t>
      </w:r>
      <w:r>
        <w:t>be</w:t>
      </w:r>
      <w:r>
        <w:rPr>
          <w:spacing w:val="-4"/>
        </w:rPr>
        <w:t xml:space="preserve"> </w:t>
      </w:r>
      <w:r>
        <w:t>able</w:t>
      </w:r>
    </w:p>
    <w:p w14:paraId="0AAD3A6F" w14:textId="77777777" w:rsidR="00000000" w:rsidRDefault="00000000">
      <w:pPr>
        <w:pStyle w:val="BodyText"/>
        <w:kinsoku w:val="0"/>
        <w:overflowPunct w:val="0"/>
        <w:ind w:left="119" w:right="202"/>
        <w:sectPr w:rsidR="00000000">
          <w:pgSz w:w="12240" w:h="15840"/>
          <w:pgMar w:top="1400" w:right="1300" w:bottom="1420" w:left="1320" w:header="0" w:footer="1238" w:gutter="0"/>
          <w:cols w:space="720"/>
          <w:noEndnote/>
        </w:sectPr>
      </w:pPr>
    </w:p>
    <w:p w14:paraId="32A76601" w14:textId="77777777" w:rsidR="00000000" w:rsidRDefault="00000000">
      <w:pPr>
        <w:pStyle w:val="BodyText"/>
        <w:kinsoku w:val="0"/>
        <w:overflowPunct w:val="0"/>
        <w:spacing w:before="40"/>
      </w:pPr>
      <w:r>
        <w:lastRenderedPageBreak/>
        <w:t>to</w:t>
      </w:r>
      <w:r>
        <w:rPr>
          <w:spacing w:val="-2"/>
        </w:rPr>
        <w:t xml:space="preserve"> </w:t>
      </w:r>
      <w:r>
        <w:t>ask</w:t>
      </w:r>
      <w:r>
        <w:rPr>
          <w:spacing w:val="-3"/>
        </w:rPr>
        <w:t xml:space="preserve"> </w:t>
      </w:r>
      <w:r>
        <w:t>questions;</w:t>
      </w:r>
      <w:r>
        <w:rPr>
          <w:spacing w:val="-3"/>
        </w:rPr>
        <w:t xml:space="preserve"> </w:t>
      </w:r>
      <w:r>
        <w:t>actually</w:t>
      </w:r>
      <w:r>
        <w:rPr>
          <w:spacing w:val="-2"/>
        </w:rPr>
        <w:t xml:space="preserve"> </w:t>
      </w:r>
      <w:r>
        <w:t>listen</w:t>
      </w:r>
      <w:r>
        <w:rPr>
          <w:spacing w:val="-2"/>
        </w:rPr>
        <w:t xml:space="preserve"> </w:t>
      </w:r>
      <w:r>
        <w:t>to</w:t>
      </w:r>
      <w:r>
        <w:rPr>
          <w:spacing w:val="-2"/>
        </w:rPr>
        <w:t xml:space="preserve"> </w:t>
      </w:r>
      <w:r>
        <w:t>respondents;</w:t>
      </w:r>
      <w:r>
        <w:rPr>
          <w:spacing w:val="-3"/>
        </w:rPr>
        <w:t xml:space="preserve"> </w:t>
      </w:r>
      <w:r>
        <w:t>and</w:t>
      </w:r>
      <w:r>
        <w:rPr>
          <w:spacing w:val="-2"/>
        </w:rPr>
        <w:t xml:space="preserve"> </w:t>
      </w:r>
      <w:r>
        <w:t>pick</w:t>
      </w:r>
      <w:r>
        <w:rPr>
          <w:spacing w:val="-2"/>
        </w:rPr>
        <w:t xml:space="preserve"> </w:t>
      </w:r>
      <w:r>
        <w:t>up</w:t>
      </w:r>
      <w:r>
        <w:rPr>
          <w:spacing w:val="-2"/>
        </w:rPr>
        <w:t xml:space="preserve"> </w:t>
      </w:r>
      <w:r>
        <w:t>on</w:t>
      </w:r>
      <w:r>
        <w:rPr>
          <w:spacing w:val="-2"/>
        </w:rPr>
        <w:t xml:space="preserve"> </w:t>
      </w:r>
      <w:r>
        <w:t>cues</w:t>
      </w:r>
      <w:r>
        <w:rPr>
          <w:spacing w:val="-3"/>
        </w:rPr>
        <w:t xml:space="preserve"> </w:t>
      </w:r>
      <w:r>
        <w:t>about</w:t>
      </w:r>
      <w:r>
        <w:rPr>
          <w:spacing w:val="-3"/>
        </w:rPr>
        <w:t xml:space="preserve"> </w:t>
      </w:r>
      <w:r>
        <w:t>when</w:t>
      </w:r>
      <w:r>
        <w:rPr>
          <w:spacing w:val="-3"/>
        </w:rPr>
        <w:t xml:space="preserve"> </w:t>
      </w:r>
      <w:r>
        <w:t>to</w:t>
      </w:r>
      <w:r>
        <w:rPr>
          <w:spacing w:val="-2"/>
        </w:rPr>
        <w:t xml:space="preserve"> </w:t>
      </w:r>
      <w:r>
        <w:t>follow</w:t>
      </w:r>
      <w:r>
        <w:rPr>
          <w:spacing w:val="-2"/>
        </w:rPr>
        <w:t xml:space="preserve"> </w:t>
      </w:r>
      <w:r>
        <w:t>up,</w:t>
      </w:r>
      <w:r>
        <w:rPr>
          <w:spacing w:val="-3"/>
        </w:rPr>
        <w:t xml:space="preserve"> </w:t>
      </w:r>
      <w:r>
        <w:t>when</w:t>
      </w:r>
      <w:r>
        <w:rPr>
          <w:spacing w:val="-2"/>
        </w:rPr>
        <w:t xml:space="preserve"> </w:t>
      </w:r>
      <w:r>
        <w:t>to move on, and when to simply let the participant speak without guidance or interruption.</w:t>
      </w:r>
    </w:p>
    <w:p w14:paraId="5B00F83F" w14:textId="77777777" w:rsidR="00000000" w:rsidRDefault="00000000">
      <w:pPr>
        <w:pStyle w:val="BodyText"/>
        <w:kinsoku w:val="0"/>
        <w:overflowPunct w:val="0"/>
        <w:ind w:left="119" w:right="202"/>
      </w:pPr>
      <w:r>
        <w:t>As you might have guessed, interview guides do not appear out of thin air. They are the result of thoughtful</w:t>
      </w:r>
      <w:r>
        <w:rPr>
          <w:spacing w:val="-2"/>
        </w:rPr>
        <w:t xml:space="preserve"> </w:t>
      </w:r>
      <w:r>
        <w:t>and</w:t>
      </w:r>
      <w:r>
        <w:rPr>
          <w:spacing w:val="-2"/>
        </w:rPr>
        <w:t xml:space="preserve"> </w:t>
      </w:r>
      <w:r>
        <w:t>careful</w:t>
      </w:r>
      <w:r>
        <w:rPr>
          <w:spacing w:val="-2"/>
        </w:rPr>
        <w:t xml:space="preserve"> </w:t>
      </w:r>
      <w:r>
        <w:t>work</w:t>
      </w:r>
      <w:r>
        <w:rPr>
          <w:spacing w:val="-2"/>
        </w:rPr>
        <w:t xml:space="preserve"> </w:t>
      </w:r>
      <w:r>
        <w:t>on</w:t>
      </w:r>
      <w:r>
        <w:rPr>
          <w:spacing w:val="-2"/>
        </w:rPr>
        <w:t xml:space="preserve"> </w:t>
      </w:r>
      <w:r>
        <w:t>the</w:t>
      </w:r>
      <w:r>
        <w:rPr>
          <w:spacing w:val="-2"/>
        </w:rPr>
        <w:t xml:space="preserve"> </w:t>
      </w:r>
      <w:r>
        <w:t>part</w:t>
      </w:r>
      <w:r>
        <w:rPr>
          <w:spacing w:val="-1"/>
        </w:rPr>
        <w:t xml:space="preserve"> </w:t>
      </w:r>
      <w:r>
        <w:t>of</w:t>
      </w:r>
      <w:r>
        <w:rPr>
          <w:spacing w:val="-2"/>
        </w:rPr>
        <w:t xml:space="preserve"> </w:t>
      </w:r>
      <w:r>
        <w:t>a</w:t>
      </w:r>
      <w:r>
        <w:rPr>
          <w:spacing w:val="-2"/>
        </w:rPr>
        <w:t xml:space="preserve"> </w:t>
      </w:r>
      <w:r>
        <w:t>researcher.</w:t>
      </w:r>
      <w:r>
        <w:rPr>
          <w:spacing w:val="-2"/>
        </w:rPr>
        <w:t xml:space="preserve"> </w:t>
      </w:r>
      <w:r>
        <w:t>As</w:t>
      </w:r>
      <w:r>
        <w:rPr>
          <w:spacing w:val="-2"/>
        </w:rPr>
        <w:t xml:space="preserve"> </w:t>
      </w:r>
      <w:r>
        <w:t>you</w:t>
      </w:r>
      <w:r>
        <w:rPr>
          <w:spacing w:val="-2"/>
        </w:rPr>
        <w:t xml:space="preserve"> </w:t>
      </w:r>
      <w:r>
        <w:t>can</w:t>
      </w:r>
      <w:r>
        <w:rPr>
          <w:spacing w:val="-2"/>
        </w:rPr>
        <w:t xml:space="preserve"> </w:t>
      </w:r>
      <w:r>
        <w:t>see</w:t>
      </w:r>
      <w:r>
        <w:rPr>
          <w:spacing w:val="-2"/>
        </w:rPr>
        <w:t xml:space="preserve"> </w:t>
      </w:r>
      <w:r>
        <w:t>in</w:t>
      </w:r>
      <w:r>
        <w:rPr>
          <w:spacing w:val="-2"/>
        </w:rPr>
        <w:t xml:space="preserve"> </w:t>
      </w:r>
      <w:r>
        <w:t>both</w:t>
      </w:r>
      <w:r>
        <w:rPr>
          <w:spacing w:val="-2"/>
        </w:rPr>
        <w:t xml:space="preserve"> </w:t>
      </w:r>
      <w:r>
        <w:t>of</w:t>
      </w:r>
      <w:r>
        <w:rPr>
          <w:spacing w:val="-2"/>
        </w:rPr>
        <w:t xml:space="preserve"> </w:t>
      </w:r>
      <w:r>
        <w:t>the</w:t>
      </w:r>
      <w:r>
        <w:rPr>
          <w:spacing w:val="-2"/>
        </w:rPr>
        <w:t xml:space="preserve"> </w:t>
      </w:r>
      <w:r>
        <w:t>preceding</w:t>
      </w:r>
      <w:r>
        <w:rPr>
          <w:spacing w:val="-2"/>
        </w:rPr>
        <w:t xml:space="preserve"> </w:t>
      </w:r>
      <w:r>
        <w:t>guides, the topics and questions have been organized thematically and in the order in which they are likely to proceed (though keep in mind that the flow of a qualitative interview is in part determined by what a respondent has to say). Sometimes qualitative interviewers may create two versions of the interview guide: one version contains a very brief outline of the interview, perhaps with just topic headings, and another</w:t>
      </w:r>
      <w:r>
        <w:rPr>
          <w:spacing w:val="-4"/>
        </w:rPr>
        <w:t xml:space="preserve"> </w:t>
      </w:r>
      <w:r>
        <w:t>version</w:t>
      </w:r>
      <w:r>
        <w:rPr>
          <w:spacing w:val="-4"/>
        </w:rPr>
        <w:t xml:space="preserve"> </w:t>
      </w:r>
      <w:r>
        <w:t>contains</w:t>
      </w:r>
      <w:r>
        <w:rPr>
          <w:spacing w:val="-4"/>
        </w:rPr>
        <w:t xml:space="preserve"> </w:t>
      </w:r>
      <w:r>
        <w:t>detailed</w:t>
      </w:r>
      <w:r>
        <w:rPr>
          <w:spacing w:val="-3"/>
        </w:rPr>
        <w:t xml:space="preserve"> </w:t>
      </w:r>
      <w:r>
        <w:t>questions</w:t>
      </w:r>
      <w:r>
        <w:rPr>
          <w:spacing w:val="-4"/>
        </w:rPr>
        <w:t xml:space="preserve"> </w:t>
      </w:r>
      <w:r>
        <w:t>underneath</w:t>
      </w:r>
      <w:r>
        <w:rPr>
          <w:spacing w:val="-4"/>
        </w:rPr>
        <w:t xml:space="preserve"> </w:t>
      </w:r>
      <w:r>
        <w:t>each</w:t>
      </w:r>
      <w:r>
        <w:rPr>
          <w:spacing w:val="-3"/>
        </w:rPr>
        <w:t xml:space="preserve"> </w:t>
      </w:r>
      <w:r>
        <w:t>topic</w:t>
      </w:r>
      <w:r>
        <w:rPr>
          <w:spacing w:val="-4"/>
        </w:rPr>
        <w:t xml:space="preserve"> </w:t>
      </w:r>
      <w:r>
        <w:t>heading.</w:t>
      </w:r>
      <w:r>
        <w:rPr>
          <w:spacing w:val="-4"/>
        </w:rPr>
        <w:t xml:space="preserve"> </w:t>
      </w:r>
      <w:r>
        <w:t>In</w:t>
      </w:r>
      <w:r>
        <w:rPr>
          <w:spacing w:val="-3"/>
        </w:rPr>
        <w:t xml:space="preserve"> </w:t>
      </w:r>
      <w:r>
        <w:t>this</w:t>
      </w:r>
      <w:r>
        <w:rPr>
          <w:spacing w:val="-4"/>
        </w:rPr>
        <w:t xml:space="preserve"> </w:t>
      </w:r>
      <w:r>
        <w:t>case,</w:t>
      </w:r>
      <w:r>
        <w:rPr>
          <w:spacing w:val="-2"/>
        </w:rPr>
        <w:t xml:space="preserve"> </w:t>
      </w:r>
      <w:r>
        <w:t>the</w:t>
      </w:r>
      <w:r>
        <w:rPr>
          <w:spacing w:val="-2"/>
        </w:rPr>
        <w:t xml:space="preserve"> </w:t>
      </w:r>
      <w:r>
        <w:t>researcher might use the very detailed guide to prepare and practice in advance of actually conducting interviews and then just bring the brief outline to the interview. Bringing an outline, as opposed to a very long list of</w:t>
      </w:r>
      <w:r>
        <w:rPr>
          <w:spacing w:val="-1"/>
        </w:rPr>
        <w:t xml:space="preserve"> </w:t>
      </w:r>
      <w:r>
        <w:t>detailed questions,</w:t>
      </w:r>
      <w:r>
        <w:rPr>
          <w:spacing w:val="-1"/>
        </w:rPr>
        <w:t xml:space="preserve"> </w:t>
      </w:r>
      <w:r>
        <w:t>to an</w:t>
      </w:r>
      <w:r>
        <w:rPr>
          <w:spacing w:val="-1"/>
        </w:rPr>
        <w:t xml:space="preserve"> </w:t>
      </w:r>
      <w:r>
        <w:t>interview</w:t>
      </w:r>
      <w:r>
        <w:rPr>
          <w:spacing w:val="-1"/>
        </w:rPr>
        <w:t xml:space="preserve"> </w:t>
      </w:r>
      <w:r>
        <w:t>encourages the</w:t>
      </w:r>
      <w:r>
        <w:rPr>
          <w:spacing w:val="-1"/>
        </w:rPr>
        <w:t xml:space="preserve"> </w:t>
      </w:r>
      <w:r>
        <w:t>researcher to actually</w:t>
      </w:r>
      <w:r>
        <w:rPr>
          <w:spacing w:val="-1"/>
        </w:rPr>
        <w:t xml:space="preserve"> </w:t>
      </w:r>
      <w:r>
        <w:t>listen to what</w:t>
      </w:r>
      <w:r>
        <w:rPr>
          <w:spacing w:val="-1"/>
        </w:rPr>
        <w:t xml:space="preserve"> </w:t>
      </w:r>
      <w:r>
        <w:t>a participant is</w:t>
      </w:r>
      <w:r>
        <w:rPr>
          <w:spacing w:val="-1"/>
        </w:rPr>
        <w:t xml:space="preserve"> </w:t>
      </w:r>
      <w:r>
        <w:t>telling</w:t>
      </w:r>
      <w:r>
        <w:rPr>
          <w:spacing w:val="-1"/>
        </w:rPr>
        <w:t xml:space="preserve"> </w:t>
      </w:r>
      <w:r>
        <w:t>her. An</w:t>
      </w:r>
      <w:r>
        <w:rPr>
          <w:spacing w:val="-1"/>
        </w:rPr>
        <w:t xml:space="preserve"> </w:t>
      </w:r>
      <w:r>
        <w:t>overly</w:t>
      </w:r>
      <w:r>
        <w:rPr>
          <w:spacing w:val="-1"/>
        </w:rPr>
        <w:t xml:space="preserve"> </w:t>
      </w:r>
      <w:r>
        <w:t>detailed</w:t>
      </w:r>
      <w:r>
        <w:rPr>
          <w:spacing w:val="-1"/>
        </w:rPr>
        <w:t xml:space="preserve"> </w:t>
      </w:r>
      <w:r>
        <w:t>interview</w:t>
      </w:r>
      <w:r>
        <w:rPr>
          <w:spacing w:val="-1"/>
        </w:rPr>
        <w:t xml:space="preserve"> </w:t>
      </w:r>
      <w:r>
        <w:t>guide</w:t>
      </w:r>
      <w:r>
        <w:rPr>
          <w:spacing w:val="-1"/>
        </w:rPr>
        <w:t xml:space="preserve"> </w:t>
      </w:r>
      <w:r>
        <w:t>will be</w:t>
      </w:r>
      <w:r>
        <w:rPr>
          <w:spacing w:val="-1"/>
        </w:rPr>
        <w:t xml:space="preserve"> </w:t>
      </w:r>
      <w:r>
        <w:t>difficult to navigate through during</w:t>
      </w:r>
      <w:r>
        <w:rPr>
          <w:spacing w:val="-1"/>
        </w:rPr>
        <w:t xml:space="preserve"> </w:t>
      </w:r>
      <w:r>
        <w:t>an</w:t>
      </w:r>
      <w:r>
        <w:rPr>
          <w:spacing w:val="-1"/>
        </w:rPr>
        <w:t xml:space="preserve"> </w:t>
      </w:r>
      <w:r>
        <w:t>interview and could give respondents the misimpression that the interviewer is more interested in her questions than in the participant’s answers.</w:t>
      </w:r>
    </w:p>
    <w:p w14:paraId="4F407874" w14:textId="77777777" w:rsidR="00000000" w:rsidRDefault="00000000">
      <w:pPr>
        <w:pStyle w:val="BodyText"/>
        <w:kinsoku w:val="0"/>
        <w:overflowPunct w:val="0"/>
        <w:ind w:right="170"/>
      </w:pPr>
      <w:r>
        <w:t>When beginning to construct an interview guide, brainstorming is usually the first step. There are no rules at the brainstorming stage – simply list all the topics and questions that come to mind when you think</w:t>
      </w:r>
      <w:r>
        <w:rPr>
          <w:spacing w:val="-1"/>
        </w:rPr>
        <w:t xml:space="preserve"> </w:t>
      </w:r>
      <w:r>
        <w:t>about</w:t>
      </w:r>
      <w:r>
        <w:rPr>
          <w:spacing w:val="-1"/>
        </w:rPr>
        <w:t xml:space="preserve"> </w:t>
      </w:r>
      <w:r>
        <w:t>your</w:t>
      </w:r>
      <w:r>
        <w:rPr>
          <w:spacing w:val="-2"/>
        </w:rPr>
        <w:t xml:space="preserve"> </w:t>
      </w:r>
      <w:r>
        <w:t>research</w:t>
      </w:r>
      <w:r>
        <w:rPr>
          <w:spacing w:val="-1"/>
        </w:rPr>
        <w:t xml:space="preserve"> </w:t>
      </w:r>
      <w:r>
        <w:t>question.</w:t>
      </w:r>
      <w:r>
        <w:rPr>
          <w:spacing w:val="-1"/>
        </w:rPr>
        <w:t xml:space="preserve"> </w:t>
      </w:r>
      <w:r>
        <w:t>Once</w:t>
      </w:r>
      <w:r>
        <w:rPr>
          <w:spacing w:val="-2"/>
        </w:rPr>
        <w:t xml:space="preserve"> </w:t>
      </w:r>
      <w:r>
        <w:t>you’ve</w:t>
      </w:r>
      <w:r>
        <w:rPr>
          <w:spacing w:val="-1"/>
        </w:rPr>
        <w:t xml:space="preserve"> </w:t>
      </w:r>
      <w:r>
        <w:t>got</w:t>
      </w:r>
      <w:r>
        <w:rPr>
          <w:spacing w:val="-1"/>
        </w:rPr>
        <w:t xml:space="preserve"> </w:t>
      </w:r>
      <w:r>
        <w:t>a</w:t>
      </w:r>
      <w:r>
        <w:rPr>
          <w:spacing w:val="-2"/>
        </w:rPr>
        <w:t xml:space="preserve"> </w:t>
      </w:r>
      <w:r>
        <w:t>pretty</w:t>
      </w:r>
      <w:r>
        <w:rPr>
          <w:spacing w:val="-1"/>
        </w:rPr>
        <w:t xml:space="preserve"> </w:t>
      </w:r>
      <w:r>
        <w:t>good</w:t>
      </w:r>
      <w:r>
        <w:rPr>
          <w:spacing w:val="-2"/>
        </w:rPr>
        <w:t xml:space="preserve"> </w:t>
      </w:r>
      <w:r>
        <w:t>list,</w:t>
      </w:r>
      <w:r>
        <w:rPr>
          <w:spacing w:val="-2"/>
        </w:rPr>
        <w:t xml:space="preserve"> </w:t>
      </w:r>
      <w:r>
        <w:t>you</w:t>
      </w:r>
      <w:r>
        <w:rPr>
          <w:spacing w:val="-1"/>
        </w:rPr>
        <w:t xml:space="preserve"> </w:t>
      </w:r>
      <w:r>
        <w:t>can</w:t>
      </w:r>
      <w:r>
        <w:rPr>
          <w:spacing w:val="-1"/>
        </w:rPr>
        <w:t xml:space="preserve"> </w:t>
      </w:r>
      <w:r>
        <w:t>begin</w:t>
      </w:r>
      <w:r>
        <w:rPr>
          <w:spacing w:val="-1"/>
        </w:rPr>
        <w:t xml:space="preserve"> </w:t>
      </w:r>
      <w:r>
        <w:t>to</w:t>
      </w:r>
      <w:r>
        <w:rPr>
          <w:spacing w:val="-1"/>
        </w:rPr>
        <w:t xml:space="preserve"> </w:t>
      </w:r>
      <w:r>
        <w:t>pare</w:t>
      </w:r>
      <w:r>
        <w:rPr>
          <w:spacing w:val="-2"/>
        </w:rPr>
        <w:t xml:space="preserve"> </w:t>
      </w:r>
      <w:r>
        <w:t>it</w:t>
      </w:r>
      <w:r>
        <w:rPr>
          <w:spacing w:val="-1"/>
        </w:rPr>
        <w:t xml:space="preserve"> </w:t>
      </w:r>
      <w:r>
        <w:t>down</w:t>
      </w:r>
      <w:r>
        <w:rPr>
          <w:spacing w:val="-1"/>
        </w:rPr>
        <w:t xml:space="preserve"> </w:t>
      </w:r>
      <w:r>
        <w:t>by cutting questions and topics that seem redundant and group like questions and topics together. If you haven’t done so yet, you may also want to come up with question and topic headings for your grouped categories. You should also consult the scholarly literature to find out what kinds of questions other interviewers</w:t>
      </w:r>
      <w:r>
        <w:rPr>
          <w:spacing w:val="-2"/>
        </w:rPr>
        <w:t xml:space="preserve"> </w:t>
      </w:r>
      <w:r>
        <w:t>have</w:t>
      </w:r>
      <w:r>
        <w:rPr>
          <w:spacing w:val="-3"/>
        </w:rPr>
        <w:t xml:space="preserve"> </w:t>
      </w:r>
      <w:r>
        <w:t>asked</w:t>
      </w:r>
      <w:r>
        <w:rPr>
          <w:spacing w:val="-3"/>
        </w:rPr>
        <w:t xml:space="preserve"> </w:t>
      </w:r>
      <w:r>
        <w:t>in</w:t>
      </w:r>
      <w:r>
        <w:rPr>
          <w:spacing w:val="-2"/>
        </w:rPr>
        <w:t xml:space="preserve"> </w:t>
      </w:r>
      <w:r>
        <w:t>studies</w:t>
      </w:r>
      <w:r>
        <w:rPr>
          <w:spacing w:val="-2"/>
        </w:rPr>
        <w:t xml:space="preserve"> </w:t>
      </w:r>
      <w:r>
        <w:t>of</w:t>
      </w:r>
      <w:r>
        <w:rPr>
          <w:spacing w:val="-3"/>
        </w:rPr>
        <w:t xml:space="preserve"> </w:t>
      </w:r>
      <w:r>
        <w:t>similar</w:t>
      </w:r>
      <w:r>
        <w:rPr>
          <w:spacing w:val="-3"/>
        </w:rPr>
        <w:t xml:space="preserve"> </w:t>
      </w:r>
      <w:r>
        <w:t>topics.</w:t>
      </w:r>
      <w:r>
        <w:rPr>
          <w:spacing w:val="-2"/>
        </w:rPr>
        <w:t xml:space="preserve"> </w:t>
      </w:r>
      <w:r>
        <w:t>As</w:t>
      </w:r>
      <w:r>
        <w:rPr>
          <w:spacing w:val="-3"/>
        </w:rPr>
        <w:t xml:space="preserve"> </w:t>
      </w:r>
      <w:r>
        <w:t>with</w:t>
      </w:r>
      <w:r>
        <w:rPr>
          <w:spacing w:val="-2"/>
        </w:rPr>
        <w:t xml:space="preserve"> </w:t>
      </w:r>
      <w:r>
        <w:t>quantitative</w:t>
      </w:r>
      <w:r>
        <w:rPr>
          <w:spacing w:val="-2"/>
        </w:rPr>
        <w:t xml:space="preserve"> </w:t>
      </w:r>
      <w:r>
        <w:t>survey</w:t>
      </w:r>
      <w:r>
        <w:rPr>
          <w:spacing w:val="-3"/>
        </w:rPr>
        <w:t xml:space="preserve"> </w:t>
      </w:r>
      <w:r>
        <w:t>research,</w:t>
      </w:r>
      <w:r>
        <w:rPr>
          <w:spacing w:val="-3"/>
        </w:rPr>
        <w:t xml:space="preserve"> </w:t>
      </w:r>
      <w:r>
        <w:t>it</w:t>
      </w:r>
      <w:r>
        <w:rPr>
          <w:spacing w:val="-2"/>
        </w:rPr>
        <w:t xml:space="preserve"> </w:t>
      </w:r>
      <w:r>
        <w:t>is</w:t>
      </w:r>
      <w:r>
        <w:rPr>
          <w:spacing w:val="-3"/>
        </w:rPr>
        <w:t xml:space="preserve"> </w:t>
      </w:r>
      <w:r>
        <w:t>best</w:t>
      </w:r>
      <w:r>
        <w:rPr>
          <w:spacing w:val="-2"/>
        </w:rPr>
        <w:t xml:space="preserve"> </w:t>
      </w:r>
      <w:r>
        <w:t>not</w:t>
      </w:r>
      <w:r>
        <w:rPr>
          <w:spacing w:val="-2"/>
        </w:rPr>
        <w:t xml:space="preserve"> </w:t>
      </w:r>
      <w:r>
        <w:t>to place very sensitive or potentially controversial questions at the very beginning of your qualitative interview guide. You need to give participants the opportunity to warm up to the interview and to feel comfortable talking with you. Finally, get some feedback on your interview guide. Ask your friends, family members, and your professors for some guidance and suggestions once you’ve come up with what you think is a pretty strong guide. Chances are they’ll catch a few things you hadn’t noticed.</w:t>
      </w:r>
    </w:p>
    <w:p w14:paraId="7759E5BC" w14:textId="77777777" w:rsidR="00000000" w:rsidRDefault="00000000">
      <w:pPr>
        <w:pStyle w:val="BodyText"/>
        <w:kinsoku w:val="0"/>
        <w:overflowPunct w:val="0"/>
        <w:ind w:right="151"/>
      </w:pPr>
      <w:r>
        <w:t>In terms of the specific questions you include on your guide, there are a few guidelines worth noting. First, try to avoid questions that can be answered with a simple yes or no, or if you do choose to include such questions, be sure to include follow-up questions. Remember, one of the benefits of qualitative interviews is that you can ask participants for more information – be sure to do so. While it is a good idea to ask follow-up questions, try to avoid asking “why” as your follow-up question, as this particular question</w:t>
      </w:r>
      <w:r>
        <w:rPr>
          <w:spacing w:val="-2"/>
        </w:rPr>
        <w:t xml:space="preserve"> </w:t>
      </w:r>
      <w:r>
        <w:t>can</w:t>
      </w:r>
      <w:r>
        <w:rPr>
          <w:spacing w:val="-1"/>
        </w:rPr>
        <w:t xml:space="preserve"> </w:t>
      </w:r>
      <w:r>
        <w:t>come</w:t>
      </w:r>
      <w:r>
        <w:rPr>
          <w:spacing w:val="-3"/>
        </w:rPr>
        <w:t xml:space="preserve"> </w:t>
      </w:r>
      <w:r>
        <w:t>off</w:t>
      </w:r>
      <w:r>
        <w:rPr>
          <w:spacing w:val="-3"/>
        </w:rPr>
        <w:t xml:space="preserve"> </w:t>
      </w:r>
      <w:r>
        <w:t>as</w:t>
      </w:r>
      <w:r>
        <w:rPr>
          <w:spacing w:val="-1"/>
        </w:rPr>
        <w:t xml:space="preserve"> </w:t>
      </w:r>
      <w:r>
        <w:t>confrontational,</w:t>
      </w:r>
      <w:r>
        <w:rPr>
          <w:spacing w:val="-3"/>
        </w:rPr>
        <w:t xml:space="preserve"> </w:t>
      </w:r>
      <w:r>
        <w:t>even</w:t>
      </w:r>
      <w:r>
        <w:rPr>
          <w:spacing w:val="-3"/>
        </w:rPr>
        <w:t xml:space="preserve"> </w:t>
      </w:r>
      <w:r>
        <w:t>if</w:t>
      </w:r>
      <w:r>
        <w:rPr>
          <w:spacing w:val="-2"/>
        </w:rPr>
        <w:t xml:space="preserve"> </w:t>
      </w:r>
      <w:r>
        <w:t>that</w:t>
      </w:r>
      <w:r>
        <w:rPr>
          <w:spacing w:val="-3"/>
        </w:rPr>
        <w:t xml:space="preserve"> </w:t>
      </w:r>
      <w:r>
        <w:t>is</w:t>
      </w:r>
      <w:r>
        <w:rPr>
          <w:spacing w:val="-3"/>
        </w:rPr>
        <w:t xml:space="preserve"> </w:t>
      </w:r>
      <w:r>
        <w:t>not</w:t>
      </w:r>
      <w:r>
        <w:rPr>
          <w:spacing w:val="-2"/>
        </w:rPr>
        <w:t xml:space="preserve"> </w:t>
      </w:r>
      <w:r>
        <w:t>how</w:t>
      </w:r>
      <w:r>
        <w:rPr>
          <w:spacing w:val="-3"/>
        </w:rPr>
        <w:t xml:space="preserve"> </w:t>
      </w:r>
      <w:r>
        <w:t>you</w:t>
      </w:r>
      <w:r>
        <w:rPr>
          <w:spacing w:val="-3"/>
        </w:rPr>
        <w:t xml:space="preserve"> </w:t>
      </w:r>
      <w:r>
        <w:t>intend</w:t>
      </w:r>
      <w:r>
        <w:rPr>
          <w:spacing w:val="-2"/>
        </w:rPr>
        <w:t xml:space="preserve"> </w:t>
      </w:r>
      <w:r>
        <w:t>it.</w:t>
      </w:r>
      <w:r>
        <w:rPr>
          <w:spacing w:val="-1"/>
        </w:rPr>
        <w:t xml:space="preserve"> </w:t>
      </w:r>
      <w:r>
        <w:t>Often</w:t>
      </w:r>
      <w:r>
        <w:rPr>
          <w:spacing w:val="-2"/>
        </w:rPr>
        <w:t xml:space="preserve"> </w:t>
      </w:r>
      <w:r>
        <w:t>people</w:t>
      </w:r>
      <w:r>
        <w:rPr>
          <w:spacing w:val="-2"/>
        </w:rPr>
        <w:t xml:space="preserve"> </w:t>
      </w:r>
      <w:r>
        <w:t>won’t</w:t>
      </w:r>
      <w:r>
        <w:rPr>
          <w:spacing w:val="-3"/>
        </w:rPr>
        <w:t xml:space="preserve"> </w:t>
      </w:r>
      <w:r>
        <w:t>know how to respond to “why,” perhaps because they don’t even know why themselves. Instead of “why,” I recommend that you say something like, “Could you tell me a little more about that?” This allows participants to explain themselves further without feeling that they’re being doubted or questioned in a hostile way.</w:t>
      </w:r>
    </w:p>
    <w:p w14:paraId="4ECF5734" w14:textId="77777777" w:rsidR="00000000" w:rsidRDefault="00000000">
      <w:pPr>
        <w:pStyle w:val="BodyText"/>
        <w:kinsoku w:val="0"/>
        <w:overflowPunct w:val="0"/>
        <w:spacing w:before="201"/>
        <w:ind w:right="146"/>
      </w:pPr>
      <w:r>
        <w:t>Also, try to avoid phrasing your questions in a leading way. For example, rather than asking, “Don’t you think that most people who don’t want kids are selfish?” you could ask, “What comes to mind for you when you hear that someone doesn’t want kids?” Or rather than asking, “What do you think about juvenile delinquents who drink and drive?” you could ask, “How do you feel about underage drinking?” or “What do you think about drinking and driving?” Finally, as noted earlier in this section, remember to keep</w:t>
      </w:r>
      <w:r>
        <w:rPr>
          <w:spacing w:val="-2"/>
        </w:rPr>
        <w:t xml:space="preserve"> </w:t>
      </w:r>
      <w:r>
        <w:t>most,</w:t>
      </w:r>
      <w:r>
        <w:rPr>
          <w:spacing w:val="-3"/>
        </w:rPr>
        <w:t xml:space="preserve"> </w:t>
      </w:r>
      <w:r>
        <w:t>if</w:t>
      </w:r>
      <w:r>
        <w:rPr>
          <w:spacing w:val="-2"/>
        </w:rPr>
        <w:t xml:space="preserve"> </w:t>
      </w:r>
      <w:r>
        <w:t>not</w:t>
      </w:r>
      <w:r>
        <w:rPr>
          <w:spacing w:val="-3"/>
        </w:rPr>
        <w:t xml:space="preserve"> </w:t>
      </w:r>
      <w:r>
        <w:t>all,</w:t>
      </w:r>
      <w:r>
        <w:rPr>
          <w:spacing w:val="-3"/>
        </w:rPr>
        <w:t xml:space="preserve"> </w:t>
      </w:r>
      <w:r>
        <w:t>of</w:t>
      </w:r>
      <w:r>
        <w:rPr>
          <w:spacing w:val="-3"/>
        </w:rPr>
        <w:t xml:space="preserve"> </w:t>
      </w:r>
      <w:r>
        <w:t>your</w:t>
      </w:r>
      <w:r>
        <w:rPr>
          <w:spacing w:val="-3"/>
        </w:rPr>
        <w:t xml:space="preserve"> </w:t>
      </w:r>
      <w:r>
        <w:t>questions</w:t>
      </w:r>
      <w:r>
        <w:rPr>
          <w:spacing w:val="-1"/>
        </w:rPr>
        <w:t xml:space="preserve"> </w:t>
      </w:r>
      <w:r>
        <w:t>open</w:t>
      </w:r>
      <w:r>
        <w:rPr>
          <w:spacing w:val="-3"/>
        </w:rPr>
        <w:t xml:space="preserve"> </w:t>
      </w:r>
      <w:r>
        <w:t>ended.</w:t>
      </w:r>
      <w:r>
        <w:rPr>
          <w:spacing w:val="-2"/>
        </w:rPr>
        <w:t xml:space="preserve"> </w:t>
      </w:r>
      <w:r>
        <w:t>The</w:t>
      </w:r>
      <w:r>
        <w:rPr>
          <w:spacing w:val="-2"/>
        </w:rPr>
        <w:t xml:space="preserve"> </w:t>
      </w:r>
      <w:r>
        <w:t>key</w:t>
      </w:r>
      <w:r>
        <w:rPr>
          <w:spacing w:val="-2"/>
        </w:rPr>
        <w:t xml:space="preserve"> </w:t>
      </w:r>
      <w:r>
        <w:t>to</w:t>
      </w:r>
      <w:r>
        <w:rPr>
          <w:spacing w:val="-2"/>
        </w:rPr>
        <w:t xml:space="preserve"> </w:t>
      </w:r>
      <w:r>
        <w:t>a</w:t>
      </w:r>
      <w:r>
        <w:rPr>
          <w:spacing w:val="-3"/>
        </w:rPr>
        <w:t xml:space="preserve"> </w:t>
      </w:r>
      <w:r>
        <w:t>successful</w:t>
      </w:r>
      <w:r>
        <w:rPr>
          <w:spacing w:val="-3"/>
        </w:rPr>
        <w:t xml:space="preserve"> </w:t>
      </w:r>
      <w:r>
        <w:t>qualitative</w:t>
      </w:r>
      <w:r>
        <w:rPr>
          <w:spacing w:val="-3"/>
        </w:rPr>
        <w:t xml:space="preserve"> </w:t>
      </w:r>
      <w:r>
        <w:t>interview</w:t>
      </w:r>
      <w:r>
        <w:rPr>
          <w:spacing w:val="-3"/>
        </w:rPr>
        <w:t xml:space="preserve"> </w:t>
      </w:r>
      <w:r>
        <w:t>is</w:t>
      </w:r>
      <w:r>
        <w:rPr>
          <w:spacing w:val="-3"/>
        </w:rPr>
        <w:t xml:space="preserve"> </w:t>
      </w:r>
      <w:r>
        <w:t>giving participants the opportunity to share information in their own words and in their own way.</w:t>
      </w:r>
    </w:p>
    <w:p w14:paraId="0351541D" w14:textId="77777777" w:rsidR="00000000" w:rsidRDefault="00000000">
      <w:pPr>
        <w:pStyle w:val="BodyText"/>
        <w:kinsoku w:val="0"/>
        <w:overflowPunct w:val="0"/>
        <w:spacing w:before="201"/>
        <w:ind w:right="146"/>
        <w:sectPr w:rsidR="00000000">
          <w:pgSz w:w="12240" w:h="15840"/>
          <w:pgMar w:top="1400" w:right="1300" w:bottom="1420" w:left="1320" w:header="0" w:footer="1238" w:gutter="0"/>
          <w:cols w:space="720"/>
          <w:noEndnote/>
        </w:sectPr>
      </w:pPr>
    </w:p>
    <w:p w14:paraId="6214976D" w14:textId="77777777" w:rsidR="00000000" w:rsidRDefault="00000000">
      <w:pPr>
        <w:pStyle w:val="Heading2"/>
        <w:kinsoku w:val="0"/>
        <w:overflowPunct w:val="0"/>
        <w:spacing w:before="19"/>
        <w:ind w:right="19"/>
        <w:rPr>
          <w:color w:val="4985E8"/>
          <w:spacing w:val="-2"/>
        </w:rPr>
      </w:pPr>
      <w:bookmarkStart w:id="33" w:name="Surveys"/>
      <w:bookmarkEnd w:id="33"/>
      <w:r>
        <w:rPr>
          <w:color w:val="4985E8"/>
          <w:spacing w:val="-2"/>
        </w:rPr>
        <w:lastRenderedPageBreak/>
        <w:t>Surveys</w:t>
      </w:r>
    </w:p>
    <w:p w14:paraId="4B0227F6" w14:textId="77777777" w:rsidR="00000000" w:rsidRDefault="00000000">
      <w:pPr>
        <w:pStyle w:val="BodyText"/>
        <w:kinsoku w:val="0"/>
        <w:overflowPunct w:val="0"/>
        <w:spacing w:before="201"/>
        <w:ind w:right="146"/>
      </w:pPr>
      <w:r>
        <w:t>Other than the fact that they both involve asking people questions, interviews and surveys are quite different</w:t>
      </w:r>
      <w:r>
        <w:rPr>
          <w:spacing w:val="-2"/>
        </w:rPr>
        <w:t xml:space="preserve"> </w:t>
      </w:r>
      <w:r>
        <w:t>data</w:t>
      </w:r>
      <w:r>
        <w:rPr>
          <w:spacing w:val="-3"/>
        </w:rPr>
        <w:t xml:space="preserve"> </w:t>
      </w:r>
      <w:r>
        <w:t>collection</w:t>
      </w:r>
      <w:r>
        <w:rPr>
          <w:spacing w:val="-2"/>
        </w:rPr>
        <w:t xml:space="preserve"> </w:t>
      </w:r>
      <w:r>
        <w:t>methods.</w:t>
      </w:r>
      <w:r>
        <w:rPr>
          <w:spacing w:val="-2"/>
        </w:rPr>
        <w:t xml:space="preserve"> </w:t>
      </w:r>
      <w:r>
        <w:t>Creating</w:t>
      </w:r>
      <w:r>
        <w:rPr>
          <w:spacing w:val="-3"/>
        </w:rPr>
        <w:t xml:space="preserve"> </w:t>
      </w:r>
      <w:r>
        <w:t>a</w:t>
      </w:r>
      <w:r>
        <w:rPr>
          <w:spacing w:val="-1"/>
        </w:rPr>
        <w:t xml:space="preserve"> </w:t>
      </w:r>
      <w:r>
        <w:t>survey</w:t>
      </w:r>
      <w:r>
        <w:rPr>
          <w:spacing w:val="-3"/>
        </w:rPr>
        <w:t xml:space="preserve"> </w:t>
      </w:r>
      <w:r>
        <w:t>may</w:t>
      </w:r>
      <w:r>
        <w:rPr>
          <w:spacing w:val="-3"/>
        </w:rPr>
        <w:t xml:space="preserve"> </w:t>
      </w:r>
      <w:r>
        <w:t>seem</w:t>
      </w:r>
      <w:r>
        <w:rPr>
          <w:spacing w:val="-3"/>
        </w:rPr>
        <w:t xml:space="preserve"> </w:t>
      </w:r>
      <w:r>
        <w:t>easy</w:t>
      </w:r>
      <w:r>
        <w:rPr>
          <w:spacing w:val="-3"/>
        </w:rPr>
        <w:t xml:space="preserve"> </w:t>
      </w:r>
      <w:r>
        <w:t>at</w:t>
      </w:r>
      <w:r>
        <w:rPr>
          <w:spacing w:val="-3"/>
        </w:rPr>
        <w:t xml:space="preserve"> </w:t>
      </w:r>
      <w:r>
        <w:t>first,</w:t>
      </w:r>
      <w:r>
        <w:rPr>
          <w:spacing w:val="-3"/>
        </w:rPr>
        <w:t xml:space="preserve"> </w:t>
      </w:r>
      <w:r>
        <w:t>but</w:t>
      </w:r>
      <w:r>
        <w:rPr>
          <w:spacing w:val="-3"/>
        </w:rPr>
        <w:t xml:space="preserve"> </w:t>
      </w:r>
      <w:r>
        <w:t>developing</w:t>
      </w:r>
      <w:r>
        <w:rPr>
          <w:spacing w:val="-2"/>
        </w:rPr>
        <w:t xml:space="preserve"> </w:t>
      </w:r>
      <w:r>
        <w:t>a</w:t>
      </w:r>
      <w:r>
        <w:rPr>
          <w:spacing w:val="-3"/>
        </w:rPr>
        <w:t xml:space="preserve"> </w:t>
      </w:r>
      <w:r>
        <w:t>quality</w:t>
      </w:r>
      <w:r>
        <w:rPr>
          <w:spacing w:val="-3"/>
        </w:rPr>
        <w:t xml:space="preserve"> </w:t>
      </w:r>
      <w:r>
        <w:t>sur- vey can be quite challenging. When conducting a survey, you need to focus on the following areas: survey creation, survey testing, survey sampling, and distributing your survey.</w:t>
      </w:r>
    </w:p>
    <w:p w14:paraId="2CC3E069" w14:textId="77777777" w:rsidR="00000000" w:rsidRDefault="00000000">
      <w:pPr>
        <w:pStyle w:val="Heading4"/>
        <w:kinsoku w:val="0"/>
        <w:overflowPunct w:val="0"/>
        <w:rPr>
          <w:spacing w:val="-2"/>
        </w:rPr>
      </w:pPr>
      <w:bookmarkStart w:id="34" w:name="Survey creation: length and types of que"/>
      <w:bookmarkEnd w:id="34"/>
      <w:r>
        <w:t>Survey</w:t>
      </w:r>
      <w:r>
        <w:rPr>
          <w:spacing w:val="-8"/>
        </w:rPr>
        <w:t xml:space="preserve"> </w:t>
      </w:r>
      <w:r>
        <w:t>creation:</w:t>
      </w:r>
      <w:r>
        <w:rPr>
          <w:spacing w:val="-9"/>
        </w:rPr>
        <w:t xml:space="preserve"> </w:t>
      </w:r>
      <w:r>
        <w:t>length</w:t>
      </w:r>
      <w:r>
        <w:rPr>
          <w:spacing w:val="-7"/>
        </w:rPr>
        <w:t xml:space="preserve"> </w:t>
      </w:r>
      <w:r>
        <w:t>and</w:t>
      </w:r>
      <w:r>
        <w:rPr>
          <w:spacing w:val="-7"/>
        </w:rPr>
        <w:t xml:space="preserve"> </w:t>
      </w:r>
      <w:r>
        <w:t>types</w:t>
      </w:r>
      <w:r>
        <w:rPr>
          <w:spacing w:val="-7"/>
        </w:rPr>
        <w:t xml:space="preserve"> </w:t>
      </w:r>
      <w:r>
        <w:t>of</w:t>
      </w:r>
      <w:r>
        <w:rPr>
          <w:spacing w:val="-7"/>
        </w:rPr>
        <w:t xml:space="preserve"> </w:t>
      </w:r>
      <w:r>
        <w:rPr>
          <w:spacing w:val="-2"/>
        </w:rPr>
        <w:t>questions</w:t>
      </w:r>
    </w:p>
    <w:p w14:paraId="7184E007" w14:textId="77777777" w:rsidR="00000000" w:rsidRDefault="00000000">
      <w:pPr>
        <w:pStyle w:val="BodyText"/>
        <w:kinsoku w:val="0"/>
        <w:overflowPunct w:val="0"/>
        <w:spacing w:before="160"/>
        <w:ind w:right="146"/>
      </w:pPr>
      <w:r>
        <w:t>One</w:t>
      </w:r>
      <w:r>
        <w:rPr>
          <w:spacing w:val="-3"/>
        </w:rPr>
        <w:t xml:space="preserve"> </w:t>
      </w:r>
      <w:r>
        <w:t>of</w:t>
      </w:r>
      <w:r>
        <w:rPr>
          <w:spacing w:val="-2"/>
        </w:rPr>
        <w:t xml:space="preserve"> </w:t>
      </w:r>
      <w:r>
        <w:t>the</w:t>
      </w:r>
      <w:r>
        <w:rPr>
          <w:spacing w:val="-2"/>
        </w:rPr>
        <w:t xml:space="preserve"> </w:t>
      </w:r>
      <w:r>
        <w:t>keys</w:t>
      </w:r>
      <w:r>
        <w:rPr>
          <w:spacing w:val="-3"/>
        </w:rPr>
        <w:t xml:space="preserve"> </w:t>
      </w:r>
      <w:r>
        <w:t>to</w:t>
      </w:r>
      <w:r>
        <w:rPr>
          <w:spacing w:val="-2"/>
        </w:rPr>
        <w:t xml:space="preserve"> </w:t>
      </w:r>
      <w:r>
        <w:t>creating</w:t>
      </w:r>
      <w:r>
        <w:rPr>
          <w:spacing w:val="-2"/>
        </w:rPr>
        <w:t xml:space="preserve"> </w:t>
      </w:r>
      <w:r>
        <w:t>a</w:t>
      </w:r>
      <w:r>
        <w:rPr>
          <w:spacing w:val="-3"/>
        </w:rPr>
        <w:t xml:space="preserve"> </w:t>
      </w:r>
      <w:r>
        <w:t>successful</w:t>
      </w:r>
      <w:r>
        <w:rPr>
          <w:spacing w:val="-2"/>
        </w:rPr>
        <w:t xml:space="preserve"> </w:t>
      </w:r>
      <w:r>
        <w:t>survey</w:t>
      </w:r>
      <w:r>
        <w:rPr>
          <w:spacing w:val="-3"/>
        </w:rPr>
        <w:t xml:space="preserve"> </w:t>
      </w:r>
      <w:r>
        <w:t>is</w:t>
      </w:r>
      <w:r>
        <w:rPr>
          <w:spacing w:val="-3"/>
        </w:rPr>
        <w:t xml:space="preserve"> </w:t>
      </w:r>
      <w:r>
        <w:t>to</w:t>
      </w:r>
      <w:r>
        <w:rPr>
          <w:spacing w:val="-2"/>
        </w:rPr>
        <w:t xml:space="preserve"> </w:t>
      </w:r>
      <w:r>
        <w:t>keep</w:t>
      </w:r>
      <w:r>
        <w:rPr>
          <w:spacing w:val="-3"/>
        </w:rPr>
        <w:t xml:space="preserve"> </w:t>
      </w:r>
      <w:r>
        <w:t>your</w:t>
      </w:r>
      <w:r>
        <w:rPr>
          <w:spacing w:val="-2"/>
        </w:rPr>
        <w:t xml:space="preserve"> </w:t>
      </w:r>
      <w:r>
        <w:t>survey</w:t>
      </w:r>
      <w:r>
        <w:rPr>
          <w:spacing w:val="-3"/>
        </w:rPr>
        <w:t xml:space="preserve"> </w:t>
      </w:r>
      <w:r>
        <w:t>short</w:t>
      </w:r>
      <w:r>
        <w:rPr>
          <w:spacing w:val="-3"/>
        </w:rPr>
        <w:t xml:space="preserve"> </w:t>
      </w:r>
      <w:r>
        <w:t>and</w:t>
      </w:r>
      <w:r>
        <w:rPr>
          <w:spacing w:val="-2"/>
        </w:rPr>
        <w:t xml:space="preserve"> </w:t>
      </w:r>
      <w:r>
        <w:t>focused.</w:t>
      </w:r>
      <w:r>
        <w:rPr>
          <w:spacing w:val="-3"/>
        </w:rPr>
        <w:t xml:space="preserve"> </w:t>
      </w:r>
      <w:r>
        <w:t>Participants</w:t>
      </w:r>
      <w:r>
        <w:rPr>
          <w:spacing w:val="-1"/>
        </w:rPr>
        <w:t xml:space="preserve"> </w:t>
      </w:r>
      <w:r>
        <w:t>are unlikely to fill out a survey that is lengthy, and you’ll have a more difficult time during your analysis if your</w:t>
      </w:r>
      <w:r>
        <w:rPr>
          <w:spacing w:val="-2"/>
        </w:rPr>
        <w:t xml:space="preserve"> </w:t>
      </w:r>
      <w:r>
        <w:t>survey</w:t>
      </w:r>
      <w:r>
        <w:rPr>
          <w:spacing w:val="-2"/>
        </w:rPr>
        <w:t xml:space="preserve"> </w:t>
      </w:r>
      <w:r>
        <w:t>contains</w:t>
      </w:r>
      <w:r>
        <w:rPr>
          <w:spacing w:val="-2"/>
        </w:rPr>
        <w:t xml:space="preserve"> </w:t>
      </w:r>
      <w:r>
        <w:t>too many</w:t>
      </w:r>
      <w:r>
        <w:rPr>
          <w:spacing w:val="-2"/>
        </w:rPr>
        <w:t xml:space="preserve"> </w:t>
      </w:r>
      <w:r>
        <w:t>questions.</w:t>
      </w:r>
      <w:r>
        <w:rPr>
          <w:spacing w:val="-2"/>
        </w:rPr>
        <w:t xml:space="preserve"> </w:t>
      </w:r>
      <w:r>
        <w:t>In</w:t>
      </w:r>
      <w:r>
        <w:rPr>
          <w:spacing w:val="-1"/>
        </w:rPr>
        <w:t xml:space="preserve"> </w:t>
      </w:r>
      <w:r>
        <w:t>most</w:t>
      </w:r>
      <w:r>
        <w:rPr>
          <w:spacing w:val="-1"/>
        </w:rPr>
        <w:t xml:space="preserve"> </w:t>
      </w:r>
      <w:r>
        <w:t>cases,</w:t>
      </w:r>
      <w:r>
        <w:rPr>
          <w:spacing w:val="-2"/>
        </w:rPr>
        <w:t xml:space="preserve"> </w:t>
      </w:r>
      <w:r>
        <w:t>you</w:t>
      </w:r>
      <w:r>
        <w:rPr>
          <w:spacing w:val="-2"/>
        </w:rPr>
        <w:t xml:space="preserve"> </w:t>
      </w:r>
      <w:r>
        <w:t>want</w:t>
      </w:r>
      <w:r>
        <w:rPr>
          <w:spacing w:val="-1"/>
        </w:rPr>
        <w:t xml:space="preserve"> </w:t>
      </w:r>
      <w:r>
        <w:t>your</w:t>
      </w:r>
      <w:r>
        <w:rPr>
          <w:spacing w:val="-2"/>
        </w:rPr>
        <w:t xml:space="preserve"> </w:t>
      </w:r>
      <w:r>
        <w:t>survey</w:t>
      </w:r>
      <w:r>
        <w:rPr>
          <w:spacing w:val="-1"/>
        </w:rPr>
        <w:t xml:space="preserve"> </w:t>
      </w:r>
      <w:r>
        <w:t>to</w:t>
      </w:r>
      <w:r>
        <w:rPr>
          <w:spacing w:val="-1"/>
        </w:rPr>
        <w:t xml:space="preserve"> </w:t>
      </w:r>
      <w:r>
        <w:t>be</w:t>
      </w:r>
      <w:r>
        <w:rPr>
          <w:spacing w:val="-2"/>
        </w:rPr>
        <w:t xml:space="preserve"> </w:t>
      </w:r>
      <w:r>
        <w:t>something</w:t>
      </w:r>
      <w:r>
        <w:rPr>
          <w:spacing w:val="-2"/>
        </w:rPr>
        <w:t xml:space="preserve"> </w:t>
      </w:r>
      <w:r>
        <w:t>that</w:t>
      </w:r>
      <w:r>
        <w:rPr>
          <w:spacing w:val="-1"/>
        </w:rPr>
        <w:t xml:space="preserve"> </w:t>
      </w:r>
      <w:r>
        <w:t>can be filled out within a few minutes. The target length of the survey also depends on how you will distribute the survey. If you are giving your survey to other students in your dorm or classes, they will have more time to complete the survey. Therefore, five to ten minutes to complete the survey is reasonable. If you are asking students as they are walking to class to fill out your survey, keep it limited to several questions that can be answered in thirty seconds or less.</w:t>
      </w:r>
    </w:p>
    <w:p w14:paraId="11935C1D" w14:textId="77777777" w:rsidR="00000000" w:rsidRDefault="00000000">
      <w:pPr>
        <w:pStyle w:val="BodyText"/>
        <w:kinsoku w:val="0"/>
        <w:overflowPunct w:val="0"/>
        <w:ind w:right="202"/>
      </w:pPr>
      <w:r>
        <w:t>Use closed questions to your advantage when creating your survey. A closed question is any set of questions that gives a limited amount of choices (yes/no, a 1–5 scale, choose the statement that best describes you). When creating closed questions, be sure that you are accounting for all reasonable answers</w:t>
      </w:r>
      <w:r>
        <w:rPr>
          <w:spacing w:val="-2"/>
        </w:rPr>
        <w:t xml:space="preserve"> </w:t>
      </w:r>
      <w:r>
        <w:t>in</w:t>
      </w:r>
      <w:r>
        <w:rPr>
          <w:spacing w:val="-2"/>
        </w:rPr>
        <w:t xml:space="preserve"> </w:t>
      </w:r>
      <w:r>
        <w:t>your</w:t>
      </w:r>
      <w:r>
        <w:rPr>
          <w:spacing w:val="-2"/>
        </w:rPr>
        <w:t xml:space="preserve"> </w:t>
      </w:r>
      <w:r>
        <w:t>question</w:t>
      </w:r>
      <w:r>
        <w:rPr>
          <w:spacing w:val="-1"/>
        </w:rPr>
        <w:t xml:space="preserve"> </w:t>
      </w:r>
      <w:r>
        <w:t>creation.</w:t>
      </w:r>
      <w:r>
        <w:rPr>
          <w:spacing w:val="-2"/>
        </w:rPr>
        <w:t xml:space="preserve"> </w:t>
      </w:r>
      <w:r>
        <w:t>For</w:t>
      </w:r>
      <w:r>
        <w:rPr>
          <w:spacing w:val="-1"/>
        </w:rPr>
        <w:t xml:space="preserve"> </w:t>
      </w:r>
      <w:r>
        <w:t>example,</w:t>
      </w:r>
      <w:r>
        <w:rPr>
          <w:spacing w:val="-2"/>
        </w:rPr>
        <w:t xml:space="preserve"> </w:t>
      </w:r>
      <w:r>
        <w:t>asking</w:t>
      </w:r>
      <w:r>
        <w:rPr>
          <w:spacing w:val="-2"/>
        </w:rPr>
        <w:t xml:space="preserve"> </w:t>
      </w:r>
      <w:r>
        <w:t>someone</w:t>
      </w:r>
      <w:r>
        <w:rPr>
          <w:spacing w:val="-2"/>
        </w:rPr>
        <w:t xml:space="preserve"> </w:t>
      </w:r>
      <w:r>
        <w:t>“Do</w:t>
      </w:r>
      <w:r>
        <w:rPr>
          <w:spacing w:val="-1"/>
        </w:rPr>
        <w:t xml:space="preserve"> </w:t>
      </w:r>
      <w:r>
        <w:t>you</w:t>
      </w:r>
      <w:r>
        <w:rPr>
          <w:spacing w:val="-2"/>
        </w:rPr>
        <w:t xml:space="preserve"> </w:t>
      </w:r>
      <w:r>
        <w:t>believe</w:t>
      </w:r>
      <w:r>
        <w:rPr>
          <w:spacing w:val="-2"/>
        </w:rPr>
        <w:t xml:space="preserve"> </w:t>
      </w:r>
      <w:r>
        <w:t>you</w:t>
      </w:r>
      <w:r>
        <w:rPr>
          <w:spacing w:val="-2"/>
        </w:rPr>
        <w:t xml:space="preserve"> </w:t>
      </w:r>
      <w:r>
        <w:t>eat</w:t>
      </w:r>
      <w:r>
        <w:rPr>
          <w:spacing w:val="-2"/>
        </w:rPr>
        <w:t xml:space="preserve"> </w:t>
      </w:r>
      <w:r>
        <w:t>healthy?”</w:t>
      </w:r>
      <w:r>
        <w:rPr>
          <w:spacing w:val="-2"/>
        </w:rPr>
        <w:t xml:space="preserve"> </w:t>
      </w:r>
      <w:r>
        <w:t>and providing them only “yes” and “no” options means that a “neutral” or “undecided” option does not exist, even though the survey respondent may not feel strongly either way. Therefore, on closed questions</w:t>
      </w:r>
      <w:r>
        <w:rPr>
          <w:spacing w:val="-3"/>
        </w:rPr>
        <w:t xml:space="preserve"> </w:t>
      </w:r>
      <w:r>
        <w:t>you</w:t>
      </w:r>
      <w:r>
        <w:rPr>
          <w:spacing w:val="-3"/>
        </w:rPr>
        <w:t xml:space="preserve"> </w:t>
      </w:r>
      <w:r>
        <w:t>may</w:t>
      </w:r>
      <w:r>
        <w:rPr>
          <w:spacing w:val="-3"/>
        </w:rPr>
        <w:t xml:space="preserve"> </w:t>
      </w:r>
      <w:r>
        <w:t>find</w:t>
      </w:r>
      <w:r>
        <w:rPr>
          <w:spacing w:val="-2"/>
        </w:rPr>
        <w:t xml:space="preserve"> </w:t>
      </w:r>
      <w:r>
        <w:t>it</w:t>
      </w:r>
      <w:r>
        <w:rPr>
          <w:spacing w:val="-2"/>
        </w:rPr>
        <w:t xml:space="preserve"> </w:t>
      </w:r>
      <w:r>
        <w:t>helpful</w:t>
      </w:r>
      <w:r>
        <w:rPr>
          <w:spacing w:val="-2"/>
        </w:rPr>
        <w:t xml:space="preserve"> </w:t>
      </w:r>
      <w:r>
        <w:t>to</w:t>
      </w:r>
      <w:r>
        <w:rPr>
          <w:spacing w:val="-2"/>
        </w:rPr>
        <w:t xml:space="preserve"> </w:t>
      </w:r>
      <w:r>
        <w:t>include</w:t>
      </w:r>
      <w:r>
        <w:rPr>
          <w:spacing w:val="-3"/>
        </w:rPr>
        <w:t xml:space="preserve"> </w:t>
      </w:r>
      <w:r>
        <w:t>an</w:t>
      </w:r>
      <w:r>
        <w:rPr>
          <w:spacing w:val="-2"/>
        </w:rPr>
        <w:t xml:space="preserve"> </w:t>
      </w:r>
      <w:r>
        <w:t>“other”</w:t>
      </w:r>
      <w:r>
        <w:rPr>
          <w:spacing w:val="-3"/>
        </w:rPr>
        <w:t xml:space="preserve"> </w:t>
      </w:r>
      <w:r>
        <w:t>category</w:t>
      </w:r>
      <w:r>
        <w:rPr>
          <w:spacing w:val="-3"/>
        </w:rPr>
        <w:t xml:space="preserve"> </w:t>
      </w:r>
      <w:r>
        <w:t>where</w:t>
      </w:r>
      <w:r>
        <w:rPr>
          <w:spacing w:val="-3"/>
        </w:rPr>
        <w:t xml:space="preserve"> </w:t>
      </w:r>
      <w:r>
        <w:t>participants</w:t>
      </w:r>
      <w:r>
        <w:rPr>
          <w:spacing w:val="-3"/>
        </w:rPr>
        <w:t xml:space="preserve"> </w:t>
      </w:r>
      <w:r>
        <w:t>can</w:t>
      </w:r>
      <w:r>
        <w:rPr>
          <w:spacing w:val="-2"/>
        </w:rPr>
        <w:t xml:space="preserve"> </w:t>
      </w:r>
      <w:r>
        <w:t>fill</w:t>
      </w:r>
      <w:r>
        <w:rPr>
          <w:spacing w:val="-3"/>
        </w:rPr>
        <w:t xml:space="preserve"> </w:t>
      </w:r>
      <w:r>
        <w:t>in</w:t>
      </w:r>
      <w:r>
        <w:rPr>
          <w:spacing w:val="-3"/>
        </w:rPr>
        <w:t xml:space="preserve"> </w:t>
      </w:r>
      <w:r>
        <w:t>an</w:t>
      </w:r>
      <w:r>
        <w:rPr>
          <w:spacing w:val="-3"/>
        </w:rPr>
        <w:t xml:space="preserve"> </w:t>
      </w:r>
      <w:r>
        <w:t>answer. It is also a good idea to have a few open-ended questions where participants can elaborate on certain points or earlier responses. However, open-ended questions take much longer to fill out than closed questions, and generate results that are more difficult to analyze.</w:t>
      </w:r>
    </w:p>
    <w:p w14:paraId="5D4189D8" w14:textId="77777777" w:rsidR="00000000" w:rsidRDefault="00000000">
      <w:pPr>
        <w:pStyle w:val="Heading4"/>
        <w:kinsoku w:val="0"/>
        <w:overflowPunct w:val="0"/>
        <w:spacing w:before="201"/>
        <w:rPr>
          <w:spacing w:val="-2"/>
        </w:rPr>
      </w:pPr>
      <w:bookmarkStart w:id="35" w:name="Survey creation: testing your survey"/>
      <w:bookmarkEnd w:id="35"/>
      <w:r>
        <w:t>Survey</w:t>
      </w:r>
      <w:r>
        <w:rPr>
          <w:spacing w:val="-10"/>
        </w:rPr>
        <w:t xml:space="preserve"> </w:t>
      </w:r>
      <w:r>
        <w:t>creation:</w:t>
      </w:r>
      <w:r>
        <w:rPr>
          <w:spacing w:val="-9"/>
        </w:rPr>
        <w:t xml:space="preserve"> </w:t>
      </w:r>
      <w:r>
        <w:t>testing</w:t>
      </w:r>
      <w:r>
        <w:rPr>
          <w:spacing w:val="-10"/>
        </w:rPr>
        <w:t xml:space="preserve"> </w:t>
      </w:r>
      <w:r>
        <w:t>your</w:t>
      </w:r>
      <w:r>
        <w:rPr>
          <w:spacing w:val="-8"/>
        </w:rPr>
        <w:t xml:space="preserve"> </w:t>
      </w:r>
      <w:r>
        <w:rPr>
          <w:spacing w:val="-2"/>
        </w:rPr>
        <w:t>survey</w:t>
      </w:r>
    </w:p>
    <w:p w14:paraId="3651FDFC" w14:textId="77777777" w:rsidR="00000000" w:rsidRDefault="00000000">
      <w:pPr>
        <w:pStyle w:val="BodyText"/>
        <w:kinsoku w:val="0"/>
        <w:overflowPunct w:val="0"/>
        <w:spacing w:before="160"/>
        <w:ind w:right="185"/>
      </w:pPr>
      <w:r>
        <w:t>To</w:t>
      </w:r>
      <w:r>
        <w:rPr>
          <w:spacing w:val="-2"/>
        </w:rPr>
        <w:t xml:space="preserve"> </w:t>
      </w:r>
      <w:r>
        <w:t>make</w:t>
      </w:r>
      <w:r>
        <w:rPr>
          <w:spacing w:val="-2"/>
        </w:rPr>
        <w:t xml:space="preserve"> </w:t>
      </w:r>
      <w:r>
        <w:t>sure</w:t>
      </w:r>
      <w:r>
        <w:rPr>
          <w:spacing w:val="-2"/>
        </w:rPr>
        <w:t xml:space="preserve"> </w:t>
      </w:r>
      <w:r>
        <w:t>your</w:t>
      </w:r>
      <w:r>
        <w:rPr>
          <w:spacing w:val="-3"/>
        </w:rPr>
        <w:t xml:space="preserve"> </w:t>
      </w:r>
      <w:r>
        <w:t>survey</w:t>
      </w:r>
      <w:r>
        <w:rPr>
          <w:spacing w:val="-3"/>
        </w:rPr>
        <w:t xml:space="preserve"> </w:t>
      </w:r>
      <w:r>
        <w:t>is</w:t>
      </w:r>
      <w:r>
        <w:rPr>
          <w:spacing w:val="-3"/>
        </w:rPr>
        <w:t xml:space="preserve"> </w:t>
      </w:r>
      <w:r>
        <w:t>an</w:t>
      </w:r>
      <w:r>
        <w:rPr>
          <w:spacing w:val="-3"/>
        </w:rPr>
        <w:t xml:space="preserve"> </w:t>
      </w:r>
      <w:r>
        <w:t>appropriate</w:t>
      </w:r>
      <w:r>
        <w:rPr>
          <w:spacing w:val="-3"/>
        </w:rPr>
        <w:t xml:space="preserve"> </w:t>
      </w:r>
      <w:r>
        <w:t>length</w:t>
      </w:r>
      <w:r>
        <w:rPr>
          <w:spacing w:val="-3"/>
        </w:rPr>
        <w:t xml:space="preserve"> </w:t>
      </w:r>
      <w:r>
        <w:t>and</w:t>
      </w:r>
      <w:r>
        <w:rPr>
          <w:spacing w:val="-3"/>
        </w:rPr>
        <w:t xml:space="preserve"> </w:t>
      </w:r>
      <w:r>
        <w:t>that</w:t>
      </w:r>
      <w:r>
        <w:rPr>
          <w:spacing w:val="-3"/>
        </w:rPr>
        <w:t xml:space="preserve"> </w:t>
      </w:r>
      <w:r>
        <w:t>your</w:t>
      </w:r>
      <w:r>
        <w:rPr>
          <w:spacing w:val="-2"/>
        </w:rPr>
        <w:t xml:space="preserve"> </w:t>
      </w:r>
      <w:r>
        <w:t>questions</w:t>
      </w:r>
      <w:r>
        <w:rPr>
          <w:spacing w:val="-3"/>
        </w:rPr>
        <w:t xml:space="preserve"> </w:t>
      </w:r>
      <w:r>
        <w:t>are</w:t>
      </w:r>
      <w:r>
        <w:rPr>
          <w:spacing w:val="-2"/>
        </w:rPr>
        <w:t xml:space="preserve"> </w:t>
      </w:r>
      <w:r>
        <w:t>clear,</w:t>
      </w:r>
      <w:r>
        <w:rPr>
          <w:spacing w:val="-3"/>
        </w:rPr>
        <w:t xml:space="preserve"> </w:t>
      </w:r>
      <w:r>
        <w:t>you</w:t>
      </w:r>
      <w:r>
        <w:rPr>
          <w:spacing w:val="-2"/>
        </w:rPr>
        <w:t xml:space="preserve"> </w:t>
      </w:r>
      <w:r>
        <w:t>can</w:t>
      </w:r>
      <w:r>
        <w:rPr>
          <w:spacing w:val="-3"/>
        </w:rPr>
        <w:t xml:space="preserve"> </w:t>
      </w:r>
      <w:r>
        <w:t>“pilot</w:t>
      </w:r>
      <w:r>
        <w:rPr>
          <w:spacing w:val="-2"/>
        </w:rPr>
        <w:t xml:space="preserve"> </w:t>
      </w:r>
      <w:r>
        <w:t>test” your survey. Prior to administering your survey on a larger scale, ask several classmates or friends to fill it out and give you feedback on the survey. Keep track of how long the survey takes to complete. Ask them if the questions are clear and make sense. Look at their answers to see if the answers match what you wanted to learn. You can revise your survey questions and the length of your survey as necessary.</w:t>
      </w:r>
    </w:p>
    <w:p w14:paraId="02897036" w14:textId="77777777" w:rsidR="00000000" w:rsidRDefault="00000000">
      <w:pPr>
        <w:pStyle w:val="Heading4"/>
        <w:kinsoku w:val="0"/>
        <w:overflowPunct w:val="0"/>
        <w:rPr>
          <w:spacing w:val="-2"/>
        </w:rPr>
      </w:pPr>
      <w:bookmarkStart w:id="36" w:name="Sampling and access to survey population"/>
      <w:bookmarkEnd w:id="36"/>
      <w:r>
        <w:t>Sampling</w:t>
      </w:r>
      <w:r>
        <w:rPr>
          <w:spacing w:val="-7"/>
        </w:rPr>
        <w:t xml:space="preserve"> </w:t>
      </w:r>
      <w:r>
        <w:t>and</w:t>
      </w:r>
      <w:r>
        <w:rPr>
          <w:spacing w:val="-8"/>
        </w:rPr>
        <w:t xml:space="preserve"> </w:t>
      </w:r>
      <w:r>
        <w:t>access</w:t>
      </w:r>
      <w:r>
        <w:rPr>
          <w:spacing w:val="-7"/>
        </w:rPr>
        <w:t xml:space="preserve"> </w:t>
      </w:r>
      <w:r>
        <w:t>to</w:t>
      </w:r>
      <w:r>
        <w:rPr>
          <w:spacing w:val="-7"/>
        </w:rPr>
        <w:t xml:space="preserve"> </w:t>
      </w:r>
      <w:r>
        <w:t>survey</w:t>
      </w:r>
      <w:r>
        <w:rPr>
          <w:spacing w:val="-8"/>
        </w:rPr>
        <w:t xml:space="preserve"> </w:t>
      </w:r>
      <w:r>
        <w:rPr>
          <w:spacing w:val="-2"/>
        </w:rPr>
        <w:t>populations</w:t>
      </w:r>
    </w:p>
    <w:p w14:paraId="6DA27BEA" w14:textId="77777777" w:rsidR="00000000" w:rsidRDefault="00000000">
      <w:pPr>
        <w:pStyle w:val="BodyText"/>
        <w:kinsoku w:val="0"/>
        <w:overflowPunct w:val="0"/>
        <w:spacing w:before="160"/>
        <w:ind w:right="202"/>
      </w:pPr>
      <w:r>
        <w:t>“Sampling” is the term used in research to refer to the group of people who will be included in your survey, interviews, or other research activities. You need to identify both your target population and how you will reach them, and also consider how likely they are to respond to your survey. You might choose to use physical survey forms in a classroom or building entrance, or create an interactive scenario, such as passers-by dropping a token into one of three bins representing which issue concerns them</w:t>
      </w:r>
      <w:r>
        <w:rPr>
          <w:spacing w:val="-2"/>
        </w:rPr>
        <w:t xml:space="preserve"> </w:t>
      </w:r>
      <w:r>
        <w:t>the</w:t>
      </w:r>
      <w:r>
        <w:rPr>
          <w:spacing w:val="-2"/>
        </w:rPr>
        <w:t xml:space="preserve"> </w:t>
      </w:r>
      <w:r>
        <w:t>most,</w:t>
      </w:r>
      <w:r>
        <w:rPr>
          <w:spacing w:val="-3"/>
        </w:rPr>
        <w:t xml:space="preserve"> </w:t>
      </w:r>
      <w:r>
        <w:t>or</w:t>
      </w:r>
      <w:r>
        <w:rPr>
          <w:spacing w:val="-3"/>
        </w:rPr>
        <w:t xml:space="preserve"> </w:t>
      </w:r>
      <w:r>
        <w:t>you</w:t>
      </w:r>
      <w:r>
        <w:rPr>
          <w:spacing w:val="-3"/>
        </w:rPr>
        <w:t xml:space="preserve"> </w:t>
      </w:r>
      <w:r>
        <w:t>might</w:t>
      </w:r>
      <w:r>
        <w:rPr>
          <w:spacing w:val="-2"/>
        </w:rPr>
        <w:t xml:space="preserve"> </w:t>
      </w:r>
      <w:r>
        <w:t>create</w:t>
      </w:r>
      <w:r>
        <w:rPr>
          <w:spacing w:val="-2"/>
        </w:rPr>
        <w:t xml:space="preserve"> </w:t>
      </w:r>
      <w:r>
        <w:t>an</w:t>
      </w:r>
      <w:r>
        <w:rPr>
          <w:spacing w:val="-2"/>
        </w:rPr>
        <w:t xml:space="preserve"> </w:t>
      </w:r>
      <w:r>
        <w:t>online</w:t>
      </w:r>
      <w:r>
        <w:rPr>
          <w:spacing w:val="-3"/>
        </w:rPr>
        <w:t xml:space="preserve"> </w:t>
      </w:r>
      <w:r>
        <w:t>survey.</w:t>
      </w:r>
      <w:r>
        <w:rPr>
          <w:spacing w:val="-3"/>
        </w:rPr>
        <w:t xml:space="preserve"> </w:t>
      </w:r>
      <w:r>
        <w:t>The</w:t>
      </w:r>
      <w:r>
        <w:rPr>
          <w:spacing w:val="-3"/>
        </w:rPr>
        <w:t xml:space="preserve"> </w:t>
      </w:r>
      <w:r>
        <w:t>number</w:t>
      </w:r>
      <w:r>
        <w:rPr>
          <w:spacing w:val="-2"/>
        </w:rPr>
        <w:t xml:space="preserve"> </w:t>
      </w:r>
      <w:r>
        <w:t>and</w:t>
      </w:r>
      <w:r>
        <w:rPr>
          <w:spacing w:val="-2"/>
        </w:rPr>
        <w:t xml:space="preserve"> </w:t>
      </w:r>
      <w:r>
        <w:t>diversity</w:t>
      </w:r>
      <w:r>
        <w:rPr>
          <w:spacing w:val="-2"/>
        </w:rPr>
        <w:t xml:space="preserve"> </w:t>
      </w:r>
      <w:r>
        <w:t>of</w:t>
      </w:r>
      <w:r>
        <w:rPr>
          <w:spacing w:val="-3"/>
        </w:rPr>
        <w:t xml:space="preserve"> </w:t>
      </w:r>
      <w:r>
        <w:t>respondents</w:t>
      </w:r>
      <w:r>
        <w:rPr>
          <w:spacing w:val="-3"/>
        </w:rPr>
        <w:t xml:space="preserve"> </w:t>
      </w:r>
      <w:r>
        <w:t>will</w:t>
      </w:r>
      <w:r>
        <w:rPr>
          <w:spacing w:val="-2"/>
        </w:rPr>
        <w:t xml:space="preserve"> </w:t>
      </w:r>
      <w:r>
        <w:t>vary greatly across these approaches.</w:t>
      </w:r>
    </w:p>
    <w:p w14:paraId="0D78B7F9" w14:textId="77777777" w:rsidR="00000000" w:rsidRDefault="00000000">
      <w:pPr>
        <w:pStyle w:val="BodyText"/>
        <w:kinsoku w:val="0"/>
        <w:overflowPunct w:val="0"/>
        <w:rPr>
          <w:color w:val="000000"/>
        </w:rPr>
      </w:pPr>
      <w:r>
        <w:t>Each</w:t>
      </w:r>
      <w:r>
        <w:rPr>
          <w:spacing w:val="-3"/>
        </w:rPr>
        <w:t xml:space="preserve"> </w:t>
      </w:r>
      <w:r>
        <w:t>of</w:t>
      </w:r>
      <w:r>
        <w:rPr>
          <w:spacing w:val="-4"/>
        </w:rPr>
        <w:t xml:space="preserve"> </w:t>
      </w:r>
      <w:r>
        <w:t>these</w:t>
      </w:r>
      <w:r>
        <w:rPr>
          <w:spacing w:val="-3"/>
        </w:rPr>
        <w:t xml:space="preserve"> </w:t>
      </w:r>
      <w:r>
        <w:t>methods</w:t>
      </w:r>
      <w:r>
        <w:rPr>
          <w:spacing w:val="-4"/>
        </w:rPr>
        <w:t xml:space="preserve"> </w:t>
      </w:r>
      <w:r>
        <w:t>for</w:t>
      </w:r>
      <w:r>
        <w:rPr>
          <w:spacing w:val="-3"/>
        </w:rPr>
        <w:t xml:space="preserve"> </w:t>
      </w:r>
      <w:r>
        <w:t>selecting</w:t>
      </w:r>
      <w:r>
        <w:rPr>
          <w:spacing w:val="-4"/>
        </w:rPr>
        <w:t xml:space="preserve"> </w:t>
      </w:r>
      <w:r>
        <w:t>a</w:t>
      </w:r>
      <w:r>
        <w:rPr>
          <w:spacing w:val="-2"/>
        </w:rPr>
        <w:t xml:space="preserve"> </w:t>
      </w:r>
      <w:r>
        <w:t>sample</w:t>
      </w:r>
      <w:r>
        <w:rPr>
          <w:spacing w:val="-3"/>
        </w:rPr>
        <w:t xml:space="preserve"> </w:t>
      </w:r>
      <w:r>
        <w:t>population</w:t>
      </w:r>
      <w:r>
        <w:rPr>
          <w:spacing w:val="-4"/>
        </w:rPr>
        <w:t xml:space="preserve"> </w:t>
      </w:r>
      <w:r>
        <w:t>introduce</w:t>
      </w:r>
      <w:r>
        <w:rPr>
          <w:spacing w:val="-3"/>
        </w:rPr>
        <w:t xml:space="preserve"> </w:t>
      </w:r>
      <w:r>
        <w:t>bias.</w:t>
      </w:r>
      <w:r>
        <w:rPr>
          <w:spacing w:val="-4"/>
        </w:rPr>
        <w:t xml:space="preserve"> </w:t>
      </w:r>
      <w:r>
        <w:t>Watch</w:t>
      </w:r>
      <w:r>
        <w:rPr>
          <w:spacing w:val="-2"/>
        </w:rPr>
        <w:t xml:space="preserve"> </w:t>
      </w:r>
      <w:hyperlink r:id="rId64" w:history="1">
        <w:r>
          <w:rPr>
            <w:color w:val="1154CC"/>
            <w:u w:val="single"/>
          </w:rPr>
          <w:t>this</w:t>
        </w:r>
        <w:r>
          <w:rPr>
            <w:color w:val="1154CC"/>
            <w:spacing w:val="-4"/>
            <w:u w:val="single"/>
          </w:rPr>
          <w:t xml:space="preserve"> </w:t>
        </w:r>
        <w:r>
          <w:rPr>
            <w:color w:val="1154CC"/>
            <w:u w:val="single"/>
          </w:rPr>
          <w:t>brie</w:t>
        </w:r>
      </w:hyperlink>
      <w:hyperlink r:id="rId65" w:history="1">
        <w:r>
          <w:rPr>
            <w:color w:val="1154CC"/>
            <w:u w:val="single"/>
          </w:rPr>
          <w:t>f</w:t>
        </w:r>
        <w:r>
          <w:rPr>
            <w:color w:val="1154CC"/>
            <w:spacing w:val="-4"/>
            <w:u w:val="single"/>
          </w:rPr>
          <w:t xml:space="preserve"> </w:t>
        </w:r>
        <w:r>
          <w:rPr>
            <w:color w:val="1154CC"/>
            <w:u w:val="single"/>
          </w:rPr>
          <w:t>video</w:t>
        </w:r>
      </w:hyperlink>
      <w:r>
        <w:rPr>
          <w:color w:val="1154CC"/>
          <w:spacing w:val="-4"/>
        </w:rPr>
        <w:t xml:space="preserve"> </w:t>
      </w:r>
      <w:r>
        <w:rPr>
          <w:color w:val="000000"/>
        </w:rPr>
        <w:t>to</w:t>
      </w:r>
      <w:r>
        <w:rPr>
          <w:color w:val="000000"/>
          <w:spacing w:val="-3"/>
        </w:rPr>
        <w:t xml:space="preserve"> </w:t>
      </w:r>
      <w:r>
        <w:rPr>
          <w:color w:val="000000"/>
        </w:rPr>
        <w:t xml:space="preserve">learn more about common sampling bias pitfalls, and </w:t>
      </w:r>
      <w:hyperlink r:id="rId66" w:history="1">
        <w:r>
          <w:rPr>
            <w:color w:val="1154CC"/>
            <w:u w:val="single"/>
          </w:rPr>
          <w:t>this one</w:t>
        </w:r>
      </w:hyperlink>
      <w:r>
        <w:rPr>
          <w:color w:val="1154CC"/>
        </w:rPr>
        <w:t xml:space="preserve"> </w:t>
      </w:r>
      <w:r>
        <w:rPr>
          <w:color w:val="000000"/>
        </w:rPr>
        <w:t>for some ideas on avoiding these pitfalls. You might not be able to eliminate all bias in your survey sample. This is fine in the context of your</w:t>
      </w:r>
    </w:p>
    <w:p w14:paraId="6B368E84" w14:textId="77777777" w:rsidR="00000000" w:rsidRDefault="00000000">
      <w:pPr>
        <w:pStyle w:val="BodyText"/>
        <w:kinsoku w:val="0"/>
        <w:overflowPunct w:val="0"/>
        <w:rPr>
          <w:color w:val="000000"/>
        </w:rPr>
        <w:sectPr w:rsidR="00000000">
          <w:pgSz w:w="12240" w:h="15840"/>
          <w:pgMar w:top="1420" w:right="1300" w:bottom="1420" w:left="1320" w:header="0" w:footer="1238" w:gutter="0"/>
          <w:cols w:space="720"/>
          <w:noEndnote/>
        </w:sectPr>
      </w:pPr>
    </w:p>
    <w:p w14:paraId="27064D99" w14:textId="77777777" w:rsidR="00000000" w:rsidRDefault="00000000">
      <w:pPr>
        <w:pStyle w:val="BodyText"/>
        <w:kinsoku w:val="0"/>
        <w:overflowPunct w:val="0"/>
        <w:spacing w:before="40"/>
        <w:ind w:right="202"/>
      </w:pPr>
      <w:r>
        <w:lastRenderedPageBreak/>
        <w:t>undergraduate</w:t>
      </w:r>
      <w:r>
        <w:rPr>
          <w:spacing w:val="-2"/>
        </w:rPr>
        <w:t xml:space="preserve"> </w:t>
      </w:r>
      <w:r>
        <w:t>course;</w:t>
      </w:r>
      <w:r>
        <w:rPr>
          <w:spacing w:val="-3"/>
        </w:rPr>
        <w:t xml:space="preserve"> </w:t>
      </w:r>
      <w:r>
        <w:t>it</w:t>
      </w:r>
      <w:r>
        <w:rPr>
          <w:spacing w:val="-2"/>
        </w:rPr>
        <w:t xml:space="preserve"> </w:t>
      </w:r>
      <w:r>
        <w:t>is</w:t>
      </w:r>
      <w:r>
        <w:rPr>
          <w:spacing w:val="-3"/>
        </w:rPr>
        <w:t xml:space="preserve"> </w:t>
      </w:r>
      <w:r>
        <w:t>hard</w:t>
      </w:r>
      <w:r>
        <w:rPr>
          <w:spacing w:val="-3"/>
        </w:rPr>
        <w:t xml:space="preserve"> </w:t>
      </w:r>
      <w:r>
        <w:t>to</w:t>
      </w:r>
      <w:r>
        <w:rPr>
          <w:spacing w:val="-1"/>
        </w:rPr>
        <w:t xml:space="preserve"> </w:t>
      </w:r>
      <w:r>
        <w:t>do</w:t>
      </w:r>
      <w:r>
        <w:rPr>
          <w:spacing w:val="-1"/>
        </w:rPr>
        <w:t xml:space="preserve"> </w:t>
      </w:r>
      <w:r>
        <w:t>even</w:t>
      </w:r>
      <w:r>
        <w:rPr>
          <w:spacing w:val="-3"/>
        </w:rPr>
        <w:t xml:space="preserve"> </w:t>
      </w:r>
      <w:r>
        <w:t>for</w:t>
      </w:r>
      <w:r>
        <w:rPr>
          <w:spacing w:val="-3"/>
        </w:rPr>
        <w:t xml:space="preserve"> </w:t>
      </w:r>
      <w:r>
        <w:t>professional</w:t>
      </w:r>
      <w:r>
        <w:rPr>
          <w:spacing w:val="-3"/>
        </w:rPr>
        <w:t xml:space="preserve"> </w:t>
      </w:r>
      <w:r>
        <w:t>researchers.</w:t>
      </w:r>
      <w:r>
        <w:rPr>
          <w:spacing w:val="-3"/>
        </w:rPr>
        <w:t xml:space="preserve"> </w:t>
      </w:r>
      <w:r>
        <w:t>But</w:t>
      </w:r>
      <w:r>
        <w:rPr>
          <w:spacing w:val="-3"/>
        </w:rPr>
        <w:t xml:space="preserve"> </w:t>
      </w:r>
      <w:r>
        <w:t>it</w:t>
      </w:r>
      <w:r>
        <w:rPr>
          <w:spacing w:val="-3"/>
        </w:rPr>
        <w:t xml:space="preserve"> </w:t>
      </w:r>
      <w:r>
        <w:t>is</w:t>
      </w:r>
      <w:r>
        <w:rPr>
          <w:spacing w:val="-3"/>
        </w:rPr>
        <w:t xml:space="preserve"> </w:t>
      </w:r>
      <w:r>
        <w:t>important</w:t>
      </w:r>
      <w:r>
        <w:rPr>
          <w:spacing w:val="-2"/>
        </w:rPr>
        <w:t xml:space="preserve"> </w:t>
      </w:r>
      <w:r>
        <w:t>to</w:t>
      </w:r>
      <w:r>
        <w:rPr>
          <w:spacing w:val="-2"/>
        </w:rPr>
        <w:t xml:space="preserve"> </w:t>
      </w:r>
      <w:r>
        <w:t>be</w:t>
      </w:r>
      <w:r>
        <w:rPr>
          <w:spacing w:val="-3"/>
        </w:rPr>
        <w:t xml:space="preserve"> </w:t>
      </w:r>
      <w:r>
        <w:t>aware of the bias present in your sample selection, not only so you can document it as a limitation in your research report, but so you develop habits of mind that will impel you to seek unbiased sampling methods in future research in your schooling and career.</w:t>
      </w:r>
    </w:p>
    <w:p w14:paraId="37DBB2C9" w14:textId="77777777" w:rsidR="00000000" w:rsidRDefault="00000000">
      <w:pPr>
        <w:pStyle w:val="BodyText"/>
        <w:kinsoku w:val="0"/>
        <w:overflowPunct w:val="0"/>
        <w:spacing w:before="201"/>
        <w:ind w:right="202"/>
      </w:pPr>
      <w:r>
        <w:t>Implicit bias is also an ever-present issue to take steps to avoid. Even science-based researchers and practitioners inadvertently bring in personal and cultural biases to their work. Two ways to reduce implicit</w:t>
      </w:r>
      <w:r>
        <w:rPr>
          <w:spacing w:val="-3"/>
        </w:rPr>
        <w:t xml:space="preserve"> </w:t>
      </w:r>
      <w:r>
        <w:t>bias</w:t>
      </w:r>
      <w:r>
        <w:rPr>
          <w:spacing w:val="-3"/>
        </w:rPr>
        <w:t xml:space="preserve"> </w:t>
      </w:r>
      <w:r>
        <w:t>in</w:t>
      </w:r>
      <w:r>
        <w:rPr>
          <w:spacing w:val="-3"/>
        </w:rPr>
        <w:t xml:space="preserve"> </w:t>
      </w:r>
      <w:r>
        <w:t>your</w:t>
      </w:r>
      <w:r>
        <w:rPr>
          <w:spacing w:val="-3"/>
        </w:rPr>
        <w:t xml:space="preserve"> </w:t>
      </w:r>
      <w:r>
        <w:t>survey</w:t>
      </w:r>
      <w:r>
        <w:rPr>
          <w:spacing w:val="-3"/>
        </w:rPr>
        <w:t xml:space="preserve"> </w:t>
      </w:r>
      <w:r>
        <w:t>are</w:t>
      </w:r>
      <w:r>
        <w:rPr>
          <w:spacing w:val="-3"/>
        </w:rPr>
        <w:t xml:space="preserve"> </w:t>
      </w:r>
      <w:r>
        <w:t>a)</w:t>
      </w:r>
      <w:r>
        <w:rPr>
          <w:spacing w:val="-3"/>
        </w:rPr>
        <w:t xml:space="preserve"> </w:t>
      </w:r>
      <w:r>
        <w:t>write</w:t>
      </w:r>
      <w:r>
        <w:rPr>
          <w:spacing w:val="-2"/>
        </w:rPr>
        <w:t xml:space="preserve"> </w:t>
      </w:r>
      <w:r>
        <w:t>good</w:t>
      </w:r>
      <w:r>
        <w:rPr>
          <w:spacing w:val="-3"/>
        </w:rPr>
        <w:t xml:space="preserve"> </w:t>
      </w:r>
      <w:r>
        <w:t>survey</w:t>
      </w:r>
      <w:r>
        <w:rPr>
          <w:spacing w:val="-2"/>
        </w:rPr>
        <w:t xml:space="preserve"> </w:t>
      </w:r>
      <w:r>
        <w:t>questions</w:t>
      </w:r>
      <w:r>
        <w:rPr>
          <w:spacing w:val="-3"/>
        </w:rPr>
        <w:t xml:space="preserve"> </w:t>
      </w:r>
      <w:r>
        <w:t>and</w:t>
      </w:r>
      <w:r>
        <w:rPr>
          <w:spacing w:val="-3"/>
        </w:rPr>
        <w:t xml:space="preserve"> </w:t>
      </w:r>
      <w:r>
        <w:t>answer</w:t>
      </w:r>
      <w:r>
        <w:rPr>
          <w:spacing w:val="-3"/>
        </w:rPr>
        <w:t xml:space="preserve"> </w:t>
      </w:r>
      <w:r>
        <w:t>choices,</w:t>
      </w:r>
      <w:r>
        <w:rPr>
          <w:spacing w:val="-3"/>
        </w:rPr>
        <w:t xml:space="preserve"> </w:t>
      </w:r>
      <w:r>
        <w:t>and</w:t>
      </w:r>
      <w:r>
        <w:rPr>
          <w:spacing w:val="-3"/>
        </w:rPr>
        <w:t xml:space="preserve"> </w:t>
      </w:r>
      <w:r>
        <w:t>b)</w:t>
      </w:r>
      <w:r>
        <w:rPr>
          <w:spacing w:val="-3"/>
        </w:rPr>
        <w:t xml:space="preserve"> </w:t>
      </w:r>
      <w:r>
        <w:t>proactively work to ensure racial, ethnic, gender, and socioeconomic diversity in your sample.</w:t>
      </w:r>
    </w:p>
    <w:p w14:paraId="02669873" w14:textId="77777777" w:rsidR="00000000" w:rsidRDefault="00000000">
      <w:pPr>
        <w:pStyle w:val="BodyText"/>
        <w:kinsoku w:val="0"/>
        <w:overflowPunct w:val="0"/>
        <w:spacing w:before="199"/>
        <w:ind w:right="146"/>
      </w:pPr>
      <w:r>
        <w:t>Let’s</w:t>
      </w:r>
      <w:r>
        <w:rPr>
          <w:spacing w:val="-4"/>
        </w:rPr>
        <w:t xml:space="preserve"> </w:t>
      </w:r>
      <w:r>
        <w:t>look</w:t>
      </w:r>
      <w:r>
        <w:rPr>
          <w:spacing w:val="-4"/>
        </w:rPr>
        <w:t xml:space="preserve"> </w:t>
      </w:r>
      <w:r>
        <w:t>at</w:t>
      </w:r>
      <w:r>
        <w:rPr>
          <w:spacing w:val="-3"/>
        </w:rPr>
        <w:t xml:space="preserve"> </w:t>
      </w:r>
      <w:r>
        <w:t>a</w:t>
      </w:r>
      <w:r>
        <w:rPr>
          <w:spacing w:val="-4"/>
        </w:rPr>
        <w:t xml:space="preserve"> </w:t>
      </w:r>
      <w:r>
        <w:t>couple</w:t>
      </w:r>
      <w:r>
        <w:rPr>
          <w:spacing w:val="-3"/>
        </w:rPr>
        <w:t xml:space="preserve"> </w:t>
      </w:r>
      <w:r>
        <w:t>examples</w:t>
      </w:r>
      <w:r>
        <w:rPr>
          <w:spacing w:val="-4"/>
        </w:rPr>
        <w:t xml:space="preserve"> </w:t>
      </w:r>
      <w:r>
        <w:t>for</w:t>
      </w:r>
      <w:r>
        <w:rPr>
          <w:spacing w:val="-4"/>
        </w:rPr>
        <w:t xml:space="preserve"> </w:t>
      </w:r>
      <w:r>
        <w:t>proactively</w:t>
      </w:r>
      <w:r>
        <w:rPr>
          <w:spacing w:val="-4"/>
        </w:rPr>
        <w:t xml:space="preserve"> </w:t>
      </w:r>
      <w:r>
        <w:t>inviting</w:t>
      </w:r>
      <w:r>
        <w:rPr>
          <w:spacing w:val="-4"/>
        </w:rPr>
        <w:t xml:space="preserve"> </w:t>
      </w:r>
      <w:r>
        <w:t>diversity.</w:t>
      </w:r>
      <w:r>
        <w:rPr>
          <w:spacing w:val="-4"/>
        </w:rPr>
        <w:t xml:space="preserve"> </w:t>
      </w:r>
      <w:r>
        <w:t>Imagine</w:t>
      </w:r>
      <w:r>
        <w:rPr>
          <w:spacing w:val="-3"/>
        </w:rPr>
        <w:t xml:space="preserve"> </w:t>
      </w:r>
      <w:r>
        <w:t>you</w:t>
      </w:r>
      <w:r>
        <w:rPr>
          <w:spacing w:val="-3"/>
        </w:rPr>
        <w:t xml:space="preserve"> </w:t>
      </w:r>
      <w:r>
        <w:t>want</w:t>
      </w:r>
      <w:r>
        <w:rPr>
          <w:spacing w:val="-4"/>
        </w:rPr>
        <w:t xml:space="preserve"> </w:t>
      </w:r>
      <w:r>
        <w:t>to</w:t>
      </w:r>
      <w:r>
        <w:rPr>
          <w:spacing w:val="-2"/>
        </w:rPr>
        <w:t xml:space="preserve"> </w:t>
      </w:r>
      <w:r>
        <w:t>survey</w:t>
      </w:r>
      <w:r>
        <w:rPr>
          <w:spacing w:val="-4"/>
        </w:rPr>
        <w:t xml:space="preserve"> </w:t>
      </w:r>
      <w:r>
        <w:t>people</w:t>
      </w:r>
      <w:r>
        <w:rPr>
          <w:spacing w:val="-3"/>
        </w:rPr>
        <w:t xml:space="preserve"> </w:t>
      </w:r>
      <w:r>
        <w:t>who are at risk of carpal tunnel syndrome due to their work. You might have easy access through family members</w:t>
      </w:r>
      <w:r>
        <w:rPr>
          <w:spacing w:val="-1"/>
        </w:rPr>
        <w:t xml:space="preserve"> </w:t>
      </w:r>
      <w:r>
        <w:t>to a</w:t>
      </w:r>
      <w:r>
        <w:rPr>
          <w:spacing w:val="-1"/>
        </w:rPr>
        <w:t xml:space="preserve"> </w:t>
      </w:r>
      <w:r>
        <w:t>population of</w:t>
      </w:r>
      <w:r>
        <w:rPr>
          <w:spacing w:val="-1"/>
        </w:rPr>
        <w:t xml:space="preserve"> </w:t>
      </w:r>
      <w:r>
        <w:t>office</w:t>
      </w:r>
      <w:r>
        <w:rPr>
          <w:spacing w:val="-1"/>
        </w:rPr>
        <w:t xml:space="preserve"> </w:t>
      </w:r>
      <w:r>
        <w:t>workers.</w:t>
      </w:r>
      <w:r>
        <w:rPr>
          <w:spacing w:val="-1"/>
        </w:rPr>
        <w:t xml:space="preserve"> </w:t>
      </w:r>
      <w:r>
        <w:t>But garment workers,</w:t>
      </w:r>
      <w:r>
        <w:rPr>
          <w:spacing w:val="-1"/>
        </w:rPr>
        <w:t xml:space="preserve"> </w:t>
      </w:r>
      <w:r>
        <w:t>electricians,</w:t>
      </w:r>
      <w:r>
        <w:rPr>
          <w:spacing w:val="-1"/>
        </w:rPr>
        <w:t xml:space="preserve"> </w:t>
      </w:r>
      <w:r>
        <w:t>and musicians</w:t>
      </w:r>
      <w:r>
        <w:rPr>
          <w:spacing w:val="-1"/>
        </w:rPr>
        <w:t xml:space="preserve"> </w:t>
      </w:r>
      <w:r>
        <w:t>are</w:t>
      </w:r>
      <w:r>
        <w:rPr>
          <w:spacing w:val="-1"/>
        </w:rPr>
        <w:t xml:space="preserve"> </w:t>
      </w:r>
      <w:r>
        <w:t>also at risk for this syndrome, and might have different sets of circumstances related to treatment, task switching, and other factors.</w:t>
      </w:r>
    </w:p>
    <w:p w14:paraId="34F31592" w14:textId="77777777" w:rsidR="00000000" w:rsidRDefault="00000000">
      <w:pPr>
        <w:pStyle w:val="BodyText"/>
        <w:kinsoku w:val="0"/>
        <w:overflowPunct w:val="0"/>
        <w:ind w:right="146"/>
      </w:pPr>
      <w:r>
        <w:t>Or</w:t>
      </w:r>
      <w:r>
        <w:rPr>
          <w:spacing w:val="-4"/>
        </w:rPr>
        <w:t xml:space="preserve"> </w:t>
      </w:r>
      <w:r>
        <w:t>perhaps</w:t>
      </w:r>
      <w:r>
        <w:rPr>
          <w:spacing w:val="-4"/>
        </w:rPr>
        <w:t xml:space="preserve"> </w:t>
      </w:r>
      <w:r>
        <w:t>you</w:t>
      </w:r>
      <w:r>
        <w:rPr>
          <w:spacing w:val="-4"/>
        </w:rPr>
        <w:t xml:space="preserve"> </w:t>
      </w:r>
      <w:r>
        <w:t>want</w:t>
      </w:r>
      <w:r>
        <w:rPr>
          <w:spacing w:val="-3"/>
        </w:rPr>
        <w:t xml:space="preserve"> </w:t>
      </w:r>
      <w:r>
        <w:t>to</w:t>
      </w:r>
      <w:r>
        <w:rPr>
          <w:spacing w:val="-3"/>
        </w:rPr>
        <w:t xml:space="preserve"> </w:t>
      </w:r>
      <w:r>
        <w:t>survey</w:t>
      </w:r>
      <w:r>
        <w:rPr>
          <w:spacing w:val="-4"/>
        </w:rPr>
        <w:t xml:space="preserve"> </w:t>
      </w:r>
      <w:r>
        <w:t>engineering</w:t>
      </w:r>
      <w:r>
        <w:rPr>
          <w:spacing w:val="-4"/>
        </w:rPr>
        <w:t xml:space="preserve"> </w:t>
      </w:r>
      <w:r>
        <w:t>undergrads.</w:t>
      </w:r>
      <w:r>
        <w:rPr>
          <w:spacing w:val="-4"/>
        </w:rPr>
        <w:t xml:space="preserve"> </w:t>
      </w:r>
      <w:r>
        <w:t>You</w:t>
      </w:r>
      <w:r>
        <w:rPr>
          <w:spacing w:val="-3"/>
        </w:rPr>
        <w:t xml:space="preserve"> </w:t>
      </w:r>
      <w:r>
        <w:t>could</w:t>
      </w:r>
      <w:r>
        <w:rPr>
          <w:spacing w:val="-3"/>
        </w:rPr>
        <w:t xml:space="preserve"> </w:t>
      </w:r>
      <w:r>
        <w:t>post</w:t>
      </w:r>
      <w:r>
        <w:rPr>
          <w:spacing w:val="-4"/>
        </w:rPr>
        <w:t xml:space="preserve"> </w:t>
      </w:r>
      <w:r>
        <w:t>notices</w:t>
      </w:r>
      <w:r>
        <w:rPr>
          <w:spacing w:val="-2"/>
        </w:rPr>
        <w:t xml:space="preserve"> </w:t>
      </w:r>
      <w:r>
        <w:t>around</w:t>
      </w:r>
      <w:r>
        <w:rPr>
          <w:spacing w:val="-4"/>
        </w:rPr>
        <w:t xml:space="preserve"> </w:t>
      </w:r>
      <w:r>
        <w:t>your</w:t>
      </w:r>
      <w:r>
        <w:rPr>
          <w:spacing w:val="-3"/>
        </w:rPr>
        <w:t xml:space="preserve"> </w:t>
      </w:r>
      <w:r>
        <w:t>engineering building and library. But you could also reach out to student groups at your university such as the National Society for Black Engineers (NSBE), Society for Women Engineers (SWE), and others.</w:t>
      </w:r>
    </w:p>
    <w:p w14:paraId="6C8F58CE" w14:textId="77777777" w:rsidR="00000000" w:rsidRDefault="00000000">
      <w:pPr>
        <w:pStyle w:val="BodyText"/>
        <w:kinsoku w:val="0"/>
        <w:overflowPunct w:val="0"/>
        <w:spacing w:before="199"/>
        <w:rPr>
          <w:color w:val="000000"/>
          <w:spacing w:val="-2"/>
        </w:rPr>
      </w:pPr>
      <w:r>
        <w:t>See</w:t>
      </w:r>
      <w:r>
        <w:rPr>
          <w:spacing w:val="-8"/>
        </w:rPr>
        <w:t xml:space="preserve"> </w:t>
      </w:r>
      <w:hyperlink w:anchor="bookmark0" w:history="1">
        <w:r>
          <w:rPr>
            <w:color w:val="1154CC"/>
            <w:u w:val="single"/>
          </w:rPr>
          <w:t>Appendix</w:t>
        </w:r>
        <w:r>
          <w:rPr>
            <w:color w:val="1154CC"/>
            <w:spacing w:val="-6"/>
            <w:u w:val="single"/>
          </w:rPr>
          <w:t xml:space="preserve"> </w:t>
        </w:r>
        <w:r>
          <w:rPr>
            <w:color w:val="1154CC"/>
            <w:u w:val="single"/>
          </w:rPr>
          <w:t>A</w:t>
        </w:r>
      </w:hyperlink>
      <w:r>
        <w:rPr>
          <w:color w:val="1154CC"/>
          <w:spacing w:val="-7"/>
        </w:rPr>
        <w:t xml:space="preserve"> </w:t>
      </w:r>
      <w:r>
        <w:rPr>
          <w:color w:val="000000"/>
        </w:rPr>
        <w:t>for</w:t>
      </w:r>
      <w:r>
        <w:rPr>
          <w:color w:val="000000"/>
          <w:spacing w:val="-7"/>
        </w:rPr>
        <w:t xml:space="preserve"> </w:t>
      </w:r>
      <w:r>
        <w:rPr>
          <w:color w:val="000000"/>
        </w:rPr>
        <w:t>a</w:t>
      </w:r>
      <w:r>
        <w:rPr>
          <w:color w:val="000000"/>
          <w:spacing w:val="-5"/>
        </w:rPr>
        <w:t xml:space="preserve"> </w:t>
      </w:r>
      <w:r>
        <w:rPr>
          <w:color w:val="000000"/>
        </w:rPr>
        <w:t>comprehensive</w:t>
      </w:r>
      <w:r>
        <w:rPr>
          <w:color w:val="000000"/>
          <w:spacing w:val="-6"/>
        </w:rPr>
        <w:t xml:space="preserve"> </w:t>
      </w:r>
      <w:r>
        <w:rPr>
          <w:color w:val="000000"/>
        </w:rPr>
        <w:t>guide</w:t>
      </w:r>
      <w:r>
        <w:rPr>
          <w:color w:val="000000"/>
          <w:spacing w:val="-7"/>
        </w:rPr>
        <w:t xml:space="preserve"> </w:t>
      </w:r>
      <w:r>
        <w:rPr>
          <w:color w:val="000000"/>
        </w:rPr>
        <w:t>to</w:t>
      </w:r>
      <w:r>
        <w:rPr>
          <w:color w:val="000000"/>
          <w:spacing w:val="-6"/>
        </w:rPr>
        <w:t xml:space="preserve"> </w:t>
      </w:r>
      <w:r>
        <w:rPr>
          <w:color w:val="000000"/>
        </w:rPr>
        <w:t>planning</w:t>
      </w:r>
      <w:r>
        <w:rPr>
          <w:color w:val="000000"/>
          <w:spacing w:val="-7"/>
        </w:rPr>
        <w:t xml:space="preserve"> </w:t>
      </w:r>
      <w:r>
        <w:rPr>
          <w:color w:val="000000"/>
        </w:rPr>
        <w:t>and</w:t>
      </w:r>
      <w:r>
        <w:rPr>
          <w:color w:val="000000"/>
          <w:spacing w:val="-6"/>
        </w:rPr>
        <w:t xml:space="preserve"> </w:t>
      </w:r>
      <w:r>
        <w:rPr>
          <w:color w:val="000000"/>
        </w:rPr>
        <w:t>writing</w:t>
      </w:r>
      <w:r>
        <w:rPr>
          <w:color w:val="000000"/>
          <w:spacing w:val="-6"/>
        </w:rPr>
        <w:t xml:space="preserve"> </w:t>
      </w:r>
      <w:r>
        <w:rPr>
          <w:color w:val="000000"/>
          <w:spacing w:val="-2"/>
        </w:rPr>
        <w:t>surveys.</w:t>
      </w:r>
    </w:p>
    <w:p w14:paraId="524ED4B7" w14:textId="77777777" w:rsidR="00000000" w:rsidRDefault="00000000">
      <w:pPr>
        <w:pStyle w:val="BodyText"/>
        <w:kinsoku w:val="0"/>
        <w:overflowPunct w:val="0"/>
        <w:spacing w:before="0"/>
        <w:ind w:left="0"/>
      </w:pPr>
    </w:p>
    <w:p w14:paraId="35435051" w14:textId="77777777" w:rsidR="00000000" w:rsidRDefault="00000000">
      <w:pPr>
        <w:pStyle w:val="BodyText"/>
        <w:kinsoku w:val="0"/>
        <w:overflowPunct w:val="0"/>
        <w:spacing w:before="0"/>
        <w:ind w:left="0"/>
      </w:pPr>
    </w:p>
    <w:p w14:paraId="726CF31D" w14:textId="77777777" w:rsidR="00000000" w:rsidRDefault="00000000">
      <w:pPr>
        <w:pStyle w:val="BodyText"/>
        <w:kinsoku w:val="0"/>
        <w:overflowPunct w:val="0"/>
        <w:spacing w:before="0"/>
        <w:ind w:left="0"/>
      </w:pPr>
    </w:p>
    <w:p w14:paraId="58B78882" w14:textId="77777777" w:rsidR="00000000" w:rsidRDefault="00000000">
      <w:pPr>
        <w:pStyle w:val="BodyText"/>
        <w:kinsoku w:val="0"/>
        <w:overflowPunct w:val="0"/>
        <w:spacing w:before="43"/>
        <w:ind w:left="0"/>
      </w:pPr>
    </w:p>
    <w:p w14:paraId="13FCCF80" w14:textId="77777777" w:rsidR="00000000" w:rsidRDefault="00000000">
      <w:pPr>
        <w:pStyle w:val="Heading4"/>
        <w:kinsoku w:val="0"/>
        <w:overflowPunct w:val="0"/>
        <w:spacing w:before="0"/>
        <w:rPr>
          <w:spacing w:val="-2"/>
        </w:rPr>
      </w:pPr>
      <w:r>
        <w:t>This</w:t>
      </w:r>
      <w:r>
        <w:rPr>
          <w:spacing w:val="-9"/>
        </w:rPr>
        <w:t xml:space="preserve"> </w:t>
      </w:r>
      <w:r>
        <w:t>section</w:t>
      </w:r>
      <w:r>
        <w:rPr>
          <w:spacing w:val="-8"/>
        </w:rPr>
        <w:t xml:space="preserve"> </w:t>
      </w:r>
      <w:r>
        <w:t>contains</w:t>
      </w:r>
      <w:r>
        <w:rPr>
          <w:spacing w:val="-9"/>
        </w:rPr>
        <w:t xml:space="preserve"> </w:t>
      </w:r>
      <w:r>
        <w:t>material</w:t>
      </w:r>
      <w:r>
        <w:rPr>
          <w:spacing w:val="-8"/>
        </w:rPr>
        <w:t xml:space="preserve"> </w:t>
      </w:r>
      <w:r>
        <w:t>taken</w:t>
      </w:r>
      <w:r>
        <w:rPr>
          <w:spacing w:val="-9"/>
        </w:rPr>
        <w:t xml:space="preserve"> </w:t>
      </w:r>
      <w:r>
        <w:rPr>
          <w:spacing w:val="-2"/>
        </w:rPr>
        <w:t>from:</w:t>
      </w:r>
    </w:p>
    <w:p w14:paraId="64B12708" w14:textId="77777777" w:rsidR="00000000" w:rsidRDefault="00000000">
      <w:pPr>
        <w:pStyle w:val="ListParagraph"/>
        <w:numPr>
          <w:ilvl w:val="0"/>
          <w:numId w:val="6"/>
        </w:numPr>
        <w:tabs>
          <w:tab w:val="left" w:pos="840"/>
        </w:tabs>
        <w:kinsoku w:val="0"/>
        <w:overflowPunct w:val="0"/>
        <w:spacing w:before="201"/>
        <w:ind w:right="375"/>
        <w:rPr>
          <w:color w:val="000000"/>
          <w:sz w:val="22"/>
          <w:szCs w:val="22"/>
        </w:rPr>
      </w:pPr>
      <w:r>
        <w:rPr>
          <w:sz w:val="22"/>
          <w:szCs w:val="22"/>
        </w:rPr>
        <w:t>Parts</w:t>
      </w:r>
      <w:r>
        <w:rPr>
          <w:spacing w:val="-3"/>
          <w:sz w:val="22"/>
          <w:szCs w:val="22"/>
        </w:rPr>
        <w:t xml:space="preserve"> </w:t>
      </w:r>
      <w:r>
        <w:rPr>
          <w:sz w:val="22"/>
          <w:szCs w:val="22"/>
        </w:rPr>
        <w:t>of</w:t>
      </w:r>
      <w:r>
        <w:rPr>
          <w:spacing w:val="-3"/>
          <w:sz w:val="22"/>
          <w:szCs w:val="22"/>
        </w:rPr>
        <w:t xml:space="preserve"> </w:t>
      </w:r>
      <w:r>
        <w:rPr>
          <w:sz w:val="22"/>
          <w:szCs w:val="22"/>
        </w:rPr>
        <w:t>the</w:t>
      </w:r>
      <w:r>
        <w:rPr>
          <w:spacing w:val="-3"/>
          <w:sz w:val="22"/>
          <w:szCs w:val="22"/>
        </w:rPr>
        <w:t xml:space="preserve"> </w:t>
      </w:r>
      <w:r>
        <w:rPr>
          <w:sz w:val="22"/>
          <w:szCs w:val="22"/>
        </w:rPr>
        <w:t>section</w:t>
      </w:r>
      <w:r>
        <w:rPr>
          <w:spacing w:val="-2"/>
          <w:sz w:val="22"/>
          <w:szCs w:val="22"/>
        </w:rPr>
        <w:t xml:space="preserve"> </w:t>
      </w:r>
      <w:r>
        <w:rPr>
          <w:sz w:val="22"/>
          <w:szCs w:val="22"/>
        </w:rPr>
        <w:t>“Writing</w:t>
      </w:r>
      <w:r>
        <w:rPr>
          <w:spacing w:val="-3"/>
          <w:sz w:val="22"/>
          <w:szCs w:val="22"/>
        </w:rPr>
        <w:t xml:space="preserve"> </w:t>
      </w:r>
      <w:r>
        <w:rPr>
          <w:sz w:val="22"/>
          <w:szCs w:val="22"/>
        </w:rPr>
        <w:t>questions</w:t>
      </w:r>
      <w:r>
        <w:rPr>
          <w:spacing w:val="-2"/>
          <w:sz w:val="22"/>
          <w:szCs w:val="22"/>
        </w:rPr>
        <w:t xml:space="preserve"> </w:t>
      </w:r>
      <w:r>
        <w:rPr>
          <w:sz w:val="22"/>
          <w:szCs w:val="22"/>
        </w:rPr>
        <w:t>for</w:t>
      </w:r>
      <w:r>
        <w:rPr>
          <w:spacing w:val="-3"/>
          <w:sz w:val="22"/>
          <w:szCs w:val="22"/>
        </w:rPr>
        <w:t xml:space="preserve"> </w:t>
      </w:r>
      <w:r>
        <w:rPr>
          <w:sz w:val="22"/>
          <w:szCs w:val="22"/>
        </w:rPr>
        <w:t>virtual</w:t>
      </w:r>
      <w:r>
        <w:rPr>
          <w:spacing w:val="-3"/>
          <w:sz w:val="22"/>
          <w:szCs w:val="22"/>
        </w:rPr>
        <w:t xml:space="preserve"> </w:t>
      </w:r>
      <w:r>
        <w:rPr>
          <w:sz w:val="22"/>
          <w:szCs w:val="22"/>
        </w:rPr>
        <w:t>surveys”</w:t>
      </w:r>
      <w:r>
        <w:rPr>
          <w:spacing w:val="-2"/>
          <w:sz w:val="22"/>
          <w:szCs w:val="22"/>
        </w:rPr>
        <w:t xml:space="preserve"> </w:t>
      </w:r>
      <w:r>
        <w:rPr>
          <w:sz w:val="22"/>
          <w:szCs w:val="22"/>
        </w:rPr>
        <w:t>and</w:t>
      </w:r>
      <w:r>
        <w:rPr>
          <w:spacing w:val="-3"/>
          <w:sz w:val="22"/>
          <w:szCs w:val="22"/>
        </w:rPr>
        <w:t xml:space="preserve"> </w:t>
      </w:r>
      <w:r>
        <w:rPr>
          <w:sz w:val="22"/>
          <w:szCs w:val="22"/>
        </w:rPr>
        <w:t>the</w:t>
      </w:r>
      <w:r>
        <w:rPr>
          <w:spacing w:val="-2"/>
          <w:sz w:val="22"/>
          <w:szCs w:val="22"/>
        </w:rPr>
        <w:t xml:space="preserve"> </w:t>
      </w:r>
      <w:r>
        <w:rPr>
          <w:sz w:val="22"/>
          <w:szCs w:val="22"/>
        </w:rPr>
        <w:t>first</w:t>
      </w:r>
      <w:r>
        <w:rPr>
          <w:spacing w:val="-3"/>
          <w:sz w:val="22"/>
          <w:szCs w:val="22"/>
        </w:rPr>
        <w:t xml:space="preserve"> </w:t>
      </w:r>
      <w:r>
        <w:rPr>
          <w:sz w:val="22"/>
          <w:szCs w:val="22"/>
        </w:rPr>
        <w:t>four</w:t>
      </w:r>
      <w:r>
        <w:rPr>
          <w:spacing w:val="-2"/>
          <w:sz w:val="22"/>
          <w:szCs w:val="22"/>
        </w:rPr>
        <w:t xml:space="preserve"> </w:t>
      </w:r>
      <w:r>
        <w:rPr>
          <w:sz w:val="22"/>
          <w:szCs w:val="22"/>
        </w:rPr>
        <w:t>paragraphs</w:t>
      </w:r>
      <w:r>
        <w:rPr>
          <w:spacing w:val="-3"/>
          <w:sz w:val="22"/>
          <w:szCs w:val="22"/>
        </w:rPr>
        <w:t xml:space="preserve"> </w:t>
      </w:r>
      <w:r>
        <w:rPr>
          <w:sz w:val="22"/>
          <w:szCs w:val="22"/>
        </w:rPr>
        <w:t>of</w:t>
      </w:r>
      <w:r>
        <w:rPr>
          <w:spacing w:val="-3"/>
          <w:sz w:val="22"/>
          <w:szCs w:val="22"/>
        </w:rPr>
        <w:t xml:space="preserve"> </w:t>
      </w:r>
      <w:r>
        <w:rPr>
          <w:sz w:val="22"/>
          <w:szCs w:val="22"/>
        </w:rPr>
        <w:t xml:space="preserve">the Surveys section are taken from </w:t>
      </w:r>
      <w:hyperlink r:id="rId67" w:history="1">
        <w:r>
          <w:rPr>
            <w:color w:val="1154CC"/>
            <w:sz w:val="22"/>
            <w:szCs w:val="22"/>
            <w:u w:val="single"/>
          </w:rPr>
          <w:t>Introduction to Primary Research: Observations, Surveys, and</w:t>
        </w:r>
      </w:hyperlink>
      <w:r>
        <w:rPr>
          <w:color w:val="1154CC"/>
          <w:sz w:val="22"/>
          <w:szCs w:val="22"/>
        </w:rPr>
        <w:t xml:space="preserve"> </w:t>
      </w:r>
      <w:hyperlink r:id="rId68" w:history="1">
        <w:r>
          <w:rPr>
            <w:color w:val="1154CC"/>
            <w:sz w:val="22"/>
            <w:szCs w:val="22"/>
            <w:u w:val="single"/>
          </w:rPr>
          <w:t>Interviews</w:t>
        </w:r>
      </w:hyperlink>
      <w:r>
        <w:rPr>
          <w:color w:val="1154CC"/>
          <w:sz w:val="22"/>
          <w:szCs w:val="22"/>
        </w:rPr>
        <w:t xml:space="preserve"> </w:t>
      </w:r>
      <w:r>
        <w:rPr>
          <w:color w:val="000000"/>
          <w:sz w:val="22"/>
          <w:szCs w:val="22"/>
        </w:rPr>
        <w:t xml:space="preserve">by Dana Lynn Driscoll , and is used under a </w:t>
      </w:r>
      <w:hyperlink r:id="rId69" w:history="1">
        <w:r>
          <w:rPr>
            <w:color w:val="1154CC"/>
            <w:sz w:val="22"/>
            <w:szCs w:val="22"/>
            <w:u w:val="single"/>
          </w:rPr>
          <w:t>CC-BY-NC-SA 3.0 License</w:t>
        </w:r>
        <w:r>
          <w:rPr>
            <w:color w:val="000000"/>
            <w:sz w:val="22"/>
            <w:szCs w:val="22"/>
          </w:rPr>
          <w:t>.</w:t>
        </w:r>
      </w:hyperlink>
    </w:p>
    <w:p w14:paraId="7B334D52" w14:textId="77777777" w:rsidR="00000000" w:rsidRDefault="00000000">
      <w:pPr>
        <w:pStyle w:val="ListParagraph"/>
        <w:numPr>
          <w:ilvl w:val="0"/>
          <w:numId w:val="6"/>
        </w:numPr>
        <w:tabs>
          <w:tab w:val="left" w:pos="840"/>
        </w:tabs>
        <w:kinsoku w:val="0"/>
        <w:overflowPunct w:val="0"/>
        <w:spacing w:before="180"/>
        <w:ind w:right="283" w:hanging="360"/>
        <w:rPr>
          <w:color w:val="000000"/>
          <w:sz w:val="22"/>
          <w:szCs w:val="22"/>
        </w:rPr>
      </w:pPr>
      <w:r>
        <w:rPr>
          <w:sz w:val="22"/>
          <w:szCs w:val="22"/>
        </w:rPr>
        <w:t xml:space="preserve">All but the first paragraph of the section “Face-to-face and virtual interviews” is taken from </w:t>
      </w:r>
      <w:hyperlink r:id="rId70" w:history="1">
        <w:r>
          <w:rPr>
            <w:color w:val="1154CC"/>
            <w:sz w:val="22"/>
            <w:szCs w:val="22"/>
            <w:u w:val="single"/>
          </w:rPr>
          <w:t>Principles</w:t>
        </w:r>
        <w:r>
          <w:rPr>
            <w:color w:val="1154CC"/>
            <w:spacing w:val="-5"/>
            <w:sz w:val="22"/>
            <w:szCs w:val="22"/>
            <w:u w:val="single"/>
          </w:rPr>
          <w:t xml:space="preserve"> </w:t>
        </w:r>
        <w:r>
          <w:rPr>
            <w:color w:val="1154CC"/>
            <w:sz w:val="22"/>
            <w:szCs w:val="22"/>
            <w:u w:val="single"/>
          </w:rPr>
          <w:t>of</w:t>
        </w:r>
        <w:r>
          <w:rPr>
            <w:color w:val="1154CC"/>
            <w:spacing w:val="-4"/>
            <w:sz w:val="22"/>
            <w:szCs w:val="22"/>
            <w:u w:val="single"/>
          </w:rPr>
          <w:t xml:space="preserve"> </w:t>
        </w:r>
        <w:r>
          <w:rPr>
            <w:color w:val="1154CC"/>
            <w:sz w:val="22"/>
            <w:szCs w:val="22"/>
            <w:u w:val="single"/>
          </w:rPr>
          <w:t>Sociological</w:t>
        </w:r>
        <w:r>
          <w:rPr>
            <w:color w:val="1154CC"/>
            <w:spacing w:val="-5"/>
            <w:sz w:val="22"/>
            <w:szCs w:val="22"/>
            <w:u w:val="single"/>
          </w:rPr>
          <w:t xml:space="preserve"> </w:t>
        </w:r>
        <w:r>
          <w:rPr>
            <w:color w:val="1154CC"/>
            <w:sz w:val="22"/>
            <w:szCs w:val="22"/>
            <w:u w:val="single"/>
          </w:rPr>
          <w:t>Inquiry:</w:t>
        </w:r>
        <w:r>
          <w:rPr>
            <w:color w:val="1154CC"/>
            <w:spacing w:val="-4"/>
            <w:sz w:val="22"/>
            <w:szCs w:val="22"/>
            <w:u w:val="single"/>
          </w:rPr>
          <w:t xml:space="preserve"> </w:t>
        </w:r>
        <w:r>
          <w:rPr>
            <w:color w:val="1154CC"/>
            <w:sz w:val="22"/>
            <w:szCs w:val="22"/>
            <w:u w:val="single"/>
          </w:rPr>
          <w:t>Qualitative</w:t>
        </w:r>
        <w:r>
          <w:rPr>
            <w:color w:val="1154CC"/>
            <w:spacing w:val="-5"/>
            <w:sz w:val="22"/>
            <w:szCs w:val="22"/>
            <w:u w:val="single"/>
          </w:rPr>
          <w:t xml:space="preserve"> </w:t>
        </w:r>
        <w:r>
          <w:rPr>
            <w:color w:val="1154CC"/>
            <w:sz w:val="22"/>
            <w:szCs w:val="22"/>
            <w:u w:val="single"/>
          </w:rPr>
          <w:t>and</w:t>
        </w:r>
        <w:r>
          <w:rPr>
            <w:color w:val="1154CC"/>
            <w:spacing w:val="-4"/>
            <w:sz w:val="22"/>
            <w:szCs w:val="22"/>
            <w:u w:val="single"/>
          </w:rPr>
          <w:t xml:space="preserve"> </w:t>
        </w:r>
        <w:r>
          <w:rPr>
            <w:color w:val="1154CC"/>
            <w:sz w:val="22"/>
            <w:szCs w:val="22"/>
            <w:u w:val="single"/>
          </w:rPr>
          <w:t>Quantitative</w:t>
        </w:r>
        <w:r>
          <w:rPr>
            <w:color w:val="1154CC"/>
            <w:spacing w:val="-3"/>
            <w:sz w:val="22"/>
            <w:szCs w:val="22"/>
            <w:u w:val="single"/>
          </w:rPr>
          <w:t xml:space="preserve"> </w:t>
        </w:r>
        <w:r>
          <w:rPr>
            <w:color w:val="1154CC"/>
            <w:sz w:val="22"/>
            <w:szCs w:val="22"/>
            <w:u w:val="single"/>
          </w:rPr>
          <w:t>Methods</w:t>
        </w:r>
      </w:hyperlink>
      <w:r>
        <w:rPr>
          <w:color w:val="1154CC"/>
          <w:spacing w:val="-6"/>
          <w:sz w:val="22"/>
          <w:szCs w:val="22"/>
        </w:rPr>
        <w:t xml:space="preserve"> </w:t>
      </w:r>
      <w:r>
        <w:rPr>
          <w:color w:val="000000"/>
          <w:sz w:val="22"/>
          <w:szCs w:val="22"/>
        </w:rPr>
        <w:t>by</w:t>
      </w:r>
      <w:r>
        <w:rPr>
          <w:color w:val="000000"/>
          <w:spacing w:val="-4"/>
          <w:sz w:val="22"/>
          <w:szCs w:val="22"/>
        </w:rPr>
        <w:t xml:space="preserve"> </w:t>
      </w:r>
      <w:r>
        <w:rPr>
          <w:color w:val="000000"/>
          <w:sz w:val="22"/>
          <w:szCs w:val="22"/>
        </w:rPr>
        <w:t>Saylor</w:t>
      </w:r>
      <w:r>
        <w:rPr>
          <w:color w:val="000000"/>
          <w:spacing w:val="-5"/>
          <w:sz w:val="22"/>
          <w:szCs w:val="22"/>
        </w:rPr>
        <w:t xml:space="preserve"> </w:t>
      </w:r>
      <w:r>
        <w:rPr>
          <w:color w:val="000000"/>
          <w:sz w:val="22"/>
          <w:szCs w:val="22"/>
        </w:rPr>
        <w:t>Academy</w:t>
      </w:r>
      <w:r>
        <w:rPr>
          <w:color w:val="000000"/>
          <w:spacing w:val="-4"/>
          <w:sz w:val="22"/>
          <w:szCs w:val="22"/>
        </w:rPr>
        <w:t xml:space="preserve"> </w:t>
      </w:r>
      <w:r>
        <w:rPr>
          <w:color w:val="000000"/>
          <w:sz w:val="22"/>
          <w:szCs w:val="22"/>
        </w:rPr>
        <w:t xml:space="preserve">and is used under a </w:t>
      </w:r>
      <w:hyperlink r:id="rId71" w:history="1">
        <w:r>
          <w:rPr>
            <w:color w:val="1154CC"/>
            <w:sz w:val="22"/>
            <w:szCs w:val="22"/>
            <w:u w:val="single"/>
          </w:rPr>
          <w:t>CC-BY-NC-SA 3.0 License</w:t>
        </w:r>
        <w:r>
          <w:rPr>
            <w:color w:val="000000"/>
            <w:sz w:val="22"/>
            <w:szCs w:val="22"/>
          </w:rPr>
          <w:t>.</w:t>
        </w:r>
      </w:hyperlink>
    </w:p>
    <w:p w14:paraId="7A2A46CF" w14:textId="77777777" w:rsidR="00000000" w:rsidRDefault="00000000">
      <w:pPr>
        <w:pStyle w:val="BodyText"/>
        <w:kinsoku w:val="0"/>
        <w:overflowPunct w:val="0"/>
        <w:spacing w:before="136"/>
        <w:ind w:left="0"/>
        <w:rPr>
          <w:sz w:val="28"/>
          <w:szCs w:val="28"/>
        </w:rPr>
      </w:pPr>
    </w:p>
    <w:p w14:paraId="42EB755A" w14:textId="77777777" w:rsidR="00000000" w:rsidRDefault="00000000">
      <w:pPr>
        <w:pStyle w:val="Heading2"/>
        <w:kinsoku w:val="0"/>
        <w:overflowPunct w:val="0"/>
        <w:ind w:left="120" w:right="0"/>
        <w:jc w:val="left"/>
        <w:rPr>
          <w:color w:val="4985E8"/>
          <w:spacing w:val="-2"/>
        </w:rPr>
      </w:pPr>
      <w:r>
        <w:rPr>
          <w:color w:val="4985E8"/>
          <w:spacing w:val="-2"/>
        </w:rPr>
        <w:t>References</w:t>
      </w:r>
    </w:p>
    <w:p w14:paraId="5E01C4CD" w14:textId="77777777" w:rsidR="00000000" w:rsidRDefault="00000000">
      <w:pPr>
        <w:pStyle w:val="ListParagraph"/>
        <w:numPr>
          <w:ilvl w:val="0"/>
          <w:numId w:val="5"/>
        </w:numPr>
        <w:tabs>
          <w:tab w:val="left" w:pos="413"/>
        </w:tabs>
        <w:kinsoku w:val="0"/>
        <w:overflowPunct w:val="0"/>
        <w:spacing w:before="203"/>
        <w:ind w:right="574" w:firstLine="0"/>
        <w:rPr>
          <w:color w:val="1154CC"/>
          <w:spacing w:val="-2"/>
          <w:sz w:val="22"/>
          <w:szCs w:val="22"/>
        </w:rPr>
      </w:pPr>
      <w:r>
        <w:rPr>
          <w:sz w:val="22"/>
          <w:szCs w:val="22"/>
        </w:rPr>
        <w:t>D.</w:t>
      </w:r>
      <w:r>
        <w:rPr>
          <w:spacing w:val="-4"/>
          <w:sz w:val="22"/>
          <w:szCs w:val="22"/>
        </w:rPr>
        <w:t xml:space="preserve"> </w:t>
      </w:r>
      <w:r>
        <w:rPr>
          <w:sz w:val="22"/>
          <w:szCs w:val="22"/>
        </w:rPr>
        <w:t>L.</w:t>
      </w:r>
      <w:r>
        <w:rPr>
          <w:spacing w:val="-4"/>
          <w:sz w:val="22"/>
          <w:szCs w:val="22"/>
        </w:rPr>
        <w:t xml:space="preserve"> </w:t>
      </w:r>
      <w:r>
        <w:rPr>
          <w:sz w:val="22"/>
          <w:szCs w:val="22"/>
        </w:rPr>
        <w:t>Driscoll,</w:t>
      </w:r>
      <w:r>
        <w:rPr>
          <w:spacing w:val="-4"/>
          <w:sz w:val="22"/>
          <w:szCs w:val="22"/>
        </w:rPr>
        <w:t xml:space="preserve"> </w:t>
      </w:r>
      <w:r>
        <w:rPr>
          <w:sz w:val="22"/>
          <w:szCs w:val="22"/>
        </w:rPr>
        <w:t>“Introduction</w:t>
      </w:r>
      <w:r>
        <w:rPr>
          <w:spacing w:val="-4"/>
          <w:sz w:val="22"/>
          <w:szCs w:val="22"/>
        </w:rPr>
        <w:t xml:space="preserve"> </w:t>
      </w:r>
      <w:r>
        <w:rPr>
          <w:sz w:val="22"/>
          <w:szCs w:val="22"/>
        </w:rPr>
        <w:t>to</w:t>
      </w:r>
      <w:r>
        <w:rPr>
          <w:spacing w:val="-3"/>
          <w:sz w:val="22"/>
          <w:szCs w:val="22"/>
        </w:rPr>
        <w:t xml:space="preserve"> </w:t>
      </w:r>
      <w:r>
        <w:rPr>
          <w:sz w:val="22"/>
          <w:szCs w:val="22"/>
        </w:rPr>
        <w:t>Primary</w:t>
      </w:r>
      <w:r>
        <w:rPr>
          <w:spacing w:val="-4"/>
          <w:sz w:val="22"/>
          <w:szCs w:val="22"/>
        </w:rPr>
        <w:t xml:space="preserve"> </w:t>
      </w:r>
      <w:r>
        <w:rPr>
          <w:sz w:val="22"/>
          <w:szCs w:val="22"/>
        </w:rPr>
        <w:t>Research:</w:t>
      </w:r>
      <w:r>
        <w:rPr>
          <w:spacing w:val="-3"/>
          <w:sz w:val="22"/>
          <w:szCs w:val="22"/>
        </w:rPr>
        <w:t xml:space="preserve"> </w:t>
      </w:r>
      <w:r>
        <w:rPr>
          <w:sz w:val="22"/>
          <w:szCs w:val="22"/>
        </w:rPr>
        <w:t>Observations,</w:t>
      </w:r>
      <w:r>
        <w:rPr>
          <w:spacing w:val="-4"/>
          <w:sz w:val="22"/>
          <w:szCs w:val="22"/>
        </w:rPr>
        <w:t xml:space="preserve"> </w:t>
      </w:r>
      <w:r>
        <w:rPr>
          <w:sz w:val="22"/>
          <w:szCs w:val="22"/>
        </w:rPr>
        <w:t>Surveys,</w:t>
      </w:r>
      <w:r>
        <w:rPr>
          <w:spacing w:val="-4"/>
          <w:sz w:val="22"/>
          <w:szCs w:val="22"/>
        </w:rPr>
        <w:t xml:space="preserve"> </w:t>
      </w:r>
      <w:r>
        <w:rPr>
          <w:sz w:val="22"/>
          <w:szCs w:val="22"/>
        </w:rPr>
        <w:t>and</w:t>
      </w:r>
      <w:r>
        <w:rPr>
          <w:spacing w:val="-4"/>
          <w:sz w:val="22"/>
          <w:szCs w:val="22"/>
        </w:rPr>
        <w:t xml:space="preserve"> </w:t>
      </w:r>
      <w:r>
        <w:rPr>
          <w:sz w:val="22"/>
          <w:szCs w:val="22"/>
        </w:rPr>
        <w:t>Interviews,”</w:t>
      </w:r>
      <w:r>
        <w:rPr>
          <w:spacing w:val="-4"/>
          <w:sz w:val="22"/>
          <w:szCs w:val="22"/>
        </w:rPr>
        <w:t xml:space="preserve"> </w:t>
      </w:r>
      <w:r>
        <w:rPr>
          <w:sz w:val="22"/>
          <w:szCs w:val="22"/>
        </w:rPr>
        <w:t xml:space="preserve">Writing Spaces, 2011. Accessed: 20 Aug. 2020. [Online]. Available at: </w:t>
      </w:r>
      <w:hyperlink r:id="rId72" w:history="1">
        <w:r>
          <w:rPr>
            <w:color w:val="1154CC"/>
            <w:spacing w:val="-2"/>
            <w:sz w:val="22"/>
            <w:szCs w:val="22"/>
            <w:u w:val="single"/>
          </w:rPr>
          <w:t>https://wac.colostate.edu/books/writingspaces2/driscoll--introduction-to-primary-research.pdf</w:t>
        </w:r>
      </w:hyperlink>
    </w:p>
    <w:p w14:paraId="04E7D4C7" w14:textId="77777777" w:rsidR="00000000" w:rsidRDefault="00000000">
      <w:pPr>
        <w:pStyle w:val="ListParagraph"/>
        <w:numPr>
          <w:ilvl w:val="0"/>
          <w:numId w:val="5"/>
        </w:numPr>
        <w:tabs>
          <w:tab w:val="left" w:pos="413"/>
        </w:tabs>
        <w:kinsoku w:val="0"/>
        <w:overflowPunct w:val="0"/>
        <w:spacing w:before="199"/>
        <w:ind w:right="292" w:firstLine="0"/>
        <w:rPr>
          <w:color w:val="2F3336"/>
          <w:sz w:val="22"/>
          <w:szCs w:val="22"/>
        </w:rPr>
      </w:pPr>
      <w:r>
        <w:rPr>
          <w:color w:val="2F3336"/>
          <w:sz w:val="22"/>
          <w:szCs w:val="22"/>
        </w:rPr>
        <w:t>“Observe.”</w:t>
      </w:r>
      <w:r>
        <w:rPr>
          <w:color w:val="2F3336"/>
          <w:spacing w:val="-4"/>
          <w:sz w:val="22"/>
          <w:szCs w:val="22"/>
        </w:rPr>
        <w:t xml:space="preserve"> </w:t>
      </w:r>
      <w:r>
        <w:rPr>
          <w:i/>
          <w:iCs/>
          <w:color w:val="2F3336"/>
          <w:sz w:val="22"/>
          <w:szCs w:val="22"/>
        </w:rPr>
        <w:t>Lexico.com</w:t>
      </w:r>
      <w:r>
        <w:rPr>
          <w:i/>
          <w:iCs/>
          <w:color w:val="2F3336"/>
          <w:spacing w:val="-2"/>
          <w:sz w:val="22"/>
          <w:szCs w:val="22"/>
        </w:rPr>
        <w:t xml:space="preserve"> </w:t>
      </w:r>
      <w:r>
        <w:rPr>
          <w:i/>
          <w:iCs/>
          <w:color w:val="2F3336"/>
          <w:sz w:val="22"/>
          <w:szCs w:val="22"/>
        </w:rPr>
        <w:t>Dictionary</w:t>
      </w:r>
      <w:r>
        <w:rPr>
          <w:color w:val="2F3336"/>
          <w:sz w:val="22"/>
          <w:szCs w:val="22"/>
        </w:rPr>
        <w:t>,</w:t>
      </w:r>
      <w:r>
        <w:rPr>
          <w:color w:val="2F3336"/>
          <w:spacing w:val="-3"/>
          <w:sz w:val="22"/>
          <w:szCs w:val="22"/>
        </w:rPr>
        <w:t xml:space="preserve"> </w:t>
      </w:r>
      <w:r>
        <w:rPr>
          <w:color w:val="2F3336"/>
          <w:sz w:val="22"/>
          <w:szCs w:val="22"/>
        </w:rPr>
        <w:t>Oxford</w:t>
      </w:r>
      <w:r>
        <w:rPr>
          <w:color w:val="2F3336"/>
          <w:spacing w:val="-4"/>
          <w:sz w:val="22"/>
          <w:szCs w:val="22"/>
        </w:rPr>
        <w:t xml:space="preserve"> </w:t>
      </w:r>
      <w:r>
        <w:rPr>
          <w:color w:val="2F3336"/>
          <w:sz w:val="22"/>
          <w:szCs w:val="22"/>
        </w:rPr>
        <w:t>English</w:t>
      </w:r>
      <w:r>
        <w:rPr>
          <w:color w:val="2F3336"/>
          <w:spacing w:val="-4"/>
          <w:sz w:val="22"/>
          <w:szCs w:val="22"/>
        </w:rPr>
        <w:t xml:space="preserve"> </w:t>
      </w:r>
      <w:r>
        <w:rPr>
          <w:color w:val="2F3336"/>
          <w:sz w:val="22"/>
          <w:szCs w:val="22"/>
        </w:rPr>
        <w:t>and</w:t>
      </w:r>
      <w:r>
        <w:rPr>
          <w:color w:val="2F3336"/>
          <w:spacing w:val="-4"/>
          <w:sz w:val="22"/>
          <w:szCs w:val="22"/>
        </w:rPr>
        <w:t xml:space="preserve"> </w:t>
      </w:r>
      <w:r>
        <w:rPr>
          <w:color w:val="2F3336"/>
          <w:sz w:val="22"/>
          <w:szCs w:val="22"/>
        </w:rPr>
        <w:t>Spanish</w:t>
      </w:r>
      <w:r>
        <w:rPr>
          <w:color w:val="2F3336"/>
          <w:spacing w:val="-4"/>
          <w:sz w:val="22"/>
          <w:szCs w:val="22"/>
        </w:rPr>
        <w:t xml:space="preserve"> </w:t>
      </w:r>
      <w:r>
        <w:rPr>
          <w:color w:val="2F3336"/>
          <w:sz w:val="22"/>
          <w:szCs w:val="22"/>
        </w:rPr>
        <w:t>Dictionary,</w:t>
      </w:r>
      <w:r>
        <w:rPr>
          <w:color w:val="2F3336"/>
          <w:spacing w:val="-4"/>
          <w:sz w:val="22"/>
          <w:szCs w:val="22"/>
        </w:rPr>
        <w:t xml:space="preserve"> </w:t>
      </w:r>
      <w:r>
        <w:rPr>
          <w:color w:val="2F3336"/>
          <w:sz w:val="22"/>
          <w:szCs w:val="22"/>
        </w:rPr>
        <w:t>Thesaurus,</w:t>
      </w:r>
      <w:r>
        <w:rPr>
          <w:color w:val="2F3336"/>
          <w:spacing w:val="-4"/>
          <w:sz w:val="22"/>
          <w:szCs w:val="22"/>
        </w:rPr>
        <w:t xml:space="preserve"> </w:t>
      </w:r>
      <w:r>
        <w:rPr>
          <w:color w:val="2F3336"/>
          <w:sz w:val="22"/>
          <w:szCs w:val="22"/>
        </w:rPr>
        <w:t>and</w:t>
      </w:r>
      <w:r>
        <w:rPr>
          <w:color w:val="2F3336"/>
          <w:spacing w:val="-4"/>
          <w:sz w:val="22"/>
          <w:szCs w:val="22"/>
        </w:rPr>
        <w:t xml:space="preserve"> </w:t>
      </w:r>
      <w:r>
        <w:rPr>
          <w:color w:val="2F3336"/>
          <w:sz w:val="22"/>
          <w:szCs w:val="22"/>
        </w:rPr>
        <w:t>Spanish</w:t>
      </w:r>
      <w:r>
        <w:rPr>
          <w:color w:val="2F3336"/>
          <w:spacing w:val="-4"/>
          <w:sz w:val="22"/>
          <w:szCs w:val="22"/>
        </w:rPr>
        <w:t xml:space="preserve"> </w:t>
      </w:r>
      <w:r>
        <w:rPr>
          <w:color w:val="2F3336"/>
          <w:sz w:val="22"/>
          <w:szCs w:val="22"/>
        </w:rPr>
        <w:t xml:space="preserve">to English Translator, </w:t>
      </w:r>
      <w:hyperlink r:id="rId73" w:history="1">
        <w:r>
          <w:rPr>
            <w:color w:val="1154CC"/>
            <w:sz w:val="22"/>
            <w:szCs w:val="22"/>
            <w:u w:val="single"/>
          </w:rPr>
          <w:t>https://www.lexico.com/en/definition/observe</w:t>
        </w:r>
      </w:hyperlink>
      <w:r>
        <w:rPr>
          <w:color w:val="1154CC"/>
          <w:sz w:val="22"/>
          <w:szCs w:val="22"/>
        </w:rPr>
        <w:t xml:space="preserve"> </w:t>
      </w:r>
      <w:r>
        <w:rPr>
          <w:color w:val="2F3336"/>
          <w:sz w:val="22"/>
          <w:szCs w:val="22"/>
        </w:rPr>
        <w:t>(Accessed Aug. 23, 2020).</w:t>
      </w:r>
    </w:p>
    <w:p w14:paraId="4CDA83C6" w14:textId="77777777" w:rsidR="00000000" w:rsidRDefault="00000000">
      <w:pPr>
        <w:pStyle w:val="ListParagraph"/>
        <w:numPr>
          <w:ilvl w:val="0"/>
          <w:numId w:val="5"/>
        </w:numPr>
        <w:tabs>
          <w:tab w:val="left" w:pos="412"/>
        </w:tabs>
        <w:kinsoku w:val="0"/>
        <w:overflowPunct w:val="0"/>
        <w:spacing w:before="200"/>
        <w:ind w:left="119" w:right="529" w:firstLine="0"/>
        <w:rPr>
          <w:sz w:val="22"/>
          <w:szCs w:val="22"/>
        </w:rPr>
      </w:pPr>
      <w:r>
        <w:rPr>
          <w:sz w:val="22"/>
          <w:szCs w:val="22"/>
        </w:rPr>
        <w:t>W.</w:t>
      </w:r>
      <w:r>
        <w:rPr>
          <w:spacing w:val="-3"/>
          <w:sz w:val="22"/>
          <w:szCs w:val="22"/>
        </w:rPr>
        <w:t xml:space="preserve"> </w:t>
      </w:r>
      <w:r>
        <w:rPr>
          <w:sz w:val="22"/>
          <w:szCs w:val="22"/>
        </w:rPr>
        <w:t>Shadish,</w:t>
      </w:r>
      <w:r>
        <w:rPr>
          <w:spacing w:val="-4"/>
          <w:sz w:val="22"/>
          <w:szCs w:val="22"/>
        </w:rPr>
        <w:t xml:space="preserve"> </w:t>
      </w:r>
      <w:r>
        <w:rPr>
          <w:sz w:val="22"/>
          <w:szCs w:val="22"/>
        </w:rPr>
        <w:t>T.</w:t>
      </w:r>
      <w:r>
        <w:rPr>
          <w:spacing w:val="-3"/>
          <w:sz w:val="22"/>
          <w:szCs w:val="22"/>
        </w:rPr>
        <w:t xml:space="preserve"> </w:t>
      </w:r>
      <w:r>
        <w:rPr>
          <w:sz w:val="22"/>
          <w:szCs w:val="22"/>
        </w:rPr>
        <w:t>Cook</w:t>
      </w:r>
      <w:r>
        <w:rPr>
          <w:spacing w:val="-4"/>
          <w:sz w:val="22"/>
          <w:szCs w:val="22"/>
        </w:rPr>
        <w:t xml:space="preserve"> </w:t>
      </w:r>
      <w:r>
        <w:rPr>
          <w:sz w:val="22"/>
          <w:szCs w:val="22"/>
        </w:rPr>
        <w:t>and</w:t>
      </w:r>
      <w:r>
        <w:rPr>
          <w:spacing w:val="-4"/>
          <w:sz w:val="22"/>
          <w:szCs w:val="22"/>
        </w:rPr>
        <w:t xml:space="preserve"> </w:t>
      </w:r>
      <w:r>
        <w:rPr>
          <w:sz w:val="22"/>
          <w:szCs w:val="22"/>
        </w:rPr>
        <w:t>D.</w:t>
      </w:r>
      <w:r>
        <w:rPr>
          <w:spacing w:val="-4"/>
          <w:sz w:val="22"/>
          <w:szCs w:val="22"/>
        </w:rPr>
        <w:t xml:space="preserve"> </w:t>
      </w:r>
      <w:r>
        <w:rPr>
          <w:sz w:val="22"/>
          <w:szCs w:val="22"/>
        </w:rPr>
        <w:t>Campbell.</w:t>
      </w:r>
      <w:r>
        <w:rPr>
          <w:spacing w:val="-4"/>
          <w:sz w:val="22"/>
          <w:szCs w:val="22"/>
        </w:rPr>
        <w:t xml:space="preserve"> </w:t>
      </w:r>
      <w:r>
        <w:rPr>
          <w:i/>
          <w:iCs/>
          <w:sz w:val="22"/>
          <w:szCs w:val="22"/>
        </w:rPr>
        <w:t>Quasi-Experimentation:</w:t>
      </w:r>
      <w:r>
        <w:rPr>
          <w:i/>
          <w:iCs/>
          <w:spacing w:val="-3"/>
          <w:sz w:val="22"/>
          <w:szCs w:val="22"/>
        </w:rPr>
        <w:t xml:space="preserve"> </w:t>
      </w:r>
      <w:r>
        <w:rPr>
          <w:i/>
          <w:iCs/>
          <w:sz w:val="22"/>
          <w:szCs w:val="22"/>
        </w:rPr>
        <w:t>Design</w:t>
      </w:r>
      <w:r>
        <w:rPr>
          <w:i/>
          <w:iCs/>
          <w:spacing w:val="-3"/>
          <w:sz w:val="22"/>
          <w:szCs w:val="22"/>
        </w:rPr>
        <w:t xml:space="preserve"> </w:t>
      </w:r>
      <w:r>
        <w:rPr>
          <w:i/>
          <w:iCs/>
          <w:sz w:val="22"/>
          <w:szCs w:val="22"/>
        </w:rPr>
        <w:t>and</w:t>
      </w:r>
      <w:r>
        <w:rPr>
          <w:i/>
          <w:iCs/>
          <w:spacing w:val="-4"/>
          <w:sz w:val="22"/>
          <w:szCs w:val="22"/>
        </w:rPr>
        <w:t xml:space="preserve"> </w:t>
      </w:r>
      <w:r>
        <w:rPr>
          <w:i/>
          <w:iCs/>
          <w:sz w:val="22"/>
          <w:szCs w:val="22"/>
        </w:rPr>
        <w:t>Analysis</w:t>
      </w:r>
      <w:r>
        <w:rPr>
          <w:i/>
          <w:iCs/>
          <w:spacing w:val="-3"/>
          <w:sz w:val="22"/>
          <w:szCs w:val="22"/>
        </w:rPr>
        <w:t xml:space="preserve"> </w:t>
      </w:r>
      <w:r>
        <w:rPr>
          <w:i/>
          <w:iCs/>
          <w:sz w:val="22"/>
          <w:szCs w:val="22"/>
        </w:rPr>
        <w:t>Issues.</w:t>
      </w:r>
      <w:r>
        <w:rPr>
          <w:i/>
          <w:iCs/>
          <w:spacing w:val="-4"/>
          <w:sz w:val="22"/>
          <w:szCs w:val="22"/>
        </w:rPr>
        <w:t xml:space="preserve"> </w:t>
      </w:r>
      <w:r>
        <w:rPr>
          <w:sz w:val="22"/>
          <w:szCs w:val="22"/>
        </w:rPr>
        <w:t>Boston, MA: Houghton Mifflin Company, 1979.</w:t>
      </w:r>
    </w:p>
    <w:p w14:paraId="75FE2695" w14:textId="77777777" w:rsidR="00000000" w:rsidRDefault="00000000">
      <w:pPr>
        <w:pStyle w:val="ListParagraph"/>
        <w:numPr>
          <w:ilvl w:val="0"/>
          <w:numId w:val="5"/>
        </w:numPr>
        <w:tabs>
          <w:tab w:val="left" w:pos="412"/>
        </w:tabs>
        <w:kinsoku w:val="0"/>
        <w:overflowPunct w:val="0"/>
        <w:spacing w:before="200"/>
        <w:ind w:left="119" w:right="529" w:firstLine="0"/>
        <w:rPr>
          <w:sz w:val="22"/>
          <w:szCs w:val="22"/>
        </w:rPr>
        <w:sectPr w:rsidR="00000000">
          <w:pgSz w:w="12240" w:h="15840"/>
          <w:pgMar w:top="1400" w:right="1300" w:bottom="1420" w:left="1320" w:header="0" w:footer="1238" w:gutter="0"/>
          <w:cols w:space="720"/>
          <w:noEndnote/>
        </w:sectPr>
      </w:pPr>
    </w:p>
    <w:p w14:paraId="321B124C" w14:textId="77777777" w:rsidR="00000000" w:rsidRDefault="00000000">
      <w:pPr>
        <w:pStyle w:val="Heading1"/>
        <w:numPr>
          <w:ilvl w:val="0"/>
          <w:numId w:val="15"/>
        </w:numPr>
        <w:tabs>
          <w:tab w:val="left" w:pos="1908"/>
        </w:tabs>
        <w:kinsoku w:val="0"/>
        <w:overflowPunct w:val="0"/>
        <w:ind w:left="1908" w:hanging="359"/>
        <w:rPr>
          <w:color w:val="4985E8"/>
          <w:spacing w:val="-2"/>
        </w:rPr>
      </w:pPr>
      <w:bookmarkStart w:id="37" w:name="4. Mitigating bias in your observation n"/>
      <w:bookmarkEnd w:id="37"/>
      <w:r>
        <w:rPr>
          <w:color w:val="4985E8"/>
        </w:rPr>
        <w:lastRenderedPageBreak/>
        <w:t>Mitigating</w:t>
      </w:r>
      <w:r>
        <w:rPr>
          <w:color w:val="4985E8"/>
          <w:spacing w:val="-5"/>
        </w:rPr>
        <w:t xml:space="preserve"> </w:t>
      </w:r>
      <w:r>
        <w:rPr>
          <w:color w:val="4985E8"/>
        </w:rPr>
        <w:t>bias</w:t>
      </w:r>
      <w:r>
        <w:rPr>
          <w:color w:val="4985E8"/>
          <w:spacing w:val="-4"/>
        </w:rPr>
        <w:t xml:space="preserve"> </w:t>
      </w:r>
      <w:r>
        <w:rPr>
          <w:color w:val="4985E8"/>
        </w:rPr>
        <w:t>in</w:t>
      </w:r>
      <w:r>
        <w:rPr>
          <w:color w:val="4985E8"/>
          <w:spacing w:val="-3"/>
        </w:rPr>
        <w:t xml:space="preserve"> </w:t>
      </w:r>
      <w:r>
        <w:rPr>
          <w:color w:val="4985E8"/>
        </w:rPr>
        <w:t>your</w:t>
      </w:r>
      <w:r>
        <w:rPr>
          <w:color w:val="4985E8"/>
          <w:spacing w:val="-3"/>
        </w:rPr>
        <w:t xml:space="preserve"> </w:t>
      </w:r>
      <w:r>
        <w:rPr>
          <w:color w:val="4985E8"/>
        </w:rPr>
        <w:t>observation</w:t>
      </w:r>
      <w:r>
        <w:rPr>
          <w:color w:val="4985E8"/>
          <w:spacing w:val="-3"/>
        </w:rPr>
        <w:t xml:space="preserve"> </w:t>
      </w:r>
      <w:r>
        <w:rPr>
          <w:color w:val="4985E8"/>
          <w:spacing w:val="-2"/>
        </w:rPr>
        <w:t>notes</w:t>
      </w:r>
    </w:p>
    <w:p w14:paraId="5399C44D" w14:textId="77777777" w:rsidR="00000000" w:rsidRDefault="00DC7DDB">
      <w:pPr>
        <w:pStyle w:val="BodyText"/>
        <w:kinsoku w:val="0"/>
        <w:overflowPunct w:val="0"/>
        <w:spacing w:before="113"/>
        <w:ind w:left="0"/>
        <w:rPr>
          <w:b/>
          <w:bCs/>
          <w:sz w:val="20"/>
          <w:szCs w:val="20"/>
        </w:rPr>
      </w:pPr>
      <w:r>
        <w:rPr>
          <w:noProof/>
        </w:rPr>
        <mc:AlternateContent>
          <mc:Choice Requires="wpg">
            <w:drawing>
              <wp:anchor distT="0" distB="0" distL="0" distR="0" simplePos="0" relativeHeight="251664384" behindDoc="0" locked="0" layoutInCell="0" allowOverlap="1" wp14:anchorId="40595643" wp14:editId="3E4F1A89">
                <wp:simplePos x="0" y="0"/>
                <wp:positionH relativeFrom="page">
                  <wp:posOffset>1825625</wp:posOffset>
                </wp:positionH>
                <wp:positionV relativeFrom="paragraph">
                  <wp:posOffset>242570</wp:posOffset>
                </wp:positionV>
                <wp:extent cx="4120515" cy="2747010"/>
                <wp:effectExtent l="0" t="0" r="0" b="0"/>
                <wp:wrapTopAndBottom/>
                <wp:docPr id="2540865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0515" cy="2747010"/>
                          <a:chOff x="2875" y="382"/>
                          <a:chExt cx="6489" cy="4326"/>
                        </a:xfrm>
                      </wpg:grpSpPr>
                      <pic:pic xmlns:pic="http://schemas.openxmlformats.org/drawingml/2006/picture">
                        <pic:nvPicPr>
                          <pic:cNvPr id="992682895" name="Picture 19"/>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2880" y="388"/>
                            <a:ext cx="648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965538" name="Freeform 20"/>
                        <wps:cNvSpPr>
                          <a:spLocks/>
                        </wps:cNvSpPr>
                        <wps:spPr bwMode="auto">
                          <a:xfrm>
                            <a:off x="2877" y="385"/>
                            <a:ext cx="6484" cy="4321"/>
                          </a:xfrm>
                          <a:custGeom>
                            <a:avLst/>
                            <a:gdLst>
                              <a:gd name="T0" fmla="*/ 0 w 6484"/>
                              <a:gd name="T1" fmla="*/ 0 h 4321"/>
                              <a:gd name="T2" fmla="*/ 6483 w 6484"/>
                              <a:gd name="T3" fmla="*/ 0 h 4321"/>
                              <a:gd name="T4" fmla="*/ 6483 w 6484"/>
                              <a:gd name="T5" fmla="*/ 4321 h 4321"/>
                              <a:gd name="T6" fmla="*/ 0 w 6484"/>
                              <a:gd name="T7" fmla="*/ 4321 h 4321"/>
                              <a:gd name="T8" fmla="*/ 0 w 6484"/>
                              <a:gd name="T9" fmla="*/ 0 h 4321"/>
                            </a:gdLst>
                            <a:ahLst/>
                            <a:cxnLst>
                              <a:cxn ang="0">
                                <a:pos x="T0" y="T1"/>
                              </a:cxn>
                              <a:cxn ang="0">
                                <a:pos x="T2" y="T3"/>
                              </a:cxn>
                              <a:cxn ang="0">
                                <a:pos x="T4" y="T5"/>
                              </a:cxn>
                              <a:cxn ang="0">
                                <a:pos x="T6" y="T7"/>
                              </a:cxn>
                              <a:cxn ang="0">
                                <a:pos x="T8" y="T9"/>
                              </a:cxn>
                            </a:cxnLst>
                            <a:rect l="0" t="0" r="r" b="b"/>
                            <a:pathLst>
                              <a:path w="6484" h="4321">
                                <a:moveTo>
                                  <a:pt x="0" y="0"/>
                                </a:moveTo>
                                <a:lnTo>
                                  <a:pt x="6483" y="0"/>
                                </a:lnTo>
                                <a:lnTo>
                                  <a:pt x="6483" y="4321"/>
                                </a:lnTo>
                                <a:lnTo>
                                  <a:pt x="0" y="4321"/>
                                </a:lnTo>
                                <a:lnTo>
                                  <a:pt x="0" y="0"/>
                                </a:lnTo>
                                <a:close/>
                              </a:path>
                            </a:pathLst>
                          </a:custGeom>
                          <a:noFill/>
                          <a:ln w="317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159991" id="Group 18" o:spid="_x0000_s1026" style="position:absolute;margin-left:143.75pt;margin-top:19.1pt;width:324.45pt;height:216.3pt;z-index:251664384;mso-wrap-distance-left:0;mso-wrap-distance-right:0;mso-position-horizontal-relative:page" coordorigin="2875,382" coordsize="6489,432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" o:allowincell="f">
                <v:shape id="Picture 19" o:spid="_x0000_s1027" type="#_x0000_t75" style="position:absolute;left:2880;top:388;width:6480;height:43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">
                  <v:imagedata r:id="rId75" o:title=""/>
                  <v:path arrowok="t"/>
                  <o:lock v:ext="edit" aspectratio="f"/>
                </v:shape>
                <v:shape id="Freeform 20" o:spid="_x0000_s1028" style="position:absolute;left:2877;top:385;width:6484;height:4321;visibility:visible;mso-wrap-style:square;v-text-anchor:top" coordsize="6484,4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" path="m,l6483,r,4321l,4321,,xe" filled="f" strokecolor="#a6a6a6" strokeweight=".25pt">
                  <v:path arrowok="t" o:connecttype="custom" o:connectlocs="0,0;6483,0;6483,4321;0,4321;0,0" o:connectangles="0,0,0,0,0"/>
                </v:shape>
                <w10:wrap type="topAndBottom" anchorx="page"/>
              </v:group>
            </w:pict>
          </mc:Fallback>
        </mc:AlternateContent>
      </w:r>
    </w:p>
    <w:p w14:paraId="4D0C9DE1" w14:textId="77777777" w:rsidR="00000000" w:rsidRDefault="00000000">
      <w:pPr>
        <w:pStyle w:val="BodyText"/>
        <w:kinsoku w:val="0"/>
        <w:overflowPunct w:val="0"/>
        <w:spacing w:before="61"/>
        <w:ind w:left="0" w:right="19"/>
        <w:jc w:val="center"/>
        <w:rPr>
          <w:color w:val="434343"/>
          <w:spacing w:val="-2"/>
          <w:sz w:val="18"/>
          <w:szCs w:val="18"/>
        </w:rPr>
      </w:pPr>
      <w:r>
        <w:rPr>
          <w:color w:val="434343"/>
          <w:sz w:val="18"/>
          <w:szCs w:val="18"/>
        </w:rPr>
        <w:t>Photo</w:t>
      </w:r>
      <w:r>
        <w:rPr>
          <w:color w:val="434343"/>
          <w:spacing w:val="-2"/>
          <w:sz w:val="18"/>
          <w:szCs w:val="18"/>
        </w:rPr>
        <w:t xml:space="preserve"> </w:t>
      </w:r>
      <w:r>
        <w:rPr>
          <w:color w:val="434343"/>
          <w:sz w:val="18"/>
          <w:szCs w:val="18"/>
        </w:rPr>
        <w:t>by</w:t>
      </w:r>
      <w:r>
        <w:rPr>
          <w:color w:val="434343"/>
          <w:spacing w:val="-2"/>
          <w:sz w:val="18"/>
          <w:szCs w:val="18"/>
        </w:rPr>
        <w:t xml:space="preserve"> </w:t>
      </w:r>
      <w:hyperlink r:id="rId76" w:history="1">
        <w:r>
          <w:rPr>
            <w:color w:val="434343"/>
            <w:sz w:val="18"/>
            <w:szCs w:val="18"/>
            <w:u w:val="single"/>
          </w:rPr>
          <w:t>Felipe</w:t>
        </w:r>
        <w:r>
          <w:rPr>
            <w:color w:val="434343"/>
            <w:spacing w:val="-1"/>
            <w:sz w:val="18"/>
            <w:szCs w:val="18"/>
            <w:u w:val="single"/>
          </w:rPr>
          <w:t xml:space="preserve"> </w:t>
        </w:r>
        <w:r>
          <w:rPr>
            <w:color w:val="434343"/>
            <w:sz w:val="18"/>
            <w:szCs w:val="18"/>
            <w:u w:val="single"/>
          </w:rPr>
          <w:t>Furtado</w:t>
        </w:r>
      </w:hyperlink>
      <w:r>
        <w:rPr>
          <w:color w:val="434343"/>
          <w:spacing w:val="-3"/>
          <w:sz w:val="18"/>
          <w:szCs w:val="18"/>
        </w:rPr>
        <w:t xml:space="preserve"> </w:t>
      </w:r>
      <w:r>
        <w:rPr>
          <w:color w:val="434343"/>
          <w:sz w:val="18"/>
          <w:szCs w:val="18"/>
        </w:rPr>
        <w:t>on</w:t>
      </w:r>
      <w:r>
        <w:rPr>
          <w:color w:val="434343"/>
          <w:spacing w:val="-1"/>
          <w:sz w:val="18"/>
          <w:szCs w:val="18"/>
        </w:rPr>
        <w:t xml:space="preserve"> </w:t>
      </w:r>
      <w:hyperlink r:id="rId77" w:history="1">
        <w:r>
          <w:rPr>
            <w:color w:val="434343"/>
            <w:spacing w:val="-2"/>
            <w:sz w:val="18"/>
            <w:szCs w:val="18"/>
            <w:u w:val="single"/>
          </w:rPr>
          <w:t>Unsplash</w:t>
        </w:r>
      </w:hyperlink>
    </w:p>
    <w:p w14:paraId="7811ADC1" w14:textId="77777777" w:rsidR="00000000" w:rsidRDefault="00000000">
      <w:pPr>
        <w:pStyle w:val="BodyText"/>
        <w:kinsoku w:val="0"/>
        <w:overflowPunct w:val="0"/>
        <w:spacing w:before="88"/>
        <w:ind w:left="0"/>
      </w:pPr>
    </w:p>
    <w:p w14:paraId="5943D054" w14:textId="77777777" w:rsidR="00000000" w:rsidRDefault="00000000">
      <w:pPr>
        <w:pStyle w:val="BodyText"/>
        <w:kinsoku w:val="0"/>
        <w:overflowPunct w:val="0"/>
        <w:spacing w:before="0"/>
        <w:ind w:right="202"/>
      </w:pPr>
      <w:r>
        <w:t>As</w:t>
      </w:r>
      <w:r>
        <w:rPr>
          <w:spacing w:val="-3"/>
        </w:rPr>
        <w:t xml:space="preserve"> </w:t>
      </w:r>
      <w:r>
        <w:t>you</w:t>
      </w:r>
      <w:r>
        <w:rPr>
          <w:spacing w:val="-3"/>
        </w:rPr>
        <w:t xml:space="preserve"> </w:t>
      </w:r>
      <w:r>
        <w:t>engage</w:t>
      </w:r>
      <w:r>
        <w:rPr>
          <w:spacing w:val="-3"/>
        </w:rPr>
        <w:t xml:space="preserve"> </w:t>
      </w:r>
      <w:r>
        <w:t>in</w:t>
      </w:r>
      <w:r>
        <w:rPr>
          <w:spacing w:val="-3"/>
        </w:rPr>
        <w:t xml:space="preserve"> </w:t>
      </w:r>
      <w:r>
        <w:t>observation,</w:t>
      </w:r>
      <w:r>
        <w:rPr>
          <w:spacing w:val="-3"/>
        </w:rPr>
        <w:t xml:space="preserve"> </w:t>
      </w:r>
      <w:r>
        <w:t>you’ll</w:t>
      </w:r>
      <w:r>
        <w:rPr>
          <w:spacing w:val="-3"/>
        </w:rPr>
        <w:t xml:space="preserve"> </w:t>
      </w:r>
      <w:r>
        <w:t>want</w:t>
      </w:r>
      <w:r>
        <w:rPr>
          <w:spacing w:val="-2"/>
        </w:rPr>
        <w:t xml:space="preserve"> </w:t>
      </w:r>
      <w:r>
        <w:t>to</w:t>
      </w:r>
      <w:r>
        <w:rPr>
          <w:spacing w:val="-2"/>
        </w:rPr>
        <w:t xml:space="preserve"> </w:t>
      </w:r>
      <w:r>
        <w:t>ensure</w:t>
      </w:r>
      <w:r>
        <w:rPr>
          <w:spacing w:val="-2"/>
        </w:rPr>
        <w:t xml:space="preserve"> </w:t>
      </w:r>
      <w:r>
        <w:t>that</w:t>
      </w:r>
      <w:r>
        <w:rPr>
          <w:spacing w:val="-3"/>
        </w:rPr>
        <w:t xml:space="preserve"> </w:t>
      </w:r>
      <w:r>
        <w:t>you</w:t>
      </w:r>
      <w:r>
        <w:rPr>
          <w:spacing w:val="-3"/>
        </w:rPr>
        <w:t xml:space="preserve"> </w:t>
      </w:r>
      <w:r>
        <w:t>focus</w:t>
      </w:r>
      <w:r>
        <w:rPr>
          <w:spacing w:val="-1"/>
        </w:rPr>
        <w:t xml:space="preserve"> </w:t>
      </w:r>
      <w:r>
        <w:t>on</w:t>
      </w:r>
      <w:r>
        <w:rPr>
          <w:spacing w:val="-3"/>
        </w:rPr>
        <w:t xml:space="preserve"> </w:t>
      </w:r>
      <w:r>
        <w:t>the</w:t>
      </w:r>
      <w:r>
        <w:rPr>
          <w:spacing w:val="-2"/>
        </w:rPr>
        <w:t xml:space="preserve"> </w:t>
      </w:r>
      <w:r>
        <w:t>details</w:t>
      </w:r>
      <w:r>
        <w:rPr>
          <w:spacing w:val="-3"/>
        </w:rPr>
        <w:t xml:space="preserve"> </w:t>
      </w:r>
      <w:r>
        <w:t>and</w:t>
      </w:r>
      <w:r>
        <w:rPr>
          <w:spacing w:val="-3"/>
        </w:rPr>
        <w:t xml:space="preserve"> </w:t>
      </w:r>
      <w:r>
        <w:t>the</w:t>
      </w:r>
      <w:r>
        <w:rPr>
          <w:spacing w:val="-3"/>
        </w:rPr>
        <w:t xml:space="preserve"> </w:t>
      </w:r>
      <w:r>
        <w:t>facts. According to Driscoll (2011):</w:t>
      </w:r>
    </w:p>
    <w:p w14:paraId="199C1317" w14:textId="77777777" w:rsidR="00000000" w:rsidRDefault="00000000">
      <w:pPr>
        <w:pStyle w:val="ListParagraph"/>
        <w:numPr>
          <w:ilvl w:val="0"/>
          <w:numId w:val="4"/>
        </w:numPr>
        <w:tabs>
          <w:tab w:val="left" w:pos="1078"/>
        </w:tabs>
        <w:kinsoku w:val="0"/>
        <w:overflowPunct w:val="0"/>
        <w:spacing w:before="201"/>
        <w:ind w:right="590" w:firstLine="0"/>
        <w:rPr>
          <w:sz w:val="22"/>
          <w:szCs w:val="22"/>
        </w:rPr>
      </w:pPr>
      <w:r>
        <w:rPr>
          <w:sz w:val="22"/>
          <w:szCs w:val="22"/>
        </w:rPr>
        <w:t>he ethical concern of being unbiased is important in recording your observations. You need to be aware of the difference between an observation (recording exactly what you see)</w:t>
      </w:r>
      <w:r>
        <w:rPr>
          <w:spacing w:val="-5"/>
          <w:sz w:val="22"/>
          <w:szCs w:val="22"/>
        </w:rPr>
        <w:t xml:space="preserve"> </w:t>
      </w:r>
      <w:r>
        <w:rPr>
          <w:sz w:val="22"/>
          <w:szCs w:val="22"/>
        </w:rPr>
        <w:t>and</w:t>
      </w:r>
      <w:r>
        <w:rPr>
          <w:spacing w:val="-4"/>
          <w:sz w:val="22"/>
          <w:szCs w:val="22"/>
        </w:rPr>
        <w:t xml:space="preserve"> </w:t>
      </w:r>
      <w:r>
        <w:rPr>
          <w:sz w:val="22"/>
          <w:szCs w:val="22"/>
        </w:rPr>
        <w:t>an</w:t>
      </w:r>
      <w:r>
        <w:rPr>
          <w:spacing w:val="-3"/>
          <w:sz w:val="22"/>
          <w:szCs w:val="22"/>
        </w:rPr>
        <w:t xml:space="preserve"> </w:t>
      </w:r>
      <w:r>
        <w:rPr>
          <w:sz w:val="22"/>
          <w:szCs w:val="22"/>
        </w:rPr>
        <w:t>interpretation</w:t>
      </w:r>
      <w:r>
        <w:rPr>
          <w:spacing w:val="-3"/>
          <w:sz w:val="22"/>
          <w:szCs w:val="22"/>
        </w:rPr>
        <w:t xml:space="preserve"> </w:t>
      </w:r>
      <w:r>
        <w:rPr>
          <w:sz w:val="22"/>
          <w:szCs w:val="22"/>
        </w:rPr>
        <w:t>(making</w:t>
      </w:r>
      <w:r>
        <w:rPr>
          <w:spacing w:val="-3"/>
          <w:sz w:val="22"/>
          <w:szCs w:val="22"/>
        </w:rPr>
        <w:t xml:space="preserve"> </w:t>
      </w:r>
      <w:r>
        <w:rPr>
          <w:sz w:val="22"/>
          <w:szCs w:val="22"/>
        </w:rPr>
        <w:t>assumptions</w:t>
      </w:r>
      <w:r>
        <w:rPr>
          <w:spacing w:val="-4"/>
          <w:sz w:val="22"/>
          <w:szCs w:val="22"/>
        </w:rPr>
        <w:t xml:space="preserve"> </w:t>
      </w:r>
      <w:r>
        <w:rPr>
          <w:sz w:val="22"/>
          <w:szCs w:val="22"/>
        </w:rPr>
        <w:t>and</w:t>
      </w:r>
      <w:r>
        <w:rPr>
          <w:spacing w:val="-4"/>
          <w:sz w:val="22"/>
          <w:szCs w:val="22"/>
        </w:rPr>
        <w:t xml:space="preserve"> </w:t>
      </w:r>
      <w:r>
        <w:rPr>
          <w:sz w:val="22"/>
          <w:szCs w:val="22"/>
        </w:rPr>
        <w:t>judgments</w:t>
      </w:r>
      <w:r>
        <w:rPr>
          <w:spacing w:val="-4"/>
          <w:sz w:val="22"/>
          <w:szCs w:val="22"/>
        </w:rPr>
        <w:t xml:space="preserve"> </w:t>
      </w:r>
      <w:r>
        <w:rPr>
          <w:sz w:val="22"/>
          <w:szCs w:val="22"/>
        </w:rPr>
        <w:t>about</w:t>
      </w:r>
      <w:r>
        <w:rPr>
          <w:spacing w:val="-4"/>
          <w:sz w:val="22"/>
          <w:szCs w:val="22"/>
        </w:rPr>
        <w:t xml:space="preserve"> </w:t>
      </w:r>
      <w:r>
        <w:rPr>
          <w:sz w:val="22"/>
          <w:szCs w:val="22"/>
        </w:rPr>
        <w:t>what</w:t>
      </w:r>
      <w:r>
        <w:rPr>
          <w:spacing w:val="-3"/>
          <w:sz w:val="22"/>
          <w:szCs w:val="22"/>
        </w:rPr>
        <w:t xml:space="preserve"> </w:t>
      </w:r>
      <w:r>
        <w:rPr>
          <w:sz w:val="22"/>
          <w:szCs w:val="22"/>
        </w:rPr>
        <w:t>you</w:t>
      </w:r>
      <w:r>
        <w:rPr>
          <w:spacing w:val="-3"/>
          <w:sz w:val="22"/>
          <w:szCs w:val="22"/>
        </w:rPr>
        <w:t xml:space="preserve"> </w:t>
      </w:r>
      <w:r>
        <w:rPr>
          <w:sz w:val="22"/>
          <w:szCs w:val="22"/>
        </w:rPr>
        <w:t>see).</w:t>
      </w:r>
      <w:r>
        <w:rPr>
          <w:spacing w:val="-3"/>
          <w:sz w:val="22"/>
          <w:szCs w:val="22"/>
        </w:rPr>
        <w:t xml:space="preserve"> </w:t>
      </w:r>
      <w:r>
        <w:rPr>
          <w:sz w:val="22"/>
          <w:szCs w:val="22"/>
        </w:rPr>
        <w:t>When you observe, you should focus first on only the events that are directly observable. [1]</w:t>
      </w:r>
    </w:p>
    <w:p w14:paraId="13951467" w14:textId="77777777" w:rsidR="00000000" w:rsidRDefault="00000000">
      <w:pPr>
        <w:pStyle w:val="BodyText"/>
        <w:kinsoku w:val="0"/>
        <w:overflowPunct w:val="0"/>
        <w:spacing w:before="199"/>
        <w:rPr>
          <w:spacing w:val="-2"/>
        </w:rPr>
      </w:pPr>
      <w:r>
        <w:t>Driscoll</w:t>
      </w:r>
      <w:r>
        <w:rPr>
          <w:spacing w:val="-7"/>
        </w:rPr>
        <w:t xml:space="preserve"> </w:t>
      </w:r>
      <w:r>
        <w:t>(2011)</w:t>
      </w:r>
      <w:r>
        <w:rPr>
          <w:spacing w:val="-7"/>
        </w:rPr>
        <w:t xml:space="preserve"> </w:t>
      </w:r>
      <w:r>
        <w:t>gives</w:t>
      </w:r>
      <w:r>
        <w:rPr>
          <w:spacing w:val="-5"/>
        </w:rPr>
        <w:t xml:space="preserve"> </w:t>
      </w:r>
      <w:r>
        <w:t>the</w:t>
      </w:r>
      <w:r>
        <w:rPr>
          <w:spacing w:val="-6"/>
        </w:rPr>
        <w:t xml:space="preserve"> </w:t>
      </w:r>
      <w:r>
        <w:t>following</w:t>
      </w:r>
      <w:r>
        <w:rPr>
          <w:spacing w:val="-6"/>
        </w:rPr>
        <w:t xml:space="preserve"> </w:t>
      </w:r>
      <w:r>
        <w:t>entries</w:t>
      </w:r>
      <w:r>
        <w:rPr>
          <w:spacing w:val="-7"/>
        </w:rPr>
        <w:t xml:space="preserve"> </w:t>
      </w:r>
      <w:r>
        <w:t>in</w:t>
      </w:r>
      <w:r>
        <w:rPr>
          <w:spacing w:val="-6"/>
        </w:rPr>
        <w:t xml:space="preserve"> </w:t>
      </w:r>
      <w:r>
        <w:t>an</w:t>
      </w:r>
      <w:r>
        <w:rPr>
          <w:spacing w:val="-6"/>
        </w:rPr>
        <w:t xml:space="preserve"> </w:t>
      </w:r>
      <w:r>
        <w:t>observation</w:t>
      </w:r>
      <w:r>
        <w:rPr>
          <w:spacing w:val="-6"/>
        </w:rPr>
        <w:t xml:space="preserve"> </w:t>
      </w:r>
      <w:r>
        <w:t>log</w:t>
      </w:r>
      <w:r>
        <w:rPr>
          <w:spacing w:val="-6"/>
        </w:rPr>
        <w:t xml:space="preserve"> </w:t>
      </w:r>
      <w:r>
        <w:t>as</w:t>
      </w:r>
      <w:r>
        <w:rPr>
          <w:spacing w:val="-7"/>
        </w:rPr>
        <w:t xml:space="preserve"> </w:t>
      </w:r>
      <w:r>
        <w:t>an</w:t>
      </w:r>
      <w:r>
        <w:rPr>
          <w:spacing w:val="-6"/>
        </w:rPr>
        <w:t xml:space="preserve"> </w:t>
      </w:r>
      <w:r>
        <w:rPr>
          <w:spacing w:val="-2"/>
        </w:rPr>
        <w:t>example:</w:t>
      </w:r>
    </w:p>
    <w:p w14:paraId="593C6BFD" w14:textId="77777777" w:rsidR="00000000" w:rsidRDefault="00000000">
      <w:pPr>
        <w:pStyle w:val="ListParagraph"/>
        <w:numPr>
          <w:ilvl w:val="1"/>
          <w:numId w:val="4"/>
        </w:numPr>
        <w:tabs>
          <w:tab w:val="left" w:pos="1200"/>
        </w:tabs>
        <w:kinsoku w:val="0"/>
        <w:overflowPunct w:val="0"/>
        <w:spacing w:before="201"/>
        <w:ind w:right="954"/>
        <w:rPr>
          <w:sz w:val="22"/>
          <w:szCs w:val="22"/>
        </w:rPr>
      </w:pPr>
      <w:r>
        <w:rPr>
          <w:sz w:val="22"/>
          <w:szCs w:val="22"/>
        </w:rPr>
        <w:t>The</w:t>
      </w:r>
      <w:r>
        <w:rPr>
          <w:spacing w:val="-3"/>
          <w:sz w:val="22"/>
          <w:szCs w:val="22"/>
        </w:rPr>
        <w:t xml:space="preserve"> </w:t>
      </w:r>
      <w:r>
        <w:rPr>
          <w:sz w:val="22"/>
          <w:szCs w:val="22"/>
        </w:rPr>
        <w:t>student</w:t>
      </w:r>
      <w:r>
        <w:rPr>
          <w:spacing w:val="-3"/>
          <w:sz w:val="22"/>
          <w:szCs w:val="22"/>
        </w:rPr>
        <w:t xml:space="preserve"> </w:t>
      </w:r>
      <w:r>
        <w:rPr>
          <w:sz w:val="22"/>
          <w:szCs w:val="22"/>
        </w:rPr>
        <w:t>sitting</w:t>
      </w:r>
      <w:r>
        <w:rPr>
          <w:spacing w:val="-3"/>
          <w:sz w:val="22"/>
          <w:szCs w:val="22"/>
        </w:rPr>
        <w:t xml:space="preserve"> </w:t>
      </w:r>
      <w:r>
        <w:rPr>
          <w:sz w:val="22"/>
          <w:szCs w:val="22"/>
        </w:rPr>
        <w:t>in</w:t>
      </w:r>
      <w:r>
        <w:rPr>
          <w:spacing w:val="-2"/>
          <w:sz w:val="22"/>
          <w:szCs w:val="22"/>
        </w:rPr>
        <w:t xml:space="preserve"> </w:t>
      </w:r>
      <w:r>
        <w:rPr>
          <w:sz w:val="22"/>
          <w:szCs w:val="22"/>
        </w:rPr>
        <w:t>the</w:t>
      </w:r>
      <w:r>
        <w:rPr>
          <w:spacing w:val="-2"/>
          <w:sz w:val="22"/>
          <w:szCs w:val="22"/>
        </w:rPr>
        <w:t xml:space="preserve"> </w:t>
      </w:r>
      <w:r>
        <w:rPr>
          <w:sz w:val="22"/>
          <w:szCs w:val="22"/>
        </w:rPr>
        <w:t>dining</w:t>
      </w:r>
      <w:r>
        <w:rPr>
          <w:spacing w:val="-2"/>
          <w:sz w:val="22"/>
          <w:szCs w:val="22"/>
        </w:rPr>
        <w:t xml:space="preserve"> </w:t>
      </w:r>
      <w:r>
        <w:rPr>
          <w:sz w:val="22"/>
          <w:szCs w:val="22"/>
        </w:rPr>
        <w:t>hall</w:t>
      </w:r>
      <w:r>
        <w:rPr>
          <w:spacing w:val="-3"/>
          <w:sz w:val="22"/>
          <w:szCs w:val="22"/>
        </w:rPr>
        <w:t xml:space="preserve"> </w:t>
      </w:r>
      <w:r>
        <w:rPr>
          <w:sz w:val="22"/>
          <w:szCs w:val="22"/>
        </w:rPr>
        <w:t>enjoys</w:t>
      </w:r>
      <w:r>
        <w:rPr>
          <w:spacing w:val="-3"/>
          <w:sz w:val="22"/>
          <w:szCs w:val="22"/>
        </w:rPr>
        <w:t xml:space="preserve"> </w:t>
      </w:r>
      <w:r>
        <w:rPr>
          <w:sz w:val="22"/>
          <w:szCs w:val="22"/>
        </w:rPr>
        <w:t>his</w:t>
      </w:r>
      <w:r>
        <w:rPr>
          <w:spacing w:val="-3"/>
          <w:sz w:val="22"/>
          <w:szCs w:val="22"/>
        </w:rPr>
        <w:t xml:space="preserve"> </w:t>
      </w:r>
      <w:r>
        <w:rPr>
          <w:sz w:val="22"/>
          <w:szCs w:val="22"/>
        </w:rPr>
        <w:t>greasy,</w:t>
      </w:r>
      <w:r>
        <w:rPr>
          <w:spacing w:val="-3"/>
          <w:sz w:val="22"/>
          <w:szCs w:val="22"/>
        </w:rPr>
        <w:t xml:space="preserve"> </w:t>
      </w:r>
      <w:r>
        <w:rPr>
          <w:sz w:val="22"/>
          <w:szCs w:val="22"/>
        </w:rPr>
        <w:t>oil-soaked</w:t>
      </w:r>
      <w:r>
        <w:rPr>
          <w:spacing w:val="-2"/>
          <w:sz w:val="22"/>
          <w:szCs w:val="22"/>
        </w:rPr>
        <w:t xml:space="preserve"> </w:t>
      </w:r>
      <w:r>
        <w:rPr>
          <w:sz w:val="22"/>
          <w:szCs w:val="22"/>
        </w:rPr>
        <w:t>pizza.</w:t>
      </w:r>
      <w:r>
        <w:rPr>
          <w:spacing w:val="-2"/>
          <w:sz w:val="22"/>
          <w:szCs w:val="22"/>
        </w:rPr>
        <w:t xml:space="preserve"> </w:t>
      </w:r>
      <w:r>
        <w:rPr>
          <w:sz w:val="22"/>
          <w:szCs w:val="22"/>
        </w:rPr>
        <w:t>He</w:t>
      </w:r>
      <w:r>
        <w:rPr>
          <w:spacing w:val="-2"/>
          <w:sz w:val="22"/>
          <w:szCs w:val="22"/>
        </w:rPr>
        <w:t xml:space="preserve"> </w:t>
      </w:r>
      <w:r>
        <w:rPr>
          <w:sz w:val="22"/>
          <w:szCs w:val="22"/>
        </w:rPr>
        <w:t>is</w:t>
      </w:r>
      <w:r>
        <w:rPr>
          <w:spacing w:val="-3"/>
          <w:sz w:val="22"/>
          <w:szCs w:val="22"/>
        </w:rPr>
        <w:t xml:space="preserve"> </w:t>
      </w:r>
      <w:r>
        <w:rPr>
          <w:sz w:val="22"/>
          <w:szCs w:val="22"/>
        </w:rPr>
        <w:t>clearly oblivious of the calorie content and damage it may do to his body.</w:t>
      </w:r>
    </w:p>
    <w:p w14:paraId="7E07A811" w14:textId="77777777" w:rsidR="00000000" w:rsidRDefault="00000000">
      <w:pPr>
        <w:pStyle w:val="ListParagraph"/>
        <w:numPr>
          <w:ilvl w:val="1"/>
          <w:numId w:val="4"/>
        </w:numPr>
        <w:tabs>
          <w:tab w:val="left" w:pos="1200"/>
        </w:tabs>
        <w:kinsoku w:val="0"/>
        <w:overflowPunct w:val="0"/>
        <w:spacing w:before="120"/>
        <w:ind w:right="733"/>
        <w:rPr>
          <w:sz w:val="22"/>
          <w:szCs w:val="22"/>
        </w:rPr>
      </w:pPr>
      <w:r>
        <w:rPr>
          <w:sz w:val="22"/>
          <w:szCs w:val="22"/>
        </w:rPr>
        <w:t>The</w:t>
      </w:r>
      <w:r>
        <w:rPr>
          <w:spacing w:val="-3"/>
          <w:sz w:val="22"/>
          <w:szCs w:val="22"/>
        </w:rPr>
        <w:t xml:space="preserve"> </w:t>
      </w:r>
      <w:r>
        <w:rPr>
          <w:sz w:val="22"/>
          <w:szCs w:val="22"/>
        </w:rPr>
        <w:t>student</w:t>
      </w:r>
      <w:r>
        <w:rPr>
          <w:spacing w:val="-3"/>
          <w:sz w:val="22"/>
          <w:szCs w:val="22"/>
        </w:rPr>
        <w:t xml:space="preserve"> </w:t>
      </w:r>
      <w:r>
        <w:rPr>
          <w:sz w:val="22"/>
          <w:szCs w:val="22"/>
        </w:rPr>
        <w:t>sits</w:t>
      </w:r>
      <w:r>
        <w:rPr>
          <w:spacing w:val="-3"/>
          <w:sz w:val="22"/>
          <w:szCs w:val="22"/>
        </w:rPr>
        <w:t xml:space="preserve"> </w:t>
      </w:r>
      <w:r>
        <w:rPr>
          <w:sz w:val="22"/>
          <w:szCs w:val="22"/>
        </w:rPr>
        <w:t>in</w:t>
      </w:r>
      <w:r>
        <w:rPr>
          <w:spacing w:val="-2"/>
          <w:sz w:val="22"/>
          <w:szCs w:val="22"/>
        </w:rPr>
        <w:t xml:space="preserve"> </w:t>
      </w:r>
      <w:r>
        <w:rPr>
          <w:sz w:val="22"/>
          <w:szCs w:val="22"/>
        </w:rPr>
        <w:t>the</w:t>
      </w:r>
      <w:r>
        <w:rPr>
          <w:spacing w:val="-2"/>
          <w:sz w:val="22"/>
          <w:szCs w:val="22"/>
        </w:rPr>
        <w:t xml:space="preserve"> </w:t>
      </w:r>
      <w:r>
        <w:rPr>
          <w:sz w:val="22"/>
          <w:szCs w:val="22"/>
        </w:rPr>
        <w:t>dining</w:t>
      </w:r>
      <w:r>
        <w:rPr>
          <w:spacing w:val="-3"/>
          <w:sz w:val="22"/>
          <w:szCs w:val="22"/>
        </w:rPr>
        <w:t xml:space="preserve"> </w:t>
      </w:r>
      <w:r>
        <w:rPr>
          <w:sz w:val="22"/>
          <w:szCs w:val="22"/>
        </w:rPr>
        <w:t>hall.</w:t>
      </w:r>
      <w:r>
        <w:rPr>
          <w:spacing w:val="-3"/>
          <w:sz w:val="22"/>
          <w:szCs w:val="22"/>
        </w:rPr>
        <w:t xml:space="preserve"> </w:t>
      </w:r>
      <w:r>
        <w:rPr>
          <w:sz w:val="22"/>
          <w:szCs w:val="22"/>
        </w:rPr>
        <w:t>As</w:t>
      </w:r>
      <w:r>
        <w:rPr>
          <w:spacing w:val="-1"/>
          <w:sz w:val="22"/>
          <w:szCs w:val="22"/>
        </w:rPr>
        <w:t xml:space="preserve"> </w:t>
      </w:r>
      <w:r>
        <w:rPr>
          <w:sz w:val="22"/>
          <w:szCs w:val="22"/>
        </w:rPr>
        <w:t>he</w:t>
      </w:r>
      <w:r>
        <w:rPr>
          <w:spacing w:val="-2"/>
          <w:sz w:val="22"/>
          <w:szCs w:val="22"/>
        </w:rPr>
        <w:t xml:space="preserve"> </w:t>
      </w:r>
      <w:r>
        <w:rPr>
          <w:sz w:val="22"/>
          <w:szCs w:val="22"/>
        </w:rPr>
        <w:t>eats</w:t>
      </w:r>
      <w:r>
        <w:rPr>
          <w:spacing w:val="-3"/>
          <w:sz w:val="22"/>
          <w:szCs w:val="22"/>
        </w:rPr>
        <w:t xml:space="preserve"> </w:t>
      </w:r>
      <w:r>
        <w:rPr>
          <w:sz w:val="22"/>
          <w:szCs w:val="22"/>
        </w:rPr>
        <w:t>his</w:t>
      </w:r>
      <w:r>
        <w:rPr>
          <w:spacing w:val="-1"/>
          <w:sz w:val="22"/>
          <w:szCs w:val="22"/>
        </w:rPr>
        <w:t xml:space="preserve"> </w:t>
      </w:r>
      <w:r>
        <w:rPr>
          <w:sz w:val="22"/>
          <w:szCs w:val="22"/>
        </w:rPr>
        <w:t>piece</w:t>
      </w:r>
      <w:r>
        <w:rPr>
          <w:spacing w:val="-3"/>
          <w:sz w:val="22"/>
          <w:szCs w:val="22"/>
        </w:rPr>
        <w:t xml:space="preserve"> </w:t>
      </w:r>
      <w:r>
        <w:rPr>
          <w:sz w:val="22"/>
          <w:szCs w:val="22"/>
        </w:rPr>
        <w:t>of</w:t>
      </w:r>
      <w:r>
        <w:rPr>
          <w:spacing w:val="-3"/>
          <w:sz w:val="22"/>
          <w:szCs w:val="22"/>
        </w:rPr>
        <w:t xml:space="preserve"> </w:t>
      </w:r>
      <w:r>
        <w:rPr>
          <w:sz w:val="22"/>
          <w:szCs w:val="22"/>
        </w:rPr>
        <w:t>pizza,</w:t>
      </w:r>
      <w:r>
        <w:rPr>
          <w:spacing w:val="-2"/>
          <w:sz w:val="22"/>
          <w:szCs w:val="22"/>
        </w:rPr>
        <w:t xml:space="preserve"> </w:t>
      </w:r>
      <w:r>
        <w:rPr>
          <w:sz w:val="22"/>
          <w:szCs w:val="22"/>
        </w:rPr>
        <w:t>which</w:t>
      </w:r>
      <w:r>
        <w:rPr>
          <w:spacing w:val="-2"/>
          <w:sz w:val="22"/>
          <w:szCs w:val="22"/>
        </w:rPr>
        <w:t xml:space="preserve"> </w:t>
      </w:r>
      <w:r>
        <w:rPr>
          <w:sz w:val="22"/>
          <w:szCs w:val="22"/>
        </w:rPr>
        <w:t>drips</w:t>
      </w:r>
      <w:r>
        <w:rPr>
          <w:spacing w:val="-3"/>
          <w:sz w:val="22"/>
          <w:szCs w:val="22"/>
        </w:rPr>
        <w:t xml:space="preserve"> </w:t>
      </w:r>
      <w:r>
        <w:rPr>
          <w:sz w:val="22"/>
          <w:szCs w:val="22"/>
        </w:rPr>
        <w:t>oil,</w:t>
      </w:r>
      <w:r>
        <w:rPr>
          <w:spacing w:val="-1"/>
          <w:sz w:val="22"/>
          <w:szCs w:val="22"/>
        </w:rPr>
        <w:t xml:space="preserve"> </w:t>
      </w:r>
      <w:r>
        <w:rPr>
          <w:sz w:val="22"/>
          <w:szCs w:val="22"/>
        </w:rPr>
        <w:t>he</w:t>
      </w:r>
      <w:r>
        <w:rPr>
          <w:spacing w:val="-3"/>
          <w:sz w:val="22"/>
          <w:szCs w:val="22"/>
        </w:rPr>
        <w:t xml:space="preserve"> </w:t>
      </w:r>
      <w:r>
        <w:rPr>
          <w:sz w:val="22"/>
          <w:szCs w:val="22"/>
        </w:rPr>
        <w:t>says to a friend, “This pizza is good.” [1]</w:t>
      </w:r>
    </w:p>
    <w:p w14:paraId="06C7883E" w14:textId="77777777" w:rsidR="00000000" w:rsidRDefault="00000000">
      <w:pPr>
        <w:pStyle w:val="BodyText"/>
        <w:kinsoku w:val="0"/>
        <w:overflowPunct w:val="0"/>
        <w:spacing w:before="199"/>
        <w:rPr>
          <w:spacing w:val="-2"/>
        </w:rPr>
      </w:pPr>
      <w:r>
        <w:t>What</w:t>
      </w:r>
      <w:r>
        <w:rPr>
          <w:spacing w:val="-7"/>
        </w:rPr>
        <w:t xml:space="preserve"> </w:t>
      </w:r>
      <w:r>
        <w:t>are</w:t>
      </w:r>
      <w:r>
        <w:rPr>
          <w:spacing w:val="-7"/>
        </w:rPr>
        <w:t xml:space="preserve"> </w:t>
      </w:r>
      <w:r>
        <w:t>your</w:t>
      </w:r>
      <w:r>
        <w:rPr>
          <w:spacing w:val="-6"/>
        </w:rPr>
        <w:t xml:space="preserve"> </w:t>
      </w:r>
      <w:r>
        <w:t>thoughts</w:t>
      </w:r>
      <w:r>
        <w:rPr>
          <w:spacing w:val="-7"/>
        </w:rPr>
        <w:t xml:space="preserve"> </w:t>
      </w:r>
      <w:r>
        <w:t>about</w:t>
      </w:r>
      <w:r>
        <w:rPr>
          <w:spacing w:val="-7"/>
        </w:rPr>
        <w:t xml:space="preserve"> </w:t>
      </w:r>
      <w:r>
        <w:t>each</w:t>
      </w:r>
      <w:r>
        <w:rPr>
          <w:spacing w:val="-6"/>
        </w:rPr>
        <w:t xml:space="preserve"> </w:t>
      </w:r>
      <w:r>
        <w:t>of</w:t>
      </w:r>
      <w:r>
        <w:rPr>
          <w:spacing w:val="-6"/>
        </w:rPr>
        <w:t xml:space="preserve"> </w:t>
      </w:r>
      <w:r>
        <w:t>these</w:t>
      </w:r>
      <w:r>
        <w:rPr>
          <w:spacing w:val="-7"/>
        </w:rPr>
        <w:t xml:space="preserve"> </w:t>
      </w:r>
      <w:r>
        <w:t>entries?</w:t>
      </w:r>
      <w:r>
        <w:rPr>
          <w:spacing w:val="-6"/>
        </w:rPr>
        <w:t xml:space="preserve"> </w:t>
      </w:r>
      <w:r>
        <w:t>Is</w:t>
      </w:r>
      <w:r>
        <w:rPr>
          <w:spacing w:val="-6"/>
        </w:rPr>
        <w:t xml:space="preserve"> </w:t>
      </w:r>
      <w:r>
        <w:t>one</w:t>
      </w:r>
      <w:r>
        <w:rPr>
          <w:spacing w:val="-6"/>
        </w:rPr>
        <w:t xml:space="preserve"> </w:t>
      </w:r>
      <w:r>
        <w:t>entry</w:t>
      </w:r>
      <w:r>
        <w:rPr>
          <w:spacing w:val="-4"/>
        </w:rPr>
        <w:t xml:space="preserve"> </w:t>
      </w:r>
      <w:r>
        <w:t>more</w:t>
      </w:r>
      <w:r>
        <w:rPr>
          <w:spacing w:val="-7"/>
        </w:rPr>
        <w:t xml:space="preserve"> </w:t>
      </w:r>
      <w:r>
        <w:t>biased</w:t>
      </w:r>
      <w:r>
        <w:rPr>
          <w:spacing w:val="-5"/>
        </w:rPr>
        <w:t xml:space="preserve"> </w:t>
      </w:r>
      <w:r>
        <w:t>than</w:t>
      </w:r>
      <w:r>
        <w:rPr>
          <w:spacing w:val="-5"/>
        </w:rPr>
        <w:t xml:space="preserve"> </w:t>
      </w:r>
      <w:r>
        <w:t>the</w:t>
      </w:r>
      <w:r>
        <w:rPr>
          <w:spacing w:val="-6"/>
        </w:rPr>
        <w:t xml:space="preserve"> </w:t>
      </w:r>
      <w:r>
        <w:rPr>
          <w:spacing w:val="-2"/>
        </w:rPr>
        <w:t>other?</w:t>
      </w:r>
    </w:p>
    <w:p w14:paraId="2FC273F0" w14:textId="77777777" w:rsidR="00000000" w:rsidRDefault="00000000">
      <w:pPr>
        <w:pStyle w:val="BodyText"/>
        <w:kinsoku w:val="0"/>
        <w:overflowPunct w:val="0"/>
        <w:spacing w:before="201"/>
        <w:ind w:right="202"/>
      </w:pPr>
      <w:r>
        <w:t>Let’s look at the entries one-by-one. Driscoll (2011) points out that in the first entry, “the observer makes assumptions about the internal state of the student when she writes ‘enjoys’ and ‘clearly oblivious</w:t>
      </w:r>
      <w:r>
        <w:rPr>
          <w:spacing w:val="-3"/>
        </w:rPr>
        <w:t xml:space="preserve"> </w:t>
      </w:r>
      <w:r>
        <w:t>to</w:t>
      </w:r>
      <w:r>
        <w:rPr>
          <w:spacing w:val="-2"/>
        </w:rPr>
        <w:t xml:space="preserve"> </w:t>
      </w:r>
      <w:r>
        <w:t>the</w:t>
      </w:r>
      <w:r>
        <w:rPr>
          <w:spacing w:val="-3"/>
        </w:rPr>
        <w:t xml:space="preserve"> </w:t>
      </w:r>
      <w:r>
        <w:t>calorie</w:t>
      </w:r>
      <w:r>
        <w:rPr>
          <w:spacing w:val="-2"/>
        </w:rPr>
        <w:t xml:space="preserve"> </w:t>
      </w:r>
      <w:r>
        <w:t>content’”</w:t>
      </w:r>
      <w:r>
        <w:rPr>
          <w:spacing w:val="-3"/>
        </w:rPr>
        <w:t xml:space="preserve"> </w:t>
      </w:r>
      <w:r>
        <w:t>[1,</w:t>
      </w:r>
      <w:r>
        <w:rPr>
          <w:spacing w:val="-3"/>
        </w:rPr>
        <w:t xml:space="preserve"> </w:t>
      </w:r>
      <w:r>
        <w:t>p.</w:t>
      </w:r>
      <w:r>
        <w:rPr>
          <w:spacing w:val="-1"/>
        </w:rPr>
        <w:t xml:space="preserve"> </w:t>
      </w:r>
      <w:r>
        <w:t>161].</w:t>
      </w:r>
      <w:r>
        <w:rPr>
          <w:spacing w:val="-3"/>
        </w:rPr>
        <w:t xml:space="preserve"> </w:t>
      </w:r>
      <w:r>
        <w:t>However,</w:t>
      </w:r>
      <w:r>
        <w:rPr>
          <w:spacing w:val="-3"/>
        </w:rPr>
        <w:t xml:space="preserve"> </w:t>
      </w:r>
      <w:r>
        <w:t>the</w:t>
      </w:r>
      <w:r>
        <w:rPr>
          <w:spacing w:val="-2"/>
        </w:rPr>
        <w:t xml:space="preserve"> </w:t>
      </w:r>
      <w:r>
        <w:t>observer</w:t>
      </w:r>
      <w:r>
        <w:rPr>
          <w:spacing w:val="-3"/>
        </w:rPr>
        <w:t xml:space="preserve"> </w:t>
      </w:r>
      <w:r>
        <w:t>doesn’t</w:t>
      </w:r>
      <w:r>
        <w:rPr>
          <w:spacing w:val="-2"/>
        </w:rPr>
        <w:t xml:space="preserve"> </w:t>
      </w:r>
      <w:r>
        <w:t>detail</w:t>
      </w:r>
      <w:r>
        <w:rPr>
          <w:spacing w:val="-3"/>
        </w:rPr>
        <w:t xml:space="preserve"> </w:t>
      </w:r>
      <w:r>
        <w:t>what</w:t>
      </w:r>
      <w:r>
        <w:rPr>
          <w:spacing w:val="-3"/>
        </w:rPr>
        <w:t xml:space="preserve"> </w:t>
      </w:r>
      <w:r>
        <w:t>she</w:t>
      </w:r>
      <w:r>
        <w:rPr>
          <w:spacing w:val="-3"/>
        </w:rPr>
        <w:t xml:space="preserve"> </w:t>
      </w:r>
      <w:r>
        <w:t>actually knows about the pizza’s nutritional value or how she knows that the student is enjoying the slice.</w:t>
      </w:r>
    </w:p>
    <w:p w14:paraId="51E6879E" w14:textId="77777777" w:rsidR="00000000" w:rsidRDefault="00000000">
      <w:pPr>
        <w:pStyle w:val="BodyText"/>
        <w:kinsoku w:val="0"/>
        <w:overflowPunct w:val="0"/>
        <w:spacing w:before="199"/>
        <w:rPr>
          <w:spacing w:val="-2"/>
        </w:rPr>
      </w:pPr>
      <w:r>
        <w:t>In</w:t>
      </w:r>
      <w:r>
        <w:rPr>
          <w:spacing w:val="-8"/>
        </w:rPr>
        <w:t xml:space="preserve"> </w:t>
      </w:r>
      <w:r>
        <w:t>the</w:t>
      </w:r>
      <w:r>
        <w:rPr>
          <w:spacing w:val="-7"/>
        </w:rPr>
        <w:t xml:space="preserve"> </w:t>
      </w:r>
      <w:r>
        <w:t>second</w:t>
      </w:r>
      <w:r>
        <w:rPr>
          <w:spacing w:val="-7"/>
        </w:rPr>
        <w:t xml:space="preserve"> </w:t>
      </w:r>
      <w:r>
        <w:t>entry,</w:t>
      </w:r>
      <w:r>
        <w:rPr>
          <w:spacing w:val="-5"/>
        </w:rPr>
        <w:t xml:space="preserve"> </w:t>
      </w:r>
      <w:r>
        <w:t>the</w:t>
      </w:r>
      <w:r>
        <w:rPr>
          <w:spacing w:val="-7"/>
        </w:rPr>
        <w:t xml:space="preserve"> </w:t>
      </w:r>
      <w:r>
        <w:t>observer</w:t>
      </w:r>
      <w:r>
        <w:rPr>
          <w:spacing w:val="-6"/>
        </w:rPr>
        <w:t xml:space="preserve"> </w:t>
      </w:r>
      <w:r>
        <w:t>includes</w:t>
      </w:r>
      <w:r>
        <w:rPr>
          <w:spacing w:val="-7"/>
        </w:rPr>
        <w:t xml:space="preserve"> </w:t>
      </w:r>
      <w:r>
        <w:t>only</w:t>
      </w:r>
      <w:r>
        <w:rPr>
          <w:spacing w:val="-8"/>
        </w:rPr>
        <w:t xml:space="preserve"> </w:t>
      </w:r>
      <w:r>
        <w:t>the</w:t>
      </w:r>
      <w:r>
        <w:rPr>
          <w:spacing w:val="-7"/>
        </w:rPr>
        <w:t xml:space="preserve"> </w:t>
      </w:r>
      <w:r>
        <w:t>observable</w:t>
      </w:r>
      <w:r>
        <w:rPr>
          <w:spacing w:val="-7"/>
        </w:rPr>
        <w:t xml:space="preserve"> </w:t>
      </w:r>
      <w:r>
        <w:t>details</w:t>
      </w:r>
      <w:r>
        <w:rPr>
          <w:spacing w:val="-8"/>
        </w:rPr>
        <w:t xml:space="preserve"> </w:t>
      </w:r>
      <w:r>
        <w:t>and</w:t>
      </w:r>
      <w:r>
        <w:rPr>
          <w:spacing w:val="-7"/>
        </w:rPr>
        <w:t xml:space="preserve"> </w:t>
      </w:r>
      <w:r>
        <w:rPr>
          <w:spacing w:val="-2"/>
        </w:rPr>
        <w:t>facts.</w:t>
      </w:r>
    </w:p>
    <w:p w14:paraId="13ED928A" w14:textId="77777777" w:rsidR="00000000" w:rsidRDefault="00000000">
      <w:pPr>
        <w:pStyle w:val="BodyText"/>
        <w:kinsoku w:val="0"/>
        <w:overflowPunct w:val="0"/>
        <w:spacing w:before="202"/>
        <w:ind w:right="151"/>
      </w:pPr>
      <w:r>
        <w:t>As you record your observational notes, you’ll want to be careful to include only details and facts. Otherwise,</w:t>
      </w:r>
      <w:r>
        <w:rPr>
          <w:spacing w:val="-4"/>
        </w:rPr>
        <w:t xml:space="preserve"> </w:t>
      </w:r>
      <w:r>
        <w:t>you</w:t>
      </w:r>
      <w:r>
        <w:rPr>
          <w:spacing w:val="-4"/>
        </w:rPr>
        <w:t xml:space="preserve"> </w:t>
      </w:r>
      <w:r>
        <w:t>might</w:t>
      </w:r>
      <w:r>
        <w:rPr>
          <w:spacing w:val="-4"/>
        </w:rPr>
        <w:t xml:space="preserve"> </w:t>
      </w:r>
      <w:r>
        <w:t>incorporate</w:t>
      </w:r>
      <w:r>
        <w:rPr>
          <w:spacing w:val="-4"/>
        </w:rPr>
        <w:t xml:space="preserve"> </w:t>
      </w:r>
      <w:r>
        <w:t>bias</w:t>
      </w:r>
      <w:r>
        <w:rPr>
          <w:spacing w:val="-4"/>
        </w:rPr>
        <w:t xml:space="preserve"> </w:t>
      </w:r>
      <w:r>
        <w:t>into</w:t>
      </w:r>
      <w:r>
        <w:rPr>
          <w:spacing w:val="-3"/>
        </w:rPr>
        <w:t xml:space="preserve"> </w:t>
      </w:r>
      <w:r>
        <w:t>your</w:t>
      </w:r>
      <w:r>
        <w:rPr>
          <w:spacing w:val="-4"/>
        </w:rPr>
        <w:t xml:space="preserve"> </w:t>
      </w:r>
      <w:r>
        <w:t>notes,</w:t>
      </w:r>
      <w:r>
        <w:rPr>
          <w:spacing w:val="-4"/>
        </w:rPr>
        <w:t xml:space="preserve"> </w:t>
      </w:r>
      <w:r>
        <w:t>making</w:t>
      </w:r>
      <w:r>
        <w:rPr>
          <w:spacing w:val="-3"/>
        </w:rPr>
        <w:t xml:space="preserve"> </w:t>
      </w:r>
      <w:r>
        <w:t>it</w:t>
      </w:r>
      <w:r>
        <w:rPr>
          <w:spacing w:val="-3"/>
        </w:rPr>
        <w:t xml:space="preserve"> </w:t>
      </w:r>
      <w:r>
        <w:t>difficult</w:t>
      </w:r>
      <w:r>
        <w:rPr>
          <w:spacing w:val="-3"/>
        </w:rPr>
        <w:t xml:space="preserve"> </w:t>
      </w:r>
      <w:r>
        <w:t>to</w:t>
      </w:r>
      <w:r>
        <w:rPr>
          <w:spacing w:val="-2"/>
        </w:rPr>
        <w:t xml:space="preserve"> </w:t>
      </w:r>
      <w:r>
        <w:t>understand</w:t>
      </w:r>
      <w:r>
        <w:rPr>
          <w:spacing w:val="-3"/>
        </w:rPr>
        <w:t xml:space="preserve"> </w:t>
      </w:r>
      <w:r>
        <w:t>the</w:t>
      </w:r>
      <w:r>
        <w:rPr>
          <w:spacing w:val="-3"/>
        </w:rPr>
        <w:t xml:space="preserve"> </w:t>
      </w:r>
      <w:r>
        <w:t>situation</w:t>
      </w:r>
      <w:r>
        <w:rPr>
          <w:spacing w:val="-3"/>
        </w:rPr>
        <w:t xml:space="preserve"> </w:t>
      </w:r>
      <w:r>
        <w:t>in its organic truth.</w:t>
      </w:r>
    </w:p>
    <w:p w14:paraId="1C1B7F51" w14:textId="77777777" w:rsidR="00000000" w:rsidRDefault="00000000">
      <w:pPr>
        <w:pStyle w:val="BodyText"/>
        <w:kinsoku w:val="0"/>
        <w:overflowPunct w:val="0"/>
        <w:spacing w:before="202"/>
        <w:ind w:right="151"/>
        <w:sectPr w:rsidR="00000000">
          <w:pgSz w:w="12240" w:h="15840"/>
          <w:pgMar w:top="1440" w:right="1300" w:bottom="1420" w:left="1320" w:header="0" w:footer="1238" w:gutter="0"/>
          <w:cols w:space="720"/>
          <w:noEndnote/>
        </w:sectPr>
      </w:pPr>
    </w:p>
    <w:p w14:paraId="65F00F54" w14:textId="77777777" w:rsidR="00000000" w:rsidRDefault="00000000">
      <w:pPr>
        <w:pStyle w:val="BodyText"/>
        <w:kinsoku w:val="0"/>
        <w:overflowPunct w:val="0"/>
        <w:spacing w:before="40"/>
        <w:ind w:left="119" w:right="151"/>
      </w:pPr>
      <w:r>
        <w:lastRenderedPageBreak/>
        <w:t>One way to guard against bias is to create a five-column observational chart which gives you room to include your own thoughts and perceptions, so that you can later evaluate your thoughts and perceptions</w:t>
      </w:r>
      <w:r>
        <w:rPr>
          <w:spacing w:val="-4"/>
        </w:rPr>
        <w:t xml:space="preserve"> </w:t>
      </w:r>
      <w:r>
        <w:t>and</w:t>
      </w:r>
      <w:r>
        <w:rPr>
          <w:spacing w:val="-4"/>
        </w:rPr>
        <w:t xml:space="preserve"> </w:t>
      </w:r>
      <w:r>
        <w:t>determine</w:t>
      </w:r>
      <w:r>
        <w:rPr>
          <w:spacing w:val="-3"/>
        </w:rPr>
        <w:t xml:space="preserve"> </w:t>
      </w:r>
      <w:r>
        <w:t>whether</w:t>
      </w:r>
      <w:r>
        <w:rPr>
          <w:spacing w:val="-3"/>
        </w:rPr>
        <w:t xml:space="preserve"> </w:t>
      </w:r>
      <w:r>
        <w:t>they’re</w:t>
      </w:r>
      <w:r>
        <w:rPr>
          <w:spacing w:val="-4"/>
        </w:rPr>
        <w:t xml:space="preserve"> </w:t>
      </w:r>
      <w:r>
        <w:t>valid</w:t>
      </w:r>
      <w:r>
        <w:rPr>
          <w:spacing w:val="-4"/>
        </w:rPr>
        <w:t xml:space="preserve"> </w:t>
      </w:r>
      <w:r>
        <w:t>and</w:t>
      </w:r>
      <w:r>
        <w:rPr>
          <w:spacing w:val="-3"/>
        </w:rPr>
        <w:t xml:space="preserve"> </w:t>
      </w:r>
      <w:r>
        <w:t>important</w:t>
      </w:r>
      <w:r>
        <w:rPr>
          <w:spacing w:val="-4"/>
        </w:rPr>
        <w:t xml:space="preserve"> </w:t>
      </w:r>
      <w:r>
        <w:t>for</w:t>
      </w:r>
      <w:r>
        <w:rPr>
          <w:spacing w:val="-4"/>
        </w:rPr>
        <w:t xml:space="preserve"> </w:t>
      </w:r>
      <w:r>
        <w:t>your</w:t>
      </w:r>
      <w:r>
        <w:rPr>
          <w:spacing w:val="-4"/>
        </w:rPr>
        <w:t xml:space="preserve"> </w:t>
      </w:r>
      <w:r>
        <w:t>design.</w:t>
      </w:r>
      <w:r>
        <w:rPr>
          <w:spacing w:val="-3"/>
        </w:rPr>
        <w:t xml:space="preserve"> </w:t>
      </w:r>
      <w:r>
        <w:t>Such</w:t>
      </w:r>
      <w:r>
        <w:rPr>
          <w:spacing w:val="-4"/>
        </w:rPr>
        <w:t xml:space="preserve"> </w:t>
      </w:r>
      <w:r>
        <w:t>an</w:t>
      </w:r>
      <w:r>
        <w:rPr>
          <w:spacing w:val="-3"/>
        </w:rPr>
        <w:t xml:space="preserve"> </w:t>
      </w:r>
      <w:r>
        <w:t>observational sheet might look like this:</w:t>
      </w:r>
    </w:p>
    <w:p w14:paraId="4588FF9A" w14:textId="77777777" w:rsidR="00000000" w:rsidRDefault="00000000">
      <w:pPr>
        <w:pStyle w:val="BodyText"/>
        <w:kinsoku w:val="0"/>
        <w:overflowPunct w:val="0"/>
        <w:spacing w:before="199"/>
        <w:ind w:left="119"/>
        <w:rPr>
          <w:spacing w:val="-4"/>
        </w:rPr>
      </w:pPr>
      <w:r>
        <w:t>Table</w:t>
      </w:r>
      <w:r>
        <w:rPr>
          <w:spacing w:val="-9"/>
        </w:rPr>
        <w:t xml:space="preserve"> </w:t>
      </w:r>
      <w:r>
        <w:t>3.1</w:t>
      </w:r>
      <w:r>
        <w:rPr>
          <w:spacing w:val="-7"/>
        </w:rPr>
        <w:t xml:space="preserve"> </w:t>
      </w:r>
      <w:r>
        <w:t>Observation</w:t>
      </w:r>
      <w:r>
        <w:rPr>
          <w:spacing w:val="-8"/>
        </w:rPr>
        <w:t xml:space="preserve"> </w:t>
      </w:r>
      <w:r>
        <w:t>notes</w:t>
      </w:r>
      <w:r>
        <w:rPr>
          <w:spacing w:val="-9"/>
        </w:rPr>
        <w:t xml:space="preserve"> </w:t>
      </w:r>
      <w:r>
        <w:t>on</w:t>
      </w:r>
      <w:r>
        <w:rPr>
          <w:spacing w:val="-8"/>
        </w:rPr>
        <w:t xml:space="preserve"> </w:t>
      </w:r>
      <w:r>
        <w:t>student</w:t>
      </w:r>
      <w:r>
        <w:rPr>
          <w:spacing w:val="-6"/>
        </w:rPr>
        <w:t xml:space="preserve"> </w:t>
      </w:r>
      <w:r>
        <w:t>eating</w:t>
      </w:r>
      <w:r>
        <w:rPr>
          <w:spacing w:val="-8"/>
        </w:rPr>
        <w:t xml:space="preserve"> </w:t>
      </w:r>
      <w:r>
        <w:rPr>
          <w:spacing w:val="-4"/>
        </w:rPr>
        <w:t>pizza</w:t>
      </w:r>
    </w:p>
    <w:p w14:paraId="33C29AFA" w14:textId="77777777" w:rsidR="00000000" w:rsidRDefault="00000000">
      <w:pPr>
        <w:pStyle w:val="BodyText"/>
        <w:kinsoku w:val="0"/>
        <w:overflowPunct w:val="0"/>
        <w:spacing w:before="5"/>
        <w:ind w:left="0"/>
        <w:rPr>
          <w:sz w:val="16"/>
          <w:szCs w:val="16"/>
        </w:rPr>
      </w:pPr>
    </w:p>
    <w:tbl>
      <w:tblPr>
        <w:tblW w:w="0" w:type="auto"/>
        <w:tblInd w:w="249" w:type="dxa"/>
        <w:tblLayout w:type="fixed"/>
        <w:tblCellMar>
          <w:left w:w="0" w:type="dxa"/>
          <w:right w:w="0" w:type="dxa"/>
        </w:tblCellMar>
        <w:tblLook w:val="0000" w:firstRow="0" w:lastRow="0" w:firstColumn="0" w:lastColumn="0" w:noHBand="0" w:noVBand="0"/>
      </w:tblPr>
      <w:tblGrid>
        <w:gridCol w:w="1852"/>
        <w:gridCol w:w="1851"/>
        <w:gridCol w:w="1852"/>
        <w:gridCol w:w="1851"/>
        <w:gridCol w:w="1852"/>
      </w:tblGrid>
      <w:tr w:rsidR="00000000" w14:paraId="16E990E2" w14:textId="77777777">
        <w:tblPrEx>
          <w:tblCellMar>
            <w:top w:w="0" w:type="dxa"/>
            <w:left w:w="0" w:type="dxa"/>
            <w:bottom w:w="0" w:type="dxa"/>
            <w:right w:w="0" w:type="dxa"/>
          </w:tblCellMar>
        </w:tblPrEx>
        <w:trPr>
          <w:trHeight w:val="546"/>
        </w:trPr>
        <w:tc>
          <w:tcPr>
            <w:tcW w:w="1852" w:type="dxa"/>
            <w:tcBorders>
              <w:top w:val="single" w:sz="4" w:space="0" w:color="7E7E7E"/>
              <w:left w:val="single" w:sz="4" w:space="0" w:color="7E7E7E"/>
              <w:bottom w:val="single" w:sz="4" w:space="0" w:color="7E7E7E"/>
              <w:right w:val="single" w:sz="4" w:space="0" w:color="7E7E7E"/>
            </w:tcBorders>
          </w:tcPr>
          <w:p w14:paraId="4BC02F1A" w14:textId="77777777" w:rsidR="00000000" w:rsidRDefault="00000000">
            <w:pPr>
              <w:pStyle w:val="TableParagraph"/>
              <w:kinsoku w:val="0"/>
              <w:overflowPunct w:val="0"/>
              <w:ind w:left="473" w:firstLine="102"/>
              <w:rPr>
                <w:b/>
                <w:bCs/>
                <w:spacing w:val="-2"/>
                <w:sz w:val="20"/>
                <w:szCs w:val="20"/>
              </w:rPr>
            </w:pPr>
            <w:r>
              <w:rPr>
                <w:b/>
                <w:bCs/>
                <w:sz w:val="20"/>
                <w:szCs w:val="20"/>
              </w:rPr>
              <w:t xml:space="preserve">Details of </w:t>
            </w:r>
            <w:r>
              <w:rPr>
                <w:b/>
                <w:bCs/>
                <w:spacing w:val="-2"/>
                <w:sz w:val="20"/>
                <w:szCs w:val="20"/>
              </w:rPr>
              <w:t>observation</w:t>
            </w:r>
          </w:p>
        </w:tc>
        <w:tc>
          <w:tcPr>
            <w:tcW w:w="1851" w:type="dxa"/>
            <w:tcBorders>
              <w:top w:val="single" w:sz="4" w:space="0" w:color="7E7E7E"/>
              <w:left w:val="single" w:sz="4" w:space="0" w:color="7E7E7E"/>
              <w:bottom w:val="single" w:sz="4" w:space="0" w:color="7E7E7E"/>
              <w:right w:val="single" w:sz="4" w:space="0" w:color="7E7E7E"/>
            </w:tcBorders>
          </w:tcPr>
          <w:p w14:paraId="26DBE0D3" w14:textId="77777777" w:rsidR="00000000" w:rsidRDefault="00000000">
            <w:pPr>
              <w:pStyle w:val="TableParagraph"/>
              <w:kinsoku w:val="0"/>
              <w:overflowPunct w:val="0"/>
              <w:spacing w:before="151"/>
              <w:ind w:left="180"/>
              <w:rPr>
                <w:b/>
                <w:bCs/>
                <w:spacing w:val="-2"/>
                <w:sz w:val="20"/>
                <w:szCs w:val="20"/>
              </w:rPr>
            </w:pPr>
            <w:r>
              <w:rPr>
                <w:b/>
                <w:bCs/>
                <w:sz w:val="20"/>
                <w:szCs w:val="20"/>
              </w:rPr>
              <w:t>Knowledge</w:t>
            </w:r>
            <w:r>
              <w:rPr>
                <w:b/>
                <w:bCs/>
                <w:spacing w:val="-8"/>
                <w:sz w:val="20"/>
                <w:szCs w:val="20"/>
              </w:rPr>
              <w:t xml:space="preserve"> </w:t>
            </w:r>
            <w:r>
              <w:rPr>
                <w:b/>
                <w:bCs/>
                <w:spacing w:val="-2"/>
                <w:sz w:val="20"/>
                <w:szCs w:val="20"/>
              </w:rPr>
              <w:t>making</w:t>
            </w:r>
          </w:p>
        </w:tc>
        <w:tc>
          <w:tcPr>
            <w:tcW w:w="1852" w:type="dxa"/>
            <w:tcBorders>
              <w:top w:val="single" w:sz="4" w:space="0" w:color="7E7E7E"/>
              <w:left w:val="single" w:sz="4" w:space="0" w:color="7E7E7E"/>
              <w:bottom w:val="single" w:sz="4" w:space="0" w:color="7E7E7E"/>
              <w:right w:val="single" w:sz="4" w:space="0" w:color="7E7E7E"/>
            </w:tcBorders>
          </w:tcPr>
          <w:p w14:paraId="5C4CB31A" w14:textId="77777777" w:rsidR="00000000" w:rsidRDefault="00000000">
            <w:pPr>
              <w:pStyle w:val="TableParagraph"/>
              <w:kinsoku w:val="0"/>
              <w:overflowPunct w:val="0"/>
              <w:ind w:left="666" w:right="261" w:hanging="298"/>
              <w:rPr>
                <w:b/>
                <w:bCs/>
                <w:spacing w:val="-2"/>
                <w:sz w:val="20"/>
                <w:szCs w:val="20"/>
              </w:rPr>
            </w:pPr>
            <w:r>
              <w:rPr>
                <w:b/>
                <w:bCs/>
                <w:sz w:val="20"/>
                <w:szCs w:val="20"/>
              </w:rPr>
              <w:t>Knowledge</w:t>
            </w:r>
            <w:r>
              <w:rPr>
                <w:b/>
                <w:bCs/>
                <w:spacing w:val="-12"/>
                <w:sz w:val="20"/>
                <w:szCs w:val="20"/>
              </w:rPr>
              <w:t xml:space="preserve"> </w:t>
            </w:r>
            <w:r>
              <w:rPr>
                <w:b/>
                <w:bCs/>
                <w:sz w:val="20"/>
                <w:szCs w:val="20"/>
              </w:rPr>
              <w:t xml:space="preserve">re- </w:t>
            </w:r>
            <w:r>
              <w:rPr>
                <w:b/>
                <w:bCs/>
                <w:spacing w:val="-2"/>
                <w:sz w:val="20"/>
                <w:szCs w:val="20"/>
              </w:rPr>
              <w:t>making</w:t>
            </w:r>
          </w:p>
        </w:tc>
        <w:tc>
          <w:tcPr>
            <w:tcW w:w="1851" w:type="dxa"/>
            <w:tcBorders>
              <w:top w:val="single" w:sz="4" w:space="0" w:color="7E7E7E"/>
              <w:left w:val="single" w:sz="4" w:space="0" w:color="7E7E7E"/>
              <w:bottom w:val="single" w:sz="4" w:space="0" w:color="7E7E7E"/>
              <w:right w:val="single" w:sz="4" w:space="0" w:color="7E7E7E"/>
            </w:tcBorders>
          </w:tcPr>
          <w:p w14:paraId="057FCBFC" w14:textId="77777777" w:rsidR="00000000" w:rsidRDefault="00000000">
            <w:pPr>
              <w:pStyle w:val="TableParagraph"/>
              <w:kinsoku w:val="0"/>
              <w:overflowPunct w:val="0"/>
              <w:spacing w:before="151"/>
              <w:ind w:left="360"/>
              <w:rPr>
                <w:b/>
                <w:bCs/>
                <w:spacing w:val="-2"/>
                <w:sz w:val="20"/>
                <w:szCs w:val="20"/>
              </w:rPr>
            </w:pPr>
            <w:r>
              <w:rPr>
                <w:b/>
                <w:bCs/>
                <w:sz w:val="20"/>
                <w:szCs w:val="20"/>
              </w:rPr>
              <w:t>Internal</w:t>
            </w:r>
            <w:r>
              <w:rPr>
                <w:b/>
                <w:bCs/>
                <w:spacing w:val="-5"/>
                <w:sz w:val="20"/>
                <w:szCs w:val="20"/>
              </w:rPr>
              <w:t xml:space="preserve"> </w:t>
            </w:r>
            <w:r>
              <w:rPr>
                <w:b/>
                <w:bCs/>
                <w:spacing w:val="-2"/>
                <w:sz w:val="20"/>
                <w:szCs w:val="20"/>
              </w:rPr>
              <w:t>biases</w:t>
            </w:r>
          </w:p>
        </w:tc>
        <w:tc>
          <w:tcPr>
            <w:tcW w:w="1852" w:type="dxa"/>
            <w:tcBorders>
              <w:top w:val="single" w:sz="4" w:space="0" w:color="7E7E7E"/>
              <w:left w:val="single" w:sz="4" w:space="0" w:color="7E7E7E"/>
              <w:bottom w:val="single" w:sz="4" w:space="0" w:color="7E7E7E"/>
              <w:right w:val="single" w:sz="4" w:space="0" w:color="7E7E7E"/>
            </w:tcBorders>
          </w:tcPr>
          <w:p w14:paraId="12C1265E" w14:textId="77777777" w:rsidR="00000000" w:rsidRDefault="00000000">
            <w:pPr>
              <w:pStyle w:val="TableParagraph"/>
              <w:kinsoku w:val="0"/>
              <w:overflowPunct w:val="0"/>
              <w:spacing w:before="151"/>
              <w:ind w:left="212"/>
              <w:rPr>
                <w:b/>
                <w:bCs/>
                <w:spacing w:val="-2"/>
                <w:sz w:val="20"/>
                <w:szCs w:val="20"/>
              </w:rPr>
            </w:pPr>
            <w:r>
              <w:rPr>
                <w:b/>
                <w:bCs/>
                <w:sz w:val="20"/>
                <w:szCs w:val="20"/>
              </w:rPr>
              <w:t>Things</w:t>
            </w:r>
            <w:r>
              <w:rPr>
                <w:b/>
                <w:bCs/>
                <w:spacing w:val="-5"/>
                <w:sz w:val="20"/>
                <w:szCs w:val="20"/>
              </w:rPr>
              <w:t xml:space="preserve"> </w:t>
            </w:r>
            <w:r>
              <w:rPr>
                <w:b/>
                <w:bCs/>
                <w:sz w:val="20"/>
                <w:szCs w:val="20"/>
              </w:rPr>
              <w:t>to</w:t>
            </w:r>
            <w:r>
              <w:rPr>
                <w:b/>
                <w:bCs/>
                <w:spacing w:val="-2"/>
                <w:sz w:val="20"/>
                <w:szCs w:val="20"/>
              </w:rPr>
              <w:t xml:space="preserve"> consider</w:t>
            </w:r>
          </w:p>
        </w:tc>
      </w:tr>
      <w:tr w:rsidR="00000000" w14:paraId="50CE7B03" w14:textId="77777777">
        <w:tblPrEx>
          <w:tblCellMar>
            <w:top w:w="0" w:type="dxa"/>
            <w:left w:w="0" w:type="dxa"/>
            <w:bottom w:w="0" w:type="dxa"/>
            <w:right w:w="0" w:type="dxa"/>
          </w:tblCellMar>
        </w:tblPrEx>
        <w:trPr>
          <w:trHeight w:val="1033"/>
        </w:trPr>
        <w:tc>
          <w:tcPr>
            <w:tcW w:w="1852" w:type="dxa"/>
            <w:tcBorders>
              <w:top w:val="single" w:sz="4" w:space="0" w:color="7E7E7E"/>
              <w:left w:val="single" w:sz="4" w:space="0" w:color="7E7E7E"/>
              <w:bottom w:val="single" w:sz="4" w:space="0" w:color="7E7E7E"/>
              <w:right w:val="single" w:sz="4" w:space="0" w:color="7E7E7E"/>
            </w:tcBorders>
          </w:tcPr>
          <w:p w14:paraId="1967F270" w14:textId="77777777" w:rsidR="00000000" w:rsidRDefault="00000000">
            <w:pPr>
              <w:pStyle w:val="TableParagraph"/>
              <w:kinsoku w:val="0"/>
              <w:overflowPunct w:val="0"/>
              <w:spacing w:before="27"/>
              <w:ind w:right="73"/>
              <w:jc w:val="both"/>
              <w:rPr>
                <w:spacing w:val="-2"/>
                <w:sz w:val="20"/>
                <w:szCs w:val="20"/>
              </w:rPr>
            </w:pPr>
            <w:r>
              <w:rPr>
                <w:sz w:val="20"/>
                <w:szCs w:val="20"/>
              </w:rPr>
              <w:t>Student sat at table with a slice of pizza that</w:t>
            </w:r>
            <w:r>
              <w:rPr>
                <w:spacing w:val="-12"/>
                <w:sz w:val="20"/>
                <w:szCs w:val="20"/>
              </w:rPr>
              <w:t xml:space="preserve"> </w:t>
            </w:r>
            <w:r>
              <w:rPr>
                <w:sz w:val="20"/>
                <w:szCs w:val="20"/>
              </w:rPr>
              <w:t>was</w:t>
            </w:r>
            <w:r>
              <w:rPr>
                <w:spacing w:val="-11"/>
                <w:sz w:val="20"/>
                <w:szCs w:val="20"/>
              </w:rPr>
              <w:t xml:space="preserve"> </w:t>
            </w:r>
            <w:r>
              <w:rPr>
                <w:sz w:val="20"/>
                <w:szCs w:val="20"/>
              </w:rPr>
              <w:t>cheesy</w:t>
            </w:r>
            <w:r>
              <w:rPr>
                <w:spacing w:val="-11"/>
                <w:sz w:val="20"/>
                <w:szCs w:val="20"/>
              </w:rPr>
              <w:t xml:space="preserve"> </w:t>
            </w:r>
            <w:r>
              <w:rPr>
                <w:sz w:val="20"/>
                <w:szCs w:val="20"/>
              </w:rPr>
              <w:t xml:space="preserve">and </w:t>
            </w:r>
            <w:r>
              <w:rPr>
                <w:spacing w:val="-2"/>
                <w:sz w:val="20"/>
                <w:szCs w:val="20"/>
              </w:rPr>
              <w:t>gooey</w:t>
            </w:r>
          </w:p>
        </w:tc>
        <w:tc>
          <w:tcPr>
            <w:tcW w:w="1851" w:type="dxa"/>
            <w:tcBorders>
              <w:top w:val="single" w:sz="4" w:space="0" w:color="7E7E7E"/>
              <w:left w:val="single" w:sz="4" w:space="0" w:color="7E7E7E"/>
              <w:bottom w:val="single" w:sz="4" w:space="0" w:color="7E7E7E"/>
              <w:right w:val="single" w:sz="4" w:space="0" w:color="7E7E7E"/>
            </w:tcBorders>
          </w:tcPr>
          <w:p w14:paraId="43CC7F57" w14:textId="77777777" w:rsidR="00000000" w:rsidRDefault="00000000">
            <w:pPr>
              <w:pStyle w:val="TableParagraph"/>
              <w:kinsoku w:val="0"/>
              <w:overflowPunct w:val="0"/>
              <w:spacing w:before="27"/>
              <w:ind w:left="114"/>
              <w:rPr>
                <w:sz w:val="20"/>
                <w:szCs w:val="20"/>
              </w:rPr>
            </w:pPr>
            <w:r>
              <w:rPr>
                <w:sz w:val="20"/>
                <w:szCs w:val="20"/>
              </w:rPr>
              <w:t>The</w:t>
            </w:r>
            <w:r>
              <w:rPr>
                <w:spacing w:val="-12"/>
                <w:sz w:val="20"/>
                <w:szCs w:val="20"/>
              </w:rPr>
              <w:t xml:space="preserve"> </w:t>
            </w:r>
            <w:r>
              <w:rPr>
                <w:sz w:val="20"/>
                <w:szCs w:val="20"/>
              </w:rPr>
              <w:t>pizza</w:t>
            </w:r>
            <w:r>
              <w:rPr>
                <w:spacing w:val="-11"/>
                <w:sz w:val="20"/>
                <w:szCs w:val="20"/>
              </w:rPr>
              <w:t xml:space="preserve"> </w:t>
            </w:r>
            <w:r>
              <w:rPr>
                <w:sz w:val="20"/>
                <w:szCs w:val="20"/>
              </w:rPr>
              <w:t>might</w:t>
            </w:r>
            <w:r>
              <w:rPr>
                <w:spacing w:val="-11"/>
                <w:sz w:val="20"/>
                <w:szCs w:val="20"/>
              </w:rPr>
              <w:t xml:space="preserve"> </w:t>
            </w:r>
            <w:r>
              <w:rPr>
                <w:sz w:val="20"/>
                <w:szCs w:val="20"/>
              </w:rPr>
              <w:t>have looked appealing to the user</w:t>
            </w:r>
          </w:p>
        </w:tc>
        <w:tc>
          <w:tcPr>
            <w:tcW w:w="1852" w:type="dxa"/>
            <w:tcBorders>
              <w:top w:val="single" w:sz="4" w:space="0" w:color="7E7E7E"/>
              <w:left w:val="single" w:sz="4" w:space="0" w:color="7E7E7E"/>
              <w:bottom w:val="single" w:sz="4" w:space="0" w:color="7E7E7E"/>
              <w:right w:val="single" w:sz="4" w:space="0" w:color="7E7E7E"/>
            </w:tcBorders>
          </w:tcPr>
          <w:p w14:paraId="173DFF7B" w14:textId="77777777" w:rsidR="00000000" w:rsidRDefault="00000000">
            <w:pPr>
              <w:pStyle w:val="TableParagraph"/>
              <w:kinsoku w:val="0"/>
              <w:overflowPunct w:val="0"/>
              <w:spacing w:before="27"/>
              <w:ind w:left="114" w:right="26"/>
              <w:rPr>
                <w:sz w:val="20"/>
                <w:szCs w:val="20"/>
              </w:rPr>
            </w:pPr>
            <w:r>
              <w:rPr>
                <w:sz w:val="20"/>
                <w:szCs w:val="20"/>
              </w:rPr>
              <w:t>Maybe students don’t</w:t>
            </w:r>
            <w:r>
              <w:rPr>
                <w:spacing w:val="-12"/>
                <w:sz w:val="20"/>
                <w:szCs w:val="20"/>
              </w:rPr>
              <w:t xml:space="preserve"> </w:t>
            </w:r>
            <w:r>
              <w:rPr>
                <w:sz w:val="20"/>
                <w:szCs w:val="20"/>
              </w:rPr>
              <w:t>pay</w:t>
            </w:r>
            <w:r>
              <w:rPr>
                <w:spacing w:val="-11"/>
                <w:sz w:val="20"/>
                <w:szCs w:val="20"/>
              </w:rPr>
              <w:t xml:space="preserve"> </w:t>
            </w:r>
            <w:r>
              <w:rPr>
                <w:sz w:val="20"/>
                <w:szCs w:val="20"/>
              </w:rPr>
              <w:t>attention to calorie content</w:t>
            </w:r>
          </w:p>
        </w:tc>
        <w:tc>
          <w:tcPr>
            <w:tcW w:w="1851" w:type="dxa"/>
            <w:tcBorders>
              <w:top w:val="single" w:sz="4" w:space="0" w:color="7E7E7E"/>
              <w:left w:val="single" w:sz="4" w:space="0" w:color="7E7E7E"/>
              <w:bottom w:val="single" w:sz="4" w:space="0" w:color="7E7E7E"/>
              <w:right w:val="single" w:sz="4" w:space="0" w:color="7E7E7E"/>
            </w:tcBorders>
          </w:tcPr>
          <w:p w14:paraId="407EC11D" w14:textId="77777777" w:rsidR="00000000" w:rsidRDefault="00000000">
            <w:pPr>
              <w:pStyle w:val="TableParagraph"/>
              <w:kinsoku w:val="0"/>
              <w:overflowPunct w:val="0"/>
              <w:spacing w:before="27"/>
              <w:ind w:left="113"/>
              <w:rPr>
                <w:spacing w:val="-2"/>
                <w:sz w:val="20"/>
                <w:szCs w:val="20"/>
              </w:rPr>
            </w:pPr>
            <w:r>
              <w:rPr>
                <w:sz w:val="20"/>
                <w:szCs w:val="20"/>
              </w:rPr>
              <w:t>I pay attention to calorie</w:t>
            </w:r>
            <w:r>
              <w:rPr>
                <w:spacing w:val="-12"/>
                <w:sz w:val="20"/>
                <w:szCs w:val="20"/>
              </w:rPr>
              <w:t xml:space="preserve"> </w:t>
            </w:r>
            <w:r>
              <w:rPr>
                <w:sz w:val="20"/>
                <w:szCs w:val="20"/>
              </w:rPr>
              <w:t>content,</w:t>
            </w:r>
            <w:r>
              <w:rPr>
                <w:spacing w:val="-11"/>
                <w:sz w:val="20"/>
                <w:szCs w:val="20"/>
              </w:rPr>
              <w:t xml:space="preserve"> </w:t>
            </w:r>
            <w:r>
              <w:rPr>
                <w:sz w:val="20"/>
                <w:szCs w:val="20"/>
              </w:rPr>
              <w:t>so</w:t>
            </w:r>
            <w:r>
              <w:rPr>
                <w:spacing w:val="-11"/>
                <w:sz w:val="20"/>
                <w:szCs w:val="20"/>
              </w:rPr>
              <w:t xml:space="preserve"> </w:t>
            </w:r>
            <w:r>
              <w:rPr>
                <w:sz w:val="20"/>
                <w:szCs w:val="20"/>
              </w:rPr>
              <w:t>I notice</w:t>
            </w:r>
            <w:r>
              <w:rPr>
                <w:spacing w:val="-6"/>
                <w:sz w:val="20"/>
                <w:szCs w:val="20"/>
              </w:rPr>
              <w:t xml:space="preserve"> </w:t>
            </w:r>
            <w:r>
              <w:rPr>
                <w:sz w:val="20"/>
                <w:szCs w:val="20"/>
              </w:rPr>
              <w:t>when</w:t>
            </w:r>
            <w:r>
              <w:rPr>
                <w:spacing w:val="-7"/>
                <w:sz w:val="20"/>
                <w:szCs w:val="20"/>
              </w:rPr>
              <w:t xml:space="preserve"> </w:t>
            </w:r>
            <w:r>
              <w:rPr>
                <w:sz w:val="20"/>
                <w:szCs w:val="20"/>
              </w:rPr>
              <w:t xml:space="preserve">others </w:t>
            </w:r>
            <w:r>
              <w:rPr>
                <w:spacing w:val="-2"/>
                <w:sz w:val="20"/>
                <w:szCs w:val="20"/>
              </w:rPr>
              <w:t>don’t.</w:t>
            </w:r>
          </w:p>
        </w:tc>
        <w:tc>
          <w:tcPr>
            <w:tcW w:w="1852" w:type="dxa"/>
            <w:vMerge w:val="restart"/>
            <w:tcBorders>
              <w:top w:val="single" w:sz="4" w:space="0" w:color="7E7E7E"/>
              <w:left w:val="single" w:sz="4" w:space="0" w:color="7E7E7E"/>
              <w:bottom w:val="single" w:sz="4" w:space="0" w:color="7E7E7E"/>
              <w:right w:val="single" w:sz="4" w:space="0" w:color="7E7E7E"/>
            </w:tcBorders>
          </w:tcPr>
          <w:p w14:paraId="59C34E8C" w14:textId="77777777" w:rsidR="00000000" w:rsidRDefault="00000000">
            <w:pPr>
              <w:pStyle w:val="TableParagraph"/>
              <w:kinsoku w:val="0"/>
              <w:overflowPunct w:val="0"/>
              <w:spacing w:before="27"/>
              <w:ind w:left="113" w:right="39"/>
              <w:rPr>
                <w:spacing w:val="-2"/>
                <w:sz w:val="20"/>
                <w:szCs w:val="20"/>
              </w:rPr>
            </w:pPr>
            <w:r>
              <w:rPr>
                <w:sz w:val="20"/>
                <w:szCs w:val="20"/>
              </w:rPr>
              <w:t>There could be another reason this student isn’t paying attention. Maybe they always do, but have chosen to give themselves</w:t>
            </w:r>
            <w:r>
              <w:rPr>
                <w:spacing w:val="-12"/>
                <w:sz w:val="20"/>
                <w:szCs w:val="20"/>
              </w:rPr>
              <w:t xml:space="preserve"> </w:t>
            </w:r>
            <w:r>
              <w:rPr>
                <w:sz w:val="20"/>
                <w:szCs w:val="20"/>
              </w:rPr>
              <w:t>a</w:t>
            </w:r>
            <w:r>
              <w:rPr>
                <w:spacing w:val="-11"/>
                <w:sz w:val="20"/>
                <w:szCs w:val="20"/>
              </w:rPr>
              <w:t xml:space="preserve"> </w:t>
            </w:r>
            <w:r>
              <w:rPr>
                <w:sz w:val="20"/>
                <w:szCs w:val="20"/>
              </w:rPr>
              <w:t>day</w:t>
            </w:r>
            <w:r>
              <w:rPr>
                <w:spacing w:val="-11"/>
                <w:sz w:val="20"/>
                <w:szCs w:val="20"/>
              </w:rPr>
              <w:t xml:space="preserve"> </w:t>
            </w:r>
            <w:r>
              <w:rPr>
                <w:sz w:val="20"/>
                <w:szCs w:val="20"/>
              </w:rPr>
              <w:t xml:space="preserve">off from nutritional </w:t>
            </w:r>
            <w:r>
              <w:rPr>
                <w:spacing w:val="-2"/>
                <w:sz w:val="20"/>
                <w:szCs w:val="20"/>
              </w:rPr>
              <w:t>food.</w:t>
            </w:r>
          </w:p>
          <w:p w14:paraId="34A948F8" w14:textId="77777777" w:rsidR="00000000" w:rsidRDefault="00000000">
            <w:pPr>
              <w:pStyle w:val="TableParagraph"/>
              <w:kinsoku w:val="0"/>
              <w:overflowPunct w:val="0"/>
              <w:spacing w:before="1"/>
              <w:ind w:left="0"/>
              <w:rPr>
                <w:sz w:val="20"/>
                <w:szCs w:val="20"/>
              </w:rPr>
            </w:pPr>
          </w:p>
          <w:p w14:paraId="5D613273" w14:textId="77777777" w:rsidR="00000000" w:rsidRDefault="00000000">
            <w:pPr>
              <w:pStyle w:val="TableParagraph"/>
              <w:kinsoku w:val="0"/>
              <w:overflowPunct w:val="0"/>
              <w:spacing w:before="0"/>
              <w:ind w:left="113" w:right="51"/>
              <w:rPr>
                <w:sz w:val="20"/>
                <w:szCs w:val="20"/>
              </w:rPr>
            </w:pPr>
            <w:r>
              <w:rPr>
                <w:sz w:val="20"/>
                <w:szCs w:val="20"/>
              </w:rPr>
              <w:t>Have I checked the menu? Maybe it is limited this time of day, or the pizza is more affordable than</w:t>
            </w:r>
            <w:r>
              <w:rPr>
                <w:spacing w:val="-12"/>
                <w:sz w:val="20"/>
                <w:szCs w:val="20"/>
              </w:rPr>
              <w:t xml:space="preserve"> </w:t>
            </w:r>
            <w:r>
              <w:rPr>
                <w:sz w:val="20"/>
                <w:szCs w:val="20"/>
              </w:rPr>
              <w:t>other</w:t>
            </w:r>
            <w:r>
              <w:rPr>
                <w:spacing w:val="-11"/>
                <w:sz w:val="20"/>
                <w:szCs w:val="20"/>
              </w:rPr>
              <w:t xml:space="preserve"> </w:t>
            </w:r>
            <w:r>
              <w:rPr>
                <w:sz w:val="20"/>
                <w:szCs w:val="20"/>
              </w:rPr>
              <w:t>items</w:t>
            </w:r>
            <w:r>
              <w:rPr>
                <w:spacing w:val="-11"/>
                <w:sz w:val="20"/>
                <w:szCs w:val="20"/>
              </w:rPr>
              <w:t xml:space="preserve"> </w:t>
            </w:r>
            <w:r>
              <w:rPr>
                <w:sz w:val="20"/>
                <w:szCs w:val="20"/>
              </w:rPr>
              <w:t>on the menu.</w:t>
            </w:r>
          </w:p>
          <w:p w14:paraId="74D9563E" w14:textId="77777777" w:rsidR="00000000" w:rsidRDefault="00000000">
            <w:pPr>
              <w:pStyle w:val="TableParagraph"/>
              <w:kinsoku w:val="0"/>
              <w:overflowPunct w:val="0"/>
              <w:spacing w:before="0"/>
              <w:ind w:left="113" w:right="39"/>
              <w:rPr>
                <w:sz w:val="20"/>
                <w:szCs w:val="20"/>
              </w:rPr>
            </w:pPr>
            <w:r>
              <w:rPr>
                <w:sz w:val="20"/>
                <w:szCs w:val="20"/>
              </w:rPr>
              <w:t>I wonder how familiar</w:t>
            </w:r>
            <w:r>
              <w:rPr>
                <w:spacing w:val="-12"/>
                <w:sz w:val="20"/>
                <w:szCs w:val="20"/>
              </w:rPr>
              <w:t xml:space="preserve"> </w:t>
            </w:r>
            <w:r>
              <w:rPr>
                <w:sz w:val="20"/>
                <w:szCs w:val="20"/>
              </w:rPr>
              <w:t>the</w:t>
            </w:r>
            <w:r>
              <w:rPr>
                <w:spacing w:val="-11"/>
                <w:sz w:val="20"/>
                <w:szCs w:val="20"/>
              </w:rPr>
              <w:t xml:space="preserve"> </w:t>
            </w:r>
            <w:r>
              <w:rPr>
                <w:sz w:val="20"/>
                <w:szCs w:val="20"/>
              </w:rPr>
              <w:t>student is with this pizza -- maybe they usually eat elsewhere.</w:t>
            </w:r>
          </w:p>
        </w:tc>
      </w:tr>
      <w:tr w:rsidR="00000000" w14:paraId="23E22625" w14:textId="77777777">
        <w:tblPrEx>
          <w:tblCellMar>
            <w:top w:w="0" w:type="dxa"/>
            <w:left w:w="0" w:type="dxa"/>
            <w:bottom w:w="0" w:type="dxa"/>
            <w:right w:w="0" w:type="dxa"/>
          </w:tblCellMar>
        </w:tblPrEx>
        <w:trPr>
          <w:trHeight w:val="1035"/>
        </w:trPr>
        <w:tc>
          <w:tcPr>
            <w:tcW w:w="1852" w:type="dxa"/>
            <w:tcBorders>
              <w:top w:val="single" w:sz="4" w:space="0" w:color="7E7E7E"/>
              <w:left w:val="single" w:sz="4" w:space="0" w:color="7E7E7E"/>
              <w:bottom w:val="single" w:sz="4" w:space="0" w:color="7E7E7E"/>
              <w:right w:val="single" w:sz="4" w:space="0" w:color="7E7E7E"/>
            </w:tcBorders>
          </w:tcPr>
          <w:p w14:paraId="1C5210E9" w14:textId="77777777" w:rsidR="00000000" w:rsidRDefault="00000000">
            <w:pPr>
              <w:pStyle w:val="TableParagraph"/>
              <w:kinsoku w:val="0"/>
              <w:overflowPunct w:val="0"/>
              <w:rPr>
                <w:spacing w:val="-2"/>
                <w:sz w:val="20"/>
                <w:szCs w:val="20"/>
              </w:rPr>
            </w:pPr>
            <w:r>
              <w:rPr>
                <w:sz w:val="20"/>
                <w:szCs w:val="20"/>
              </w:rPr>
              <w:t>Pizza</w:t>
            </w:r>
            <w:r>
              <w:rPr>
                <w:spacing w:val="-12"/>
                <w:sz w:val="20"/>
                <w:szCs w:val="20"/>
              </w:rPr>
              <w:t xml:space="preserve"> </w:t>
            </w:r>
            <w:r>
              <w:rPr>
                <w:sz w:val="20"/>
                <w:szCs w:val="20"/>
              </w:rPr>
              <w:t>dripped</w:t>
            </w:r>
            <w:r>
              <w:rPr>
                <w:spacing w:val="-11"/>
                <w:sz w:val="20"/>
                <w:szCs w:val="20"/>
              </w:rPr>
              <w:t xml:space="preserve"> </w:t>
            </w:r>
            <w:r>
              <w:rPr>
                <w:sz w:val="20"/>
                <w:szCs w:val="20"/>
              </w:rPr>
              <w:t xml:space="preserve">with </w:t>
            </w:r>
            <w:r>
              <w:rPr>
                <w:spacing w:val="-2"/>
                <w:sz w:val="20"/>
                <w:szCs w:val="20"/>
              </w:rPr>
              <w:t>grease</w:t>
            </w:r>
          </w:p>
        </w:tc>
        <w:tc>
          <w:tcPr>
            <w:tcW w:w="1851" w:type="dxa"/>
            <w:tcBorders>
              <w:top w:val="single" w:sz="4" w:space="0" w:color="7E7E7E"/>
              <w:left w:val="single" w:sz="4" w:space="0" w:color="7E7E7E"/>
              <w:bottom w:val="single" w:sz="4" w:space="0" w:color="7E7E7E"/>
              <w:right w:val="single" w:sz="4" w:space="0" w:color="7E7E7E"/>
            </w:tcBorders>
          </w:tcPr>
          <w:p w14:paraId="135F86ED" w14:textId="77777777" w:rsidR="00000000" w:rsidRDefault="00000000">
            <w:pPr>
              <w:pStyle w:val="TableParagraph"/>
              <w:kinsoku w:val="0"/>
              <w:overflowPunct w:val="0"/>
              <w:ind w:left="114" w:right="18"/>
              <w:rPr>
                <w:sz w:val="20"/>
                <w:szCs w:val="20"/>
              </w:rPr>
            </w:pPr>
            <w:r>
              <w:rPr>
                <w:sz w:val="20"/>
                <w:szCs w:val="20"/>
              </w:rPr>
              <w:t>That student is eating</w:t>
            </w:r>
            <w:r>
              <w:rPr>
                <w:spacing w:val="-10"/>
                <w:sz w:val="20"/>
                <w:szCs w:val="20"/>
              </w:rPr>
              <w:t xml:space="preserve"> </w:t>
            </w:r>
            <w:r>
              <w:rPr>
                <w:sz w:val="20"/>
                <w:szCs w:val="20"/>
              </w:rPr>
              <w:t>a</w:t>
            </w:r>
            <w:r>
              <w:rPr>
                <w:spacing w:val="-9"/>
                <w:sz w:val="20"/>
                <w:szCs w:val="20"/>
              </w:rPr>
              <w:t xml:space="preserve"> </w:t>
            </w:r>
            <w:r>
              <w:rPr>
                <w:sz w:val="20"/>
                <w:szCs w:val="20"/>
              </w:rPr>
              <w:t>lot</w:t>
            </w:r>
            <w:r>
              <w:rPr>
                <w:spacing w:val="-9"/>
                <w:sz w:val="20"/>
                <w:szCs w:val="20"/>
              </w:rPr>
              <w:t xml:space="preserve"> </w:t>
            </w:r>
            <w:r>
              <w:rPr>
                <w:sz w:val="20"/>
                <w:szCs w:val="20"/>
              </w:rPr>
              <w:t>of</w:t>
            </w:r>
            <w:r>
              <w:rPr>
                <w:spacing w:val="-10"/>
                <w:sz w:val="20"/>
                <w:szCs w:val="20"/>
              </w:rPr>
              <w:t xml:space="preserve"> </w:t>
            </w:r>
            <w:r>
              <w:rPr>
                <w:sz w:val="20"/>
                <w:szCs w:val="20"/>
              </w:rPr>
              <w:t>grease</w:t>
            </w:r>
          </w:p>
        </w:tc>
        <w:tc>
          <w:tcPr>
            <w:tcW w:w="1852" w:type="dxa"/>
            <w:tcBorders>
              <w:top w:val="single" w:sz="4" w:space="0" w:color="7E7E7E"/>
              <w:left w:val="single" w:sz="4" w:space="0" w:color="7E7E7E"/>
              <w:bottom w:val="single" w:sz="4" w:space="0" w:color="7E7E7E"/>
              <w:right w:val="single" w:sz="4" w:space="0" w:color="7E7E7E"/>
            </w:tcBorders>
          </w:tcPr>
          <w:p w14:paraId="52C7E220" w14:textId="77777777" w:rsidR="00000000" w:rsidRDefault="00000000">
            <w:pPr>
              <w:pStyle w:val="TableParagraph"/>
              <w:kinsoku w:val="0"/>
              <w:overflowPunct w:val="0"/>
              <w:ind w:left="114" w:right="26"/>
              <w:rPr>
                <w:spacing w:val="-2"/>
                <w:sz w:val="20"/>
                <w:szCs w:val="20"/>
              </w:rPr>
            </w:pPr>
            <w:r>
              <w:rPr>
                <w:sz w:val="20"/>
                <w:szCs w:val="20"/>
              </w:rPr>
              <w:t>Or</w:t>
            </w:r>
            <w:r>
              <w:rPr>
                <w:spacing w:val="-12"/>
                <w:sz w:val="20"/>
                <w:szCs w:val="20"/>
              </w:rPr>
              <w:t xml:space="preserve"> </w:t>
            </w:r>
            <w:r>
              <w:rPr>
                <w:sz w:val="20"/>
                <w:szCs w:val="20"/>
              </w:rPr>
              <w:t>to</w:t>
            </w:r>
            <w:r>
              <w:rPr>
                <w:spacing w:val="-11"/>
                <w:sz w:val="20"/>
                <w:szCs w:val="20"/>
              </w:rPr>
              <w:t xml:space="preserve"> </w:t>
            </w:r>
            <w:r>
              <w:rPr>
                <w:sz w:val="20"/>
                <w:szCs w:val="20"/>
              </w:rPr>
              <w:t xml:space="preserve">nutritional </w:t>
            </w:r>
            <w:r>
              <w:rPr>
                <w:spacing w:val="-2"/>
                <w:sz w:val="20"/>
                <w:szCs w:val="20"/>
              </w:rPr>
              <w:t>value</w:t>
            </w:r>
          </w:p>
        </w:tc>
        <w:tc>
          <w:tcPr>
            <w:tcW w:w="1851" w:type="dxa"/>
            <w:tcBorders>
              <w:top w:val="single" w:sz="4" w:space="0" w:color="7E7E7E"/>
              <w:left w:val="single" w:sz="4" w:space="0" w:color="7E7E7E"/>
              <w:bottom w:val="single" w:sz="4" w:space="0" w:color="7E7E7E"/>
              <w:right w:val="single" w:sz="4" w:space="0" w:color="7E7E7E"/>
            </w:tcBorders>
          </w:tcPr>
          <w:p w14:paraId="593AD006" w14:textId="77777777" w:rsidR="00000000" w:rsidRDefault="00000000">
            <w:pPr>
              <w:pStyle w:val="TableParagraph"/>
              <w:kinsoku w:val="0"/>
              <w:overflowPunct w:val="0"/>
              <w:ind w:left="113"/>
              <w:rPr>
                <w:spacing w:val="-2"/>
                <w:sz w:val="20"/>
                <w:szCs w:val="20"/>
              </w:rPr>
            </w:pPr>
            <w:r>
              <w:rPr>
                <w:sz w:val="20"/>
                <w:szCs w:val="20"/>
              </w:rPr>
              <w:t>And</w:t>
            </w:r>
            <w:r>
              <w:rPr>
                <w:spacing w:val="-2"/>
                <w:sz w:val="20"/>
                <w:szCs w:val="20"/>
              </w:rPr>
              <w:t xml:space="preserve"> </w:t>
            </w:r>
            <w:r>
              <w:rPr>
                <w:sz w:val="20"/>
                <w:szCs w:val="20"/>
              </w:rPr>
              <w:t>I</w:t>
            </w:r>
            <w:r>
              <w:rPr>
                <w:spacing w:val="-1"/>
                <w:sz w:val="20"/>
                <w:szCs w:val="20"/>
              </w:rPr>
              <w:t xml:space="preserve"> </w:t>
            </w:r>
            <w:r>
              <w:rPr>
                <w:sz w:val="20"/>
                <w:szCs w:val="20"/>
              </w:rPr>
              <w:t>make</w:t>
            </w:r>
            <w:r>
              <w:rPr>
                <w:spacing w:val="-2"/>
                <w:sz w:val="20"/>
                <w:szCs w:val="20"/>
              </w:rPr>
              <w:t xml:space="preserve"> </w:t>
            </w:r>
            <w:r>
              <w:rPr>
                <w:sz w:val="20"/>
                <w:szCs w:val="20"/>
              </w:rPr>
              <w:t>sure</w:t>
            </w:r>
            <w:r>
              <w:rPr>
                <w:spacing w:val="-1"/>
                <w:sz w:val="20"/>
                <w:szCs w:val="20"/>
              </w:rPr>
              <w:t xml:space="preserve"> </w:t>
            </w:r>
            <w:r>
              <w:rPr>
                <w:sz w:val="20"/>
                <w:szCs w:val="20"/>
              </w:rPr>
              <w:t>to only</w:t>
            </w:r>
            <w:r>
              <w:rPr>
                <w:spacing w:val="-12"/>
                <w:sz w:val="20"/>
                <w:szCs w:val="20"/>
              </w:rPr>
              <w:t xml:space="preserve"> </w:t>
            </w:r>
            <w:r>
              <w:rPr>
                <w:sz w:val="20"/>
                <w:szCs w:val="20"/>
              </w:rPr>
              <w:t>eat</w:t>
            </w:r>
            <w:r>
              <w:rPr>
                <w:spacing w:val="-11"/>
                <w:sz w:val="20"/>
                <w:szCs w:val="20"/>
              </w:rPr>
              <w:t xml:space="preserve"> </w:t>
            </w:r>
            <w:r>
              <w:rPr>
                <w:sz w:val="20"/>
                <w:szCs w:val="20"/>
              </w:rPr>
              <w:t>foods</w:t>
            </w:r>
            <w:r>
              <w:rPr>
                <w:spacing w:val="-11"/>
                <w:sz w:val="20"/>
                <w:szCs w:val="20"/>
              </w:rPr>
              <w:t xml:space="preserve"> </w:t>
            </w:r>
            <w:r>
              <w:rPr>
                <w:sz w:val="20"/>
                <w:szCs w:val="20"/>
              </w:rPr>
              <w:t xml:space="preserve">with less than 4 </w:t>
            </w:r>
            <w:r>
              <w:rPr>
                <w:spacing w:val="-2"/>
                <w:sz w:val="20"/>
                <w:szCs w:val="20"/>
              </w:rPr>
              <w:t>ingredients</w:t>
            </w:r>
          </w:p>
        </w:tc>
        <w:tc>
          <w:tcPr>
            <w:tcW w:w="1852" w:type="dxa"/>
            <w:vMerge/>
            <w:tcBorders>
              <w:top w:val="nil"/>
              <w:left w:val="single" w:sz="4" w:space="0" w:color="7E7E7E"/>
              <w:bottom w:val="single" w:sz="4" w:space="0" w:color="7E7E7E"/>
              <w:right w:val="single" w:sz="4" w:space="0" w:color="7E7E7E"/>
            </w:tcBorders>
          </w:tcPr>
          <w:p w14:paraId="404B4D52" w14:textId="77777777" w:rsidR="00000000" w:rsidRDefault="00000000">
            <w:pPr>
              <w:pStyle w:val="BodyText"/>
              <w:kinsoku w:val="0"/>
              <w:overflowPunct w:val="0"/>
              <w:spacing w:before="5"/>
              <w:ind w:left="0"/>
              <w:rPr>
                <w:sz w:val="2"/>
                <w:szCs w:val="2"/>
              </w:rPr>
            </w:pPr>
          </w:p>
        </w:tc>
      </w:tr>
      <w:tr w:rsidR="00000000" w14:paraId="1F1AF796" w14:textId="77777777">
        <w:tblPrEx>
          <w:tblCellMar>
            <w:top w:w="0" w:type="dxa"/>
            <w:left w:w="0" w:type="dxa"/>
            <w:bottom w:w="0" w:type="dxa"/>
            <w:right w:w="0" w:type="dxa"/>
          </w:tblCellMar>
        </w:tblPrEx>
        <w:trPr>
          <w:trHeight w:val="1034"/>
        </w:trPr>
        <w:tc>
          <w:tcPr>
            <w:tcW w:w="1852" w:type="dxa"/>
            <w:tcBorders>
              <w:top w:val="single" w:sz="4" w:space="0" w:color="7E7E7E"/>
              <w:left w:val="single" w:sz="4" w:space="0" w:color="7E7E7E"/>
              <w:bottom w:val="single" w:sz="4" w:space="0" w:color="7E7E7E"/>
              <w:right w:val="single" w:sz="4" w:space="0" w:color="7E7E7E"/>
            </w:tcBorders>
          </w:tcPr>
          <w:p w14:paraId="35DE2DBD" w14:textId="77777777" w:rsidR="00000000" w:rsidRDefault="00000000">
            <w:pPr>
              <w:pStyle w:val="TableParagraph"/>
              <w:kinsoku w:val="0"/>
              <w:overflowPunct w:val="0"/>
              <w:spacing w:before="27"/>
              <w:rPr>
                <w:sz w:val="20"/>
                <w:szCs w:val="20"/>
              </w:rPr>
            </w:pPr>
            <w:r>
              <w:rPr>
                <w:sz w:val="20"/>
                <w:szCs w:val="20"/>
              </w:rPr>
              <w:t>Student</w:t>
            </w:r>
            <w:r>
              <w:rPr>
                <w:spacing w:val="-12"/>
                <w:sz w:val="20"/>
                <w:szCs w:val="20"/>
              </w:rPr>
              <w:t xml:space="preserve"> </w:t>
            </w:r>
            <w:r>
              <w:rPr>
                <w:sz w:val="20"/>
                <w:szCs w:val="20"/>
              </w:rPr>
              <w:t>smiled</w:t>
            </w:r>
            <w:r>
              <w:rPr>
                <w:spacing w:val="-11"/>
                <w:sz w:val="20"/>
                <w:szCs w:val="20"/>
              </w:rPr>
              <w:t xml:space="preserve"> </w:t>
            </w:r>
            <w:r>
              <w:rPr>
                <w:sz w:val="20"/>
                <w:szCs w:val="20"/>
              </w:rPr>
              <w:t>and took a bite</w:t>
            </w:r>
          </w:p>
        </w:tc>
        <w:tc>
          <w:tcPr>
            <w:tcW w:w="1851" w:type="dxa"/>
            <w:tcBorders>
              <w:top w:val="single" w:sz="4" w:space="0" w:color="7E7E7E"/>
              <w:left w:val="single" w:sz="4" w:space="0" w:color="7E7E7E"/>
              <w:bottom w:val="single" w:sz="4" w:space="0" w:color="7E7E7E"/>
              <w:right w:val="single" w:sz="4" w:space="0" w:color="7E7E7E"/>
            </w:tcBorders>
          </w:tcPr>
          <w:p w14:paraId="278D6C66" w14:textId="77777777" w:rsidR="00000000" w:rsidRDefault="00000000">
            <w:pPr>
              <w:pStyle w:val="TableParagraph"/>
              <w:kinsoku w:val="0"/>
              <w:overflowPunct w:val="0"/>
              <w:spacing w:before="27"/>
              <w:ind w:left="114"/>
              <w:rPr>
                <w:spacing w:val="-2"/>
                <w:sz w:val="20"/>
                <w:szCs w:val="20"/>
              </w:rPr>
            </w:pPr>
            <w:r>
              <w:rPr>
                <w:sz w:val="20"/>
                <w:szCs w:val="20"/>
              </w:rPr>
              <w:t>They</w:t>
            </w:r>
            <w:r>
              <w:rPr>
                <w:spacing w:val="-9"/>
                <w:sz w:val="20"/>
                <w:szCs w:val="20"/>
              </w:rPr>
              <w:t xml:space="preserve"> </w:t>
            </w:r>
            <w:r>
              <w:rPr>
                <w:sz w:val="20"/>
                <w:szCs w:val="20"/>
              </w:rPr>
              <w:t>seem</w:t>
            </w:r>
            <w:r>
              <w:rPr>
                <w:spacing w:val="-11"/>
                <w:sz w:val="20"/>
                <w:szCs w:val="20"/>
              </w:rPr>
              <w:t xml:space="preserve"> </w:t>
            </w:r>
            <w:r>
              <w:rPr>
                <w:sz w:val="20"/>
                <w:szCs w:val="20"/>
              </w:rPr>
              <w:t>to</w:t>
            </w:r>
            <w:r>
              <w:rPr>
                <w:spacing w:val="-9"/>
                <w:sz w:val="20"/>
                <w:szCs w:val="20"/>
              </w:rPr>
              <w:t xml:space="preserve"> </w:t>
            </w:r>
            <w:r>
              <w:rPr>
                <w:sz w:val="20"/>
                <w:szCs w:val="20"/>
              </w:rPr>
              <w:t>like</w:t>
            </w:r>
            <w:r>
              <w:rPr>
                <w:spacing w:val="-9"/>
                <w:sz w:val="20"/>
                <w:szCs w:val="20"/>
              </w:rPr>
              <w:t xml:space="preserve"> </w:t>
            </w:r>
            <w:r>
              <w:rPr>
                <w:sz w:val="20"/>
                <w:szCs w:val="20"/>
              </w:rPr>
              <w:t xml:space="preserve">it, </w:t>
            </w:r>
            <w:r>
              <w:rPr>
                <w:spacing w:val="-2"/>
                <w:sz w:val="20"/>
                <w:szCs w:val="20"/>
              </w:rPr>
              <w:t>though.</w:t>
            </w:r>
          </w:p>
        </w:tc>
        <w:tc>
          <w:tcPr>
            <w:tcW w:w="1852" w:type="dxa"/>
            <w:tcBorders>
              <w:top w:val="single" w:sz="4" w:space="0" w:color="7E7E7E"/>
              <w:left w:val="single" w:sz="4" w:space="0" w:color="7E7E7E"/>
              <w:bottom w:val="single" w:sz="4" w:space="0" w:color="7E7E7E"/>
              <w:right w:val="single" w:sz="4" w:space="0" w:color="7E7E7E"/>
            </w:tcBorders>
          </w:tcPr>
          <w:p w14:paraId="77845C7E" w14:textId="77777777" w:rsidR="00000000" w:rsidRDefault="00000000">
            <w:pPr>
              <w:pStyle w:val="TableParagraph"/>
              <w:kinsoku w:val="0"/>
              <w:overflowPunct w:val="0"/>
              <w:spacing w:before="27"/>
              <w:ind w:left="114" w:right="47"/>
              <w:rPr>
                <w:spacing w:val="-4"/>
                <w:sz w:val="20"/>
                <w:szCs w:val="20"/>
              </w:rPr>
            </w:pPr>
            <w:r>
              <w:rPr>
                <w:sz w:val="20"/>
                <w:szCs w:val="20"/>
              </w:rPr>
              <w:t>This student seems oblivious</w:t>
            </w:r>
            <w:r>
              <w:rPr>
                <w:spacing w:val="-12"/>
                <w:sz w:val="20"/>
                <w:szCs w:val="20"/>
              </w:rPr>
              <w:t xml:space="preserve"> </w:t>
            </w:r>
            <w:r>
              <w:rPr>
                <w:sz w:val="20"/>
                <w:szCs w:val="20"/>
              </w:rPr>
              <w:t>to</w:t>
            </w:r>
            <w:r>
              <w:rPr>
                <w:spacing w:val="-11"/>
                <w:sz w:val="20"/>
                <w:szCs w:val="20"/>
              </w:rPr>
              <w:t xml:space="preserve"> </w:t>
            </w:r>
            <w:r>
              <w:rPr>
                <w:sz w:val="20"/>
                <w:szCs w:val="20"/>
              </w:rPr>
              <w:t>how</w:t>
            </w:r>
            <w:r>
              <w:rPr>
                <w:spacing w:val="-11"/>
                <w:sz w:val="20"/>
                <w:szCs w:val="20"/>
              </w:rPr>
              <w:t xml:space="preserve"> </w:t>
            </w:r>
            <w:r>
              <w:rPr>
                <w:sz w:val="20"/>
                <w:szCs w:val="20"/>
              </w:rPr>
              <w:t>bad that pizza is for</w:t>
            </w:r>
            <w:r>
              <w:rPr>
                <w:spacing w:val="80"/>
                <w:sz w:val="20"/>
                <w:szCs w:val="20"/>
              </w:rPr>
              <w:t xml:space="preserve"> </w:t>
            </w:r>
            <w:r>
              <w:rPr>
                <w:spacing w:val="-4"/>
                <w:sz w:val="20"/>
                <w:szCs w:val="20"/>
              </w:rPr>
              <w:t>them</w:t>
            </w:r>
          </w:p>
        </w:tc>
        <w:tc>
          <w:tcPr>
            <w:tcW w:w="1851" w:type="dxa"/>
            <w:tcBorders>
              <w:top w:val="single" w:sz="4" w:space="0" w:color="7E7E7E"/>
              <w:left w:val="single" w:sz="4" w:space="0" w:color="7E7E7E"/>
              <w:bottom w:val="single" w:sz="4" w:space="0" w:color="7E7E7E"/>
              <w:right w:val="single" w:sz="4" w:space="0" w:color="7E7E7E"/>
            </w:tcBorders>
          </w:tcPr>
          <w:p w14:paraId="2BDD4D01" w14:textId="77777777" w:rsidR="00000000" w:rsidRDefault="00000000">
            <w:pPr>
              <w:pStyle w:val="TableParagraph"/>
              <w:kinsoku w:val="0"/>
              <w:overflowPunct w:val="0"/>
              <w:spacing w:before="27"/>
              <w:ind w:left="113" w:right="208"/>
              <w:jc w:val="both"/>
              <w:rPr>
                <w:sz w:val="20"/>
                <w:szCs w:val="20"/>
              </w:rPr>
            </w:pPr>
            <w:r>
              <w:rPr>
                <w:sz w:val="20"/>
                <w:szCs w:val="20"/>
              </w:rPr>
              <w:t>I</w:t>
            </w:r>
            <w:r>
              <w:rPr>
                <w:spacing w:val="-12"/>
                <w:sz w:val="20"/>
                <w:szCs w:val="20"/>
              </w:rPr>
              <w:t xml:space="preserve"> </w:t>
            </w:r>
            <w:r>
              <w:rPr>
                <w:sz w:val="20"/>
                <w:szCs w:val="20"/>
              </w:rPr>
              <w:t>judge</w:t>
            </w:r>
            <w:r>
              <w:rPr>
                <w:spacing w:val="-11"/>
                <w:sz w:val="20"/>
                <w:szCs w:val="20"/>
              </w:rPr>
              <w:t xml:space="preserve"> </w:t>
            </w:r>
            <w:r>
              <w:rPr>
                <w:sz w:val="20"/>
                <w:szCs w:val="20"/>
              </w:rPr>
              <w:t>others</w:t>
            </w:r>
            <w:r>
              <w:rPr>
                <w:spacing w:val="-11"/>
                <w:sz w:val="20"/>
                <w:szCs w:val="20"/>
              </w:rPr>
              <w:t xml:space="preserve"> </w:t>
            </w:r>
            <w:r>
              <w:rPr>
                <w:sz w:val="20"/>
                <w:szCs w:val="20"/>
              </w:rPr>
              <w:t>who eat</w:t>
            </w:r>
            <w:r>
              <w:rPr>
                <w:spacing w:val="-4"/>
                <w:sz w:val="20"/>
                <w:szCs w:val="20"/>
              </w:rPr>
              <w:t xml:space="preserve"> </w:t>
            </w:r>
            <w:r>
              <w:rPr>
                <w:sz w:val="20"/>
                <w:szCs w:val="20"/>
              </w:rPr>
              <w:t>things</w:t>
            </w:r>
            <w:r>
              <w:rPr>
                <w:spacing w:val="-4"/>
                <w:sz w:val="20"/>
                <w:szCs w:val="20"/>
              </w:rPr>
              <w:t xml:space="preserve"> </w:t>
            </w:r>
            <w:r>
              <w:rPr>
                <w:sz w:val="20"/>
                <w:szCs w:val="20"/>
              </w:rPr>
              <w:t>that</w:t>
            </w:r>
            <w:r>
              <w:rPr>
                <w:spacing w:val="-6"/>
                <w:sz w:val="20"/>
                <w:szCs w:val="20"/>
              </w:rPr>
              <w:t xml:space="preserve"> </w:t>
            </w:r>
            <w:r>
              <w:rPr>
                <w:sz w:val="20"/>
                <w:szCs w:val="20"/>
              </w:rPr>
              <w:t>are bad for them</w:t>
            </w:r>
          </w:p>
        </w:tc>
        <w:tc>
          <w:tcPr>
            <w:tcW w:w="1852" w:type="dxa"/>
            <w:vMerge/>
            <w:tcBorders>
              <w:top w:val="nil"/>
              <w:left w:val="single" w:sz="4" w:space="0" w:color="7E7E7E"/>
              <w:bottom w:val="single" w:sz="4" w:space="0" w:color="7E7E7E"/>
              <w:right w:val="single" w:sz="4" w:space="0" w:color="7E7E7E"/>
            </w:tcBorders>
          </w:tcPr>
          <w:p w14:paraId="63DFE32C" w14:textId="77777777" w:rsidR="00000000" w:rsidRDefault="00000000">
            <w:pPr>
              <w:pStyle w:val="BodyText"/>
              <w:kinsoku w:val="0"/>
              <w:overflowPunct w:val="0"/>
              <w:spacing w:before="5"/>
              <w:ind w:left="0"/>
              <w:rPr>
                <w:sz w:val="2"/>
                <w:szCs w:val="2"/>
              </w:rPr>
            </w:pPr>
          </w:p>
        </w:tc>
      </w:tr>
      <w:tr w:rsidR="00000000" w14:paraId="63361347" w14:textId="77777777">
        <w:tblPrEx>
          <w:tblCellMar>
            <w:top w:w="0" w:type="dxa"/>
            <w:left w:w="0" w:type="dxa"/>
            <w:bottom w:w="0" w:type="dxa"/>
            <w:right w:w="0" w:type="dxa"/>
          </w:tblCellMar>
        </w:tblPrEx>
        <w:trPr>
          <w:trHeight w:val="1035"/>
        </w:trPr>
        <w:tc>
          <w:tcPr>
            <w:tcW w:w="1852" w:type="dxa"/>
            <w:tcBorders>
              <w:top w:val="single" w:sz="4" w:space="0" w:color="7E7E7E"/>
              <w:left w:val="single" w:sz="4" w:space="0" w:color="7E7E7E"/>
              <w:bottom w:val="single" w:sz="4" w:space="0" w:color="7E7E7E"/>
              <w:right w:val="single" w:sz="4" w:space="0" w:color="7E7E7E"/>
            </w:tcBorders>
          </w:tcPr>
          <w:p w14:paraId="6898FED8" w14:textId="77777777" w:rsidR="00000000" w:rsidRDefault="00000000">
            <w:pPr>
              <w:pStyle w:val="TableParagraph"/>
              <w:kinsoku w:val="0"/>
              <w:overflowPunct w:val="0"/>
              <w:rPr>
                <w:sz w:val="20"/>
                <w:szCs w:val="20"/>
              </w:rPr>
            </w:pPr>
            <w:r>
              <w:rPr>
                <w:sz w:val="20"/>
                <w:szCs w:val="20"/>
              </w:rPr>
              <w:t>Grease dribbled down</w:t>
            </w:r>
            <w:r>
              <w:rPr>
                <w:spacing w:val="-12"/>
                <w:sz w:val="20"/>
                <w:szCs w:val="20"/>
              </w:rPr>
              <w:t xml:space="preserve"> </w:t>
            </w:r>
            <w:r>
              <w:rPr>
                <w:sz w:val="20"/>
                <w:szCs w:val="20"/>
              </w:rPr>
              <w:t>student’s</w:t>
            </w:r>
            <w:r>
              <w:rPr>
                <w:spacing w:val="-11"/>
                <w:sz w:val="20"/>
                <w:szCs w:val="20"/>
              </w:rPr>
              <w:t xml:space="preserve"> </w:t>
            </w:r>
            <w:r>
              <w:rPr>
                <w:sz w:val="20"/>
                <w:szCs w:val="20"/>
              </w:rPr>
              <w:t>chin</w:t>
            </w:r>
          </w:p>
        </w:tc>
        <w:tc>
          <w:tcPr>
            <w:tcW w:w="1851" w:type="dxa"/>
            <w:tcBorders>
              <w:top w:val="single" w:sz="4" w:space="0" w:color="7E7E7E"/>
              <w:left w:val="single" w:sz="4" w:space="0" w:color="7E7E7E"/>
              <w:bottom w:val="single" w:sz="4" w:space="0" w:color="7E7E7E"/>
              <w:right w:val="single" w:sz="4" w:space="0" w:color="7E7E7E"/>
            </w:tcBorders>
          </w:tcPr>
          <w:p w14:paraId="50759E00" w14:textId="77777777" w:rsidR="00000000" w:rsidRDefault="00000000">
            <w:pPr>
              <w:pStyle w:val="TableParagraph"/>
              <w:kinsoku w:val="0"/>
              <w:overflowPunct w:val="0"/>
              <w:ind w:left="114"/>
              <w:rPr>
                <w:spacing w:val="-2"/>
                <w:sz w:val="20"/>
                <w:szCs w:val="20"/>
              </w:rPr>
            </w:pPr>
            <w:r>
              <w:rPr>
                <w:sz w:val="20"/>
                <w:szCs w:val="20"/>
              </w:rPr>
              <w:t>A</w:t>
            </w:r>
            <w:r>
              <w:rPr>
                <w:spacing w:val="-1"/>
                <w:sz w:val="20"/>
                <w:szCs w:val="20"/>
              </w:rPr>
              <w:t xml:space="preserve"> </w:t>
            </w:r>
            <w:r>
              <w:rPr>
                <w:sz w:val="20"/>
                <w:szCs w:val="20"/>
              </w:rPr>
              <w:t>LOT</w:t>
            </w:r>
            <w:r>
              <w:rPr>
                <w:spacing w:val="-3"/>
                <w:sz w:val="20"/>
                <w:szCs w:val="20"/>
              </w:rPr>
              <w:t xml:space="preserve"> </w:t>
            </w:r>
            <w:r>
              <w:rPr>
                <w:sz w:val="20"/>
                <w:szCs w:val="20"/>
              </w:rPr>
              <w:t>of</w:t>
            </w:r>
            <w:r>
              <w:rPr>
                <w:spacing w:val="-1"/>
                <w:sz w:val="20"/>
                <w:szCs w:val="20"/>
              </w:rPr>
              <w:t xml:space="preserve"> </w:t>
            </w:r>
            <w:r>
              <w:rPr>
                <w:spacing w:val="-2"/>
                <w:sz w:val="20"/>
                <w:szCs w:val="20"/>
              </w:rPr>
              <w:t>grease</w:t>
            </w:r>
          </w:p>
        </w:tc>
        <w:tc>
          <w:tcPr>
            <w:tcW w:w="1852" w:type="dxa"/>
            <w:tcBorders>
              <w:top w:val="single" w:sz="4" w:space="0" w:color="7E7E7E"/>
              <w:left w:val="single" w:sz="4" w:space="0" w:color="7E7E7E"/>
              <w:bottom w:val="single" w:sz="4" w:space="0" w:color="7E7E7E"/>
              <w:right w:val="single" w:sz="4" w:space="0" w:color="7E7E7E"/>
            </w:tcBorders>
          </w:tcPr>
          <w:p w14:paraId="4B3B57AA" w14:textId="77777777" w:rsidR="00000000" w:rsidRDefault="00000000">
            <w:pPr>
              <w:pStyle w:val="TableParagraph"/>
              <w:kinsoku w:val="0"/>
              <w:overflowPunct w:val="0"/>
              <w:ind w:left="114"/>
              <w:rPr>
                <w:spacing w:val="-2"/>
                <w:sz w:val="20"/>
                <w:szCs w:val="20"/>
              </w:rPr>
            </w:pPr>
            <w:r>
              <w:rPr>
                <w:sz w:val="20"/>
                <w:szCs w:val="20"/>
              </w:rPr>
              <w:t>REALLY</w:t>
            </w:r>
            <w:r>
              <w:rPr>
                <w:spacing w:val="-5"/>
                <w:sz w:val="20"/>
                <w:szCs w:val="20"/>
              </w:rPr>
              <w:t xml:space="preserve"> </w:t>
            </w:r>
            <w:r>
              <w:rPr>
                <w:spacing w:val="-2"/>
                <w:sz w:val="20"/>
                <w:szCs w:val="20"/>
              </w:rPr>
              <w:t>oblivious</w:t>
            </w:r>
          </w:p>
        </w:tc>
        <w:tc>
          <w:tcPr>
            <w:tcW w:w="1851" w:type="dxa"/>
            <w:tcBorders>
              <w:top w:val="single" w:sz="4" w:space="0" w:color="7E7E7E"/>
              <w:left w:val="single" w:sz="4" w:space="0" w:color="7E7E7E"/>
              <w:bottom w:val="single" w:sz="4" w:space="0" w:color="7E7E7E"/>
              <w:right w:val="single" w:sz="4" w:space="0" w:color="7E7E7E"/>
            </w:tcBorders>
          </w:tcPr>
          <w:p w14:paraId="3E9F03A7" w14:textId="77777777" w:rsidR="00000000" w:rsidRDefault="00000000">
            <w:pPr>
              <w:pStyle w:val="TableParagraph"/>
              <w:kinsoku w:val="0"/>
              <w:overflowPunct w:val="0"/>
              <w:ind w:left="113" w:right="42"/>
              <w:rPr>
                <w:sz w:val="20"/>
                <w:szCs w:val="20"/>
              </w:rPr>
            </w:pPr>
            <w:r>
              <w:rPr>
                <w:sz w:val="20"/>
                <w:szCs w:val="20"/>
              </w:rPr>
              <w:t>I REALLY judge others who eat things</w:t>
            </w:r>
            <w:r>
              <w:rPr>
                <w:spacing w:val="-12"/>
                <w:sz w:val="20"/>
                <w:szCs w:val="20"/>
              </w:rPr>
              <w:t xml:space="preserve"> </w:t>
            </w:r>
            <w:r>
              <w:rPr>
                <w:sz w:val="20"/>
                <w:szCs w:val="20"/>
              </w:rPr>
              <w:t>that</w:t>
            </w:r>
            <w:r>
              <w:rPr>
                <w:spacing w:val="-11"/>
                <w:sz w:val="20"/>
                <w:szCs w:val="20"/>
              </w:rPr>
              <w:t xml:space="preserve"> </w:t>
            </w:r>
            <w:r>
              <w:rPr>
                <w:sz w:val="20"/>
                <w:szCs w:val="20"/>
              </w:rPr>
              <w:t>are</w:t>
            </w:r>
            <w:r>
              <w:rPr>
                <w:spacing w:val="-11"/>
                <w:sz w:val="20"/>
                <w:szCs w:val="20"/>
              </w:rPr>
              <w:t xml:space="preserve"> </w:t>
            </w:r>
            <w:r>
              <w:rPr>
                <w:sz w:val="20"/>
                <w:szCs w:val="20"/>
              </w:rPr>
              <w:t>bad for them</w:t>
            </w:r>
          </w:p>
        </w:tc>
        <w:tc>
          <w:tcPr>
            <w:tcW w:w="1852" w:type="dxa"/>
            <w:vMerge/>
            <w:tcBorders>
              <w:top w:val="nil"/>
              <w:left w:val="single" w:sz="4" w:space="0" w:color="7E7E7E"/>
              <w:bottom w:val="single" w:sz="4" w:space="0" w:color="7E7E7E"/>
              <w:right w:val="single" w:sz="4" w:space="0" w:color="7E7E7E"/>
            </w:tcBorders>
          </w:tcPr>
          <w:p w14:paraId="755BF0E9" w14:textId="77777777" w:rsidR="00000000" w:rsidRDefault="00000000">
            <w:pPr>
              <w:pStyle w:val="BodyText"/>
              <w:kinsoku w:val="0"/>
              <w:overflowPunct w:val="0"/>
              <w:spacing w:before="5"/>
              <w:ind w:left="0"/>
              <w:rPr>
                <w:sz w:val="2"/>
                <w:szCs w:val="2"/>
              </w:rPr>
            </w:pPr>
          </w:p>
        </w:tc>
      </w:tr>
      <w:tr w:rsidR="00000000" w14:paraId="0FBF91BB" w14:textId="77777777">
        <w:tblPrEx>
          <w:tblCellMar>
            <w:top w:w="0" w:type="dxa"/>
            <w:left w:w="0" w:type="dxa"/>
            <w:bottom w:w="0" w:type="dxa"/>
            <w:right w:w="0" w:type="dxa"/>
          </w:tblCellMar>
        </w:tblPrEx>
        <w:trPr>
          <w:trHeight w:val="1251"/>
        </w:trPr>
        <w:tc>
          <w:tcPr>
            <w:tcW w:w="1852" w:type="dxa"/>
            <w:tcBorders>
              <w:top w:val="single" w:sz="4" w:space="0" w:color="7E7E7E"/>
              <w:left w:val="single" w:sz="4" w:space="0" w:color="7E7E7E"/>
              <w:bottom w:val="single" w:sz="4" w:space="0" w:color="7E7E7E"/>
              <w:right w:val="single" w:sz="4" w:space="0" w:color="7E7E7E"/>
            </w:tcBorders>
          </w:tcPr>
          <w:p w14:paraId="2C8E7591" w14:textId="77777777" w:rsidR="00000000" w:rsidRDefault="00000000">
            <w:pPr>
              <w:pStyle w:val="TableParagraph"/>
              <w:kinsoku w:val="0"/>
              <w:overflowPunct w:val="0"/>
              <w:spacing w:before="27"/>
              <w:rPr>
                <w:sz w:val="20"/>
                <w:szCs w:val="20"/>
              </w:rPr>
            </w:pPr>
            <w:r>
              <w:rPr>
                <w:sz w:val="20"/>
                <w:szCs w:val="20"/>
              </w:rPr>
              <w:t>Student</w:t>
            </w:r>
            <w:r>
              <w:rPr>
                <w:spacing w:val="-12"/>
                <w:sz w:val="20"/>
                <w:szCs w:val="20"/>
              </w:rPr>
              <w:t xml:space="preserve"> </w:t>
            </w:r>
            <w:r>
              <w:rPr>
                <w:sz w:val="20"/>
                <w:szCs w:val="20"/>
              </w:rPr>
              <w:t>said,</w:t>
            </w:r>
            <w:r>
              <w:rPr>
                <w:spacing w:val="-11"/>
                <w:sz w:val="20"/>
                <w:szCs w:val="20"/>
              </w:rPr>
              <w:t xml:space="preserve"> </w:t>
            </w:r>
            <w:r>
              <w:rPr>
                <w:sz w:val="20"/>
                <w:szCs w:val="20"/>
              </w:rPr>
              <w:t>“This pizza is good.”</w:t>
            </w:r>
          </w:p>
        </w:tc>
        <w:tc>
          <w:tcPr>
            <w:tcW w:w="1851" w:type="dxa"/>
            <w:tcBorders>
              <w:top w:val="single" w:sz="4" w:space="0" w:color="7E7E7E"/>
              <w:left w:val="single" w:sz="4" w:space="0" w:color="7E7E7E"/>
              <w:bottom w:val="single" w:sz="4" w:space="0" w:color="7E7E7E"/>
              <w:right w:val="single" w:sz="4" w:space="0" w:color="7E7E7E"/>
            </w:tcBorders>
          </w:tcPr>
          <w:p w14:paraId="70410F4B" w14:textId="77777777" w:rsidR="00000000" w:rsidRDefault="00000000">
            <w:pPr>
              <w:pStyle w:val="TableParagraph"/>
              <w:kinsoku w:val="0"/>
              <w:overflowPunct w:val="0"/>
              <w:spacing w:before="27"/>
              <w:ind w:left="114"/>
              <w:rPr>
                <w:spacing w:val="-2"/>
                <w:sz w:val="20"/>
                <w:szCs w:val="20"/>
              </w:rPr>
            </w:pPr>
            <w:r>
              <w:rPr>
                <w:sz w:val="20"/>
                <w:szCs w:val="20"/>
              </w:rPr>
              <w:t>But</w:t>
            </w:r>
            <w:r>
              <w:rPr>
                <w:spacing w:val="-12"/>
                <w:sz w:val="20"/>
                <w:szCs w:val="20"/>
              </w:rPr>
              <w:t xml:space="preserve"> </w:t>
            </w:r>
            <w:r>
              <w:rPr>
                <w:sz w:val="20"/>
                <w:szCs w:val="20"/>
              </w:rPr>
              <w:t>it</w:t>
            </w:r>
            <w:r>
              <w:rPr>
                <w:spacing w:val="-11"/>
                <w:sz w:val="20"/>
                <w:szCs w:val="20"/>
              </w:rPr>
              <w:t xml:space="preserve"> </w:t>
            </w:r>
            <w:r>
              <w:rPr>
                <w:sz w:val="20"/>
                <w:szCs w:val="20"/>
              </w:rPr>
              <w:t>makes</w:t>
            </w:r>
            <w:r>
              <w:rPr>
                <w:spacing w:val="-11"/>
                <w:sz w:val="20"/>
                <w:szCs w:val="20"/>
              </w:rPr>
              <w:t xml:space="preserve"> </w:t>
            </w:r>
            <w:r>
              <w:rPr>
                <w:sz w:val="20"/>
                <w:szCs w:val="20"/>
              </w:rPr>
              <w:t xml:space="preserve">them </w:t>
            </w:r>
            <w:r>
              <w:rPr>
                <w:spacing w:val="-2"/>
                <w:sz w:val="20"/>
                <w:szCs w:val="20"/>
              </w:rPr>
              <w:t>happy.</w:t>
            </w:r>
          </w:p>
        </w:tc>
        <w:tc>
          <w:tcPr>
            <w:tcW w:w="1852" w:type="dxa"/>
            <w:tcBorders>
              <w:top w:val="single" w:sz="4" w:space="0" w:color="7E7E7E"/>
              <w:left w:val="single" w:sz="4" w:space="0" w:color="7E7E7E"/>
              <w:bottom w:val="single" w:sz="4" w:space="0" w:color="7E7E7E"/>
              <w:right w:val="single" w:sz="4" w:space="0" w:color="7E7E7E"/>
            </w:tcBorders>
          </w:tcPr>
          <w:p w14:paraId="0AF4A55D" w14:textId="77777777" w:rsidR="00000000" w:rsidRDefault="00000000">
            <w:pPr>
              <w:pStyle w:val="TableParagraph"/>
              <w:kinsoku w:val="0"/>
              <w:overflowPunct w:val="0"/>
              <w:spacing w:before="27"/>
              <w:ind w:left="114"/>
              <w:rPr>
                <w:sz w:val="20"/>
                <w:szCs w:val="20"/>
              </w:rPr>
            </w:pPr>
            <w:r>
              <w:rPr>
                <w:sz w:val="20"/>
                <w:szCs w:val="20"/>
              </w:rPr>
              <w:t>This</w:t>
            </w:r>
            <w:r>
              <w:rPr>
                <w:spacing w:val="-12"/>
                <w:sz w:val="20"/>
                <w:szCs w:val="20"/>
              </w:rPr>
              <w:t xml:space="preserve"> </w:t>
            </w:r>
            <w:r>
              <w:rPr>
                <w:sz w:val="20"/>
                <w:szCs w:val="20"/>
              </w:rPr>
              <w:t>student</w:t>
            </w:r>
            <w:r>
              <w:rPr>
                <w:spacing w:val="-11"/>
                <w:sz w:val="20"/>
                <w:szCs w:val="20"/>
              </w:rPr>
              <w:t xml:space="preserve"> </w:t>
            </w:r>
            <w:r>
              <w:rPr>
                <w:sz w:val="20"/>
                <w:szCs w:val="20"/>
              </w:rPr>
              <w:t>likes greasy foods</w:t>
            </w:r>
          </w:p>
        </w:tc>
        <w:tc>
          <w:tcPr>
            <w:tcW w:w="1851" w:type="dxa"/>
            <w:tcBorders>
              <w:top w:val="single" w:sz="4" w:space="0" w:color="7E7E7E"/>
              <w:left w:val="single" w:sz="4" w:space="0" w:color="7E7E7E"/>
              <w:bottom w:val="single" w:sz="4" w:space="0" w:color="7E7E7E"/>
              <w:right w:val="single" w:sz="4" w:space="0" w:color="7E7E7E"/>
            </w:tcBorders>
          </w:tcPr>
          <w:p w14:paraId="667890AA" w14:textId="77777777" w:rsidR="00000000" w:rsidRDefault="00000000">
            <w:pPr>
              <w:pStyle w:val="TableParagraph"/>
              <w:kinsoku w:val="0"/>
              <w:overflowPunct w:val="0"/>
              <w:spacing w:before="27"/>
              <w:ind w:left="113"/>
              <w:rPr>
                <w:spacing w:val="-4"/>
                <w:sz w:val="20"/>
                <w:szCs w:val="20"/>
              </w:rPr>
            </w:pPr>
            <w:r>
              <w:rPr>
                <w:sz w:val="20"/>
                <w:szCs w:val="20"/>
              </w:rPr>
              <w:t>I</w:t>
            </w:r>
            <w:r>
              <w:rPr>
                <w:spacing w:val="-12"/>
                <w:sz w:val="20"/>
                <w:szCs w:val="20"/>
              </w:rPr>
              <w:t xml:space="preserve"> </w:t>
            </w:r>
            <w:r>
              <w:rPr>
                <w:sz w:val="20"/>
                <w:szCs w:val="20"/>
              </w:rPr>
              <w:t>can’t</w:t>
            </w:r>
            <w:r>
              <w:rPr>
                <w:spacing w:val="-11"/>
                <w:sz w:val="20"/>
                <w:szCs w:val="20"/>
              </w:rPr>
              <w:t xml:space="preserve"> </w:t>
            </w:r>
            <w:r>
              <w:rPr>
                <w:sz w:val="20"/>
                <w:szCs w:val="20"/>
              </w:rPr>
              <w:t xml:space="preserve">understand </w:t>
            </w:r>
            <w:r>
              <w:rPr>
                <w:spacing w:val="-4"/>
                <w:sz w:val="20"/>
                <w:szCs w:val="20"/>
              </w:rPr>
              <w:t>why</w:t>
            </w:r>
          </w:p>
        </w:tc>
        <w:tc>
          <w:tcPr>
            <w:tcW w:w="1852" w:type="dxa"/>
            <w:vMerge/>
            <w:tcBorders>
              <w:top w:val="nil"/>
              <w:left w:val="single" w:sz="4" w:space="0" w:color="7E7E7E"/>
              <w:bottom w:val="single" w:sz="4" w:space="0" w:color="7E7E7E"/>
              <w:right w:val="single" w:sz="4" w:space="0" w:color="7E7E7E"/>
            </w:tcBorders>
          </w:tcPr>
          <w:p w14:paraId="3A52A638" w14:textId="77777777" w:rsidR="00000000" w:rsidRDefault="00000000">
            <w:pPr>
              <w:pStyle w:val="BodyText"/>
              <w:kinsoku w:val="0"/>
              <w:overflowPunct w:val="0"/>
              <w:spacing w:before="5"/>
              <w:ind w:left="0"/>
              <w:rPr>
                <w:sz w:val="2"/>
                <w:szCs w:val="2"/>
              </w:rPr>
            </w:pPr>
          </w:p>
        </w:tc>
      </w:tr>
    </w:tbl>
    <w:p w14:paraId="43466F2D" w14:textId="77777777" w:rsidR="00000000" w:rsidRDefault="00000000">
      <w:pPr>
        <w:pStyle w:val="BodyText"/>
        <w:kinsoku w:val="0"/>
        <w:overflowPunct w:val="0"/>
        <w:ind w:left="0"/>
      </w:pPr>
    </w:p>
    <w:p w14:paraId="0023ECB1" w14:textId="77777777" w:rsidR="00000000" w:rsidRDefault="00000000">
      <w:pPr>
        <w:pStyle w:val="BodyText"/>
        <w:kinsoku w:val="0"/>
        <w:overflowPunct w:val="0"/>
        <w:spacing w:before="0"/>
        <w:ind w:left="119"/>
        <w:rPr>
          <w:spacing w:val="-2"/>
        </w:rPr>
      </w:pPr>
      <w:r>
        <w:t>Let’s</w:t>
      </w:r>
      <w:r>
        <w:rPr>
          <w:spacing w:val="-7"/>
        </w:rPr>
        <w:t xml:space="preserve"> </w:t>
      </w:r>
      <w:r>
        <w:t>consider</w:t>
      </w:r>
      <w:r>
        <w:rPr>
          <w:spacing w:val="-7"/>
        </w:rPr>
        <w:t xml:space="preserve"> </w:t>
      </w:r>
      <w:r>
        <w:t>each</w:t>
      </w:r>
      <w:r>
        <w:rPr>
          <w:spacing w:val="-6"/>
        </w:rPr>
        <w:t xml:space="preserve"> </w:t>
      </w:r>
      <w:r>
        <w:t>of</w:t>
      </w:r>
      <w:r>
        <w:rPr>
          <w:spacing w:val="-6"/>
        </w:rPr>
        <w:t xml:space="preserve"> </w:t>
      </w:r>
      <w:r>
        <w:t>these</w:t>
      </w:r>
      <w:r>
        <w:rPr>
          <w:spacing w:val="-7"/>
        </w:rPr>
        <w:t xml:space="preserve"> </w:t>
      </w:r>
      <w:r>
        <w:t>columns</w:t>
      </w:r>
      <w:r>
        <w:rPr>
          <w:spacing w:val="-7"/>
        </w:rPr>
        <w:t xml:space="preserve"> </w:t>
      </w:r>
      <w:r>
        <w:t>in</w:t>
      </w:r>
      <w:r>
        <w:rPr>
          <w:spacing w:val="-5"/>
        </w:rPr>
        <w:t xml:space="preserve"> </w:t>
      </w:r>
      <w:r>
        <w:rPr>
          <w:spacing w:val="-2"/>
        </w:rPr>
        <w:t>detail.</w:t>
      </w:r>
    </w:p>
    <w:p w14:paraId="7D3BDF85" w14:textId="77777777" w:rsidR="00000000" w:rsidRDefault="00000000">
      <w:pPr>
        <w:pStyle w:val="BodyText"/>
        <w:kinsoku w:val="0"/>
        <w:overflowPunct w:val="0"/>
        <w:spacing w:before="202"/>
        <w:ind w:left="119" w:right="151"/>
        <w:rPr>
          <w:spacing w:val="-2"/>
        </w:rPr>
      </w:pPr>
      <w:r>
        <w:rPr>
          <w:b/>
          <w:bCs/>
        </w:rPr>
        <w:t>Details of observation</w:t>
      </w:r>
      <w:r>
        <w:t>. In this column, the observer only wrote down details and facts. This enables them to draw upon these details and facts when writing up their report. By eliminating personal opinions,</w:t>
      </w:r>
      <w:r>
        <w:rPr>
          <w:spacing w:val="-3"/>
        </w:rPr>
        <w:t xml:space="preserve"> </w:t>
      </w:r>
      <w:r>
        <w:t>it</w:t>
      </w:r>
      <w:r>
        <w:rPr>
          <w:spacing w:val="-3"/>
        </w:rPr>
        <w:t xml:space="preserve"> </w:t>
      </w:r>
      <w:r>
        <w:t>reduces</w:t>
      </w:r>
      <w:r>
        <w:rPr>
          <w:spacing w:val="-3"/>
        </w:rPr>
        <w:t xml:space="preserve"> </w:t>
      </w:r>
      <w:r>
        <w:t>bias</w:t>
      </w:r>
      <w:r>
        <w:rPr>
          <w:spacing w:val="-3"/>
        </w:rPr>
        <w:t xml:space="preserve"> </w:t>
      </w:r>
      <w:r>
        <w:t>in</w:t>
      </w:r>
      <w:r>
        <w:rPr>
          <w:spacing w:val="-3"/>
        </w:rPr>
        <w:t xml:space="preserve"> </w:t>
      </w:r>
      <w:r>
        <w:t>the</w:t>
      </w:r>
      <w:r>
        <w:rPr>
          <w:spacing w:val="-3"/>
        </w:rPr>
        <w:t xml:space="preserve"> </w:t>
      </w:r>
      <w:r>
        <w:t>report,</w:t>
      </w:r>
      <w:r>
        <w:rPr>
          <w:spacing w:val="-1"/>
        </w:rPr>
        <w:t xml:space="preserve"> </w:t>
      </w:r>
      <w:r>
        <w:t>and</w:t>
      </w:r>
      <w:r>
        <w:rPr>
          <w:spacing w:val="-3"/>
        </w:rPr>
        <w:t xml:space="preserve"> </w:t>
      </w:r>
      <w:r>
        <w:t>can</w:t>
      </w:r>
      <w:r>
        <w:rPr>
          <w:spacing w:val="-3"/>
        </w:rPr>
        <w:t xml:space="preserve"> </w:t>
      </w:r>
      <w:r>
        <w:t>allow</w:t>
      </w:r>
      <w:r>
        <w:rPr>
          <w:spacing w:val="-3"/>
        </w:rPr>
        <w:t xml:space="preserve"> </w:t>
      </w:r>
      <w:r>
        <w:t>others</w:t>
      </w:r>
      <w:r>
        <w:rPr>
          <w:spacing w:val="-1"/>
        </w:rPr>
        <w:t xml:space="preserve"> </w:t>
      </w:r>
      <w:r>
        <w:t>to</w:t>
      </w:r>
      <w:r>
        <w:rPr>
          <w:spacing w:val="-2"/>
        </w:rPr>
        <w:t xml:space="preserve"> </w:t>
      </w:r>
      <w:r>
        <w:t>potentially</w:t>
      </w:r>
      <w:r>
        <w:rPr>
          <w:spacing w:val="-2"/>
        </w:rPr>
        <w:t xml:space="preserve"> </w:t>
      </w:r>
      <w:r>
        <w:t>identify</w:t>
      </w:r>
      <w:r>
        <w:rPr>
          <w:spacing w:val="-3"/>
        </w:rPr>
        <w:t xml:space="preserve"> </w:t>
      </w:r>
      <w:r>
        <w:t>additional</w:t>
      </w:r>
      <w:r>
        <w:rPr>
          <w:spacing w:val="-3"/>
        </w:rPr>
        <w:t xml:space="preserve"> </w:t>
      </w:r>
      <w:r>
        <w:t>insights</w:t>
      </w:r>
      <w:r>
        <w:rPr>
          <w:spacing w:val="-3"/>
        </w:rPr>
        <w:t xml:space="preserve"> </w:t>
      </w:r>
      <w:r>
        <w:t xml:space="preserve">or </w:t>
      </w:r>
      <w:r>
        <w:rPr>
          <w:spacing w:val="-2"/>
        </w:rPr>
        <w:t>questions.</w:t>
      </w:r>
    </w:p>
    <w:p w14:paraId="7CFAEB5F" w14:textId="77777777" w:rsidR="00000000" w:rsidRDefault="00000000">
      <w:pPr>
        <w:pStyle w:val="BodyText"/>
        <w:kinsoku w:val="0"/>
        <w:overflowPunct w:val="0"/>
        <w:ind w:left="119" w:right="151"/>
      </w:pPr>
      <w:r>
        <w:rPr>
          <w:b/>
          <w:bCs/>
        </w:rPr>
        <w:t>Knowledge making</w:t>
      </w:r>
      <w:r>
        <w:t>. In this column, the observer thought more deeply about the details and facts of their</w:t>
      </w:r>
      <w:r>
        <w:rPr>
          <w:spacing w:val="-4"/>
        </w:rPr>
        <w:t xml:space="preserve"> </w:t>
      </w:r>
      <w:r>
        <w:t>observation.</w:t>
      </w:r>
      <w:r>
        <w:rPr>
          <w:spacing w:val="-3"/>
        </w:rPr>
        <w:t xml:space="preserve"> </w:t>
      </w:r>
      <w:r>
        <w:t>They</w:t>
      </w:r>
      <w:r>
        <w:rPr>
          <w:spacing w:val="-4"/>
        </w:rPr>
        <w:t xml:space="preserve"> </w:t>
      </w:r>
      <w:r>
        <w:t>formed</w:t>
      </w:r>
      <w:r>
        <w:rPr>
          <w:spacing w:val="-3"/>
        </w:rPr>
        <w:t xml:space="preserve"> </w:t>
      </w:r>
      <w:r>
        <w:t>new</w:t>
      </w:r>
      <w:r>
        <w:rPr>
          <w:spacing w:val="-3"/>
        </w:rPr>
        <w:t xml:space="preserve"> </w:t>
      </w:r>
      <w:r>
        <w:t>knowledge</w:t>
      </w:r>
      <w:r>
        <w:rPr>
          <w:spacing w:val="-3"/>
        </w:rPr>
        <w:t xml:space="preserve"> </w:t>
      </w:r>
      <w:r>
        <w:t>based</w:t>
      </w:r>
      <w:r>
        <w:rPr>
          <w:spacing w:val="-3"/>
        </w:rPr>
        <w:t xml:space="preserve"> </w:t>
      </w:r>
      <w:r>
        <w:t>on</w:t>
      </w:r>
      <w:r>
        <w:rPr>
          <w:spacing w:val="-4"/>
        </w:rPr>
        <w:t xml:space="preserve"> </w:t>
      </w:r>
      <w:r>
        <w:t>what</w:t>
      </w:r>
      <w:r>
        <w:rPr>
          <w:spacing w:val="-3"/>
        </w:rPr>
        <w:t xml:space="preserve"> </w:t>
      </w:r>
      <w:r>
        <w:t>they</w:t>
      </w:r>
      <w:r>
        <w:rPr>
          <w:spacing w:val="-4"/>
        </w:rPr>
        <w:t xml:space="preserve"> </w:t>
      </w:r>
      <w:r>
        <w:t>observed.</w:t>
      </w:r>
      <w:r>
        <w:rPr>
          <w:spacing w:val="-3"/>
        </w:rPr>
        <w:t xml:space="preserve"> </w:t>
      </w:r>
      <w:r>
        <w:t>This,</w:t>
      </w:r>
      <w:r>
        <w:rPr>
          <w:spacing w:val="-4"/>
        </w:rPr>
        <w:t xml:space="preserve"> </w:t>
      </w:r>
      <w:r>
        <w:t>then,</w:t>
      </w:r>
      <w:r>
        <w:rPr>
          <w:spacing w:val="-4"/>
        </w:rPr>
        <w:t xml:space="preserve"> </w:t>
      </w:r>
      <w:r>
        <w:t>enabled</w:t>
      </w:r>
      <w:r>
        <w:rPr>
          <w:spacing w:val="-3"/>
        </w:rPr>
        <w:t xml:space="preserve"> </w:t>
      </w:r>
      <w:r>
        <w:t>them to take their details a step further by forming conclusions from those details.</w:t>
      </w:r>
    </w:p>
    <w:p w14:paraId="4124A5E8" w14:textId="77777777" w:rsidR="00000000" w:rsidRDefault="00000000">
      <w:pPr>
        <w:pStyle w:val="BodyText"/>
        <w:kinsoku w:val="0"/>
        <w:overflowPunct w:val="0"/>
        <w:ind w:left="119"/>
      </w:pPr>
      <w:r>
        <w:rPr>
          <w:b/>
          <w:bCs/>
        </w:rPr>
        <w:t>Knowledge</w:t>
      </w:r>
      <w:r>
        <w:rPr>
          <w:b/>
          <w:bCs/>
          <w:spacing w:val="-4"/>
        </w:rPr>
        <w:t xml:space="preserve"> </w:t>
      </w:r>
      <w:r>
        <w:rPr>
          <w:b/>
          <w:bCs/>
        </w:rPr>
        <w:t>re-making</w:t>
      </w:r>
      <w:r>
        <w:t>.</w:t>
      </w:r>
      <w:r>
        <w:rPr>
          <w:spacing w:val="-4"/>
        </w:rPr>
        <w:t xml:space="preserve"> </w:t>
      </w:r>
      <w:r>
        <w:t>In</w:t>
      </w:r>
      <w:r>
        <w:rPr>
          <w:spacing w:val="-3"/>
        </w:rPr>
        <w:t xml:space="preserve"> </w:t>
      </w:r>
      <w:r>
        <w:t>this</w:t>
      </w:r>
      <w:r>
        <w:rPr>
          <w:spacing w:val="-4"/>
        </w:rPr>
        <w:t xml:space="preserve"> </w:t>
      </w:r>
      <w:r>
        <w:t>column,</w:t>
      </w:r>
      <w:r>
        <w:rPr>
          <w:spacing w:val="-2"/>
        </w:rPr>
        <w:t xml:space="preserve"> </w:t>
      </w:r>
      <w:r>
        <w:t>the</w:t>
      </w:r>
      <w:r>
        <w:rPr>
          <w:spacing w:val="-4"/>
        </w:rPr>
        <w:t xml:space="preserve"> </w:t>
      </w:r>
      <w:r>
        <w:t>observer</w:t>
      </w:r>
      <w:r>
        <w:rPr>
          <w:spacing w:val="-4"/>
        </w:rPr>
        <w:t xml:space="preserve"> </w:t>
      </w:r>
      <w:r>
        <w:t>reflected</w:t>
      </w:r>
      <w:r>
        <w:rPr>
          <w:spacing w:val="-3"/>
        </w:rPr>
        <w:t xml:space="preserve"> </w:t>
      </w:r>
      <w:r>
        <w:t>even</w:t>
      </w:r>
      <w:r>
        <w:rPr>
          <w:spacing w:val="-3"/>
        </w:rPr>
        <w:t xml:space="preserve"> </w:t>
      </w:r>
      <w:r>
        <w:t>deeper</w:t>
      </w:r>
      <w:r>
        <w:rPr>
          <w:spacing w:val="-4"/>
        </w:rPr>
        <w:t xml:space="preserve"> </w:t>
      </w:r>
      <w:r>
        <w:t>into</w:t>
      </w:r>
      <w:r>
        <w:rPr>
          <w:spacing w:val="-3"/>
        </w:rPr>
        <w:t xml:space="preserve"> </w:t>
      </w:r>
      <w:r>
        <w:t>their</w:t>
      </w:r>
      <w:r>
        <w:rPr>
          <w:spacing w:val="-4"/>
        </w:rPr>
        <w:t xml:space="preserve"> </w:t>
      </w:r>
      <w:r>
        <w:t>conclusions.</w:t>
      </w:r>
      <w:r>
        <w:rPr>
          <w:spacing w:val="-4"/>
        </w:rPr>
        <w:t xml:space="preserve"> </w:t>
      </w:r>
      <w:r>
        <w:t>They began to form hypotheses.</w:t>
      </w:r>
    </w:p>
    <w:p w14:paraId="35FD7BA4" w14:textId="77777777" w:rsidR="00000000" w:rsidRDefault="00000000">
      <w:pPr>
        <w:pStyle w:val="BodyText"/>
        <w:kinsoku w:val="0"/>
        <w:overflowPunct w:val="0"/>
        <w:spacing w:before="201"/>
        <w:ind w:right="202" w:hanging="1"/>
      </w:pPr>
      <w:r>
        <w:rPr>
          <w:b/>
          <w:bCs/>
        </w:rPr>
        <w:t>Internal biases</w:t>
      </w:r>
      <w:r>
        <w:t>. In this column, the observer checked their hypotheses for bias. They began to understand</w:t>
      </w:r>
      <w:r>
        <w:rPr>
          <w:spacing w:val="-4"/>
        </w:rPr>
        <w:t xml:space="preserve"> </w:t>
      </w:r>
      <w:r>
        <w:t>that</w:t>
      </w:r>
      <w:r>
        <w:rPr>
          <w:spacing w:val="-4"/>
        </w:rPr>
        <w:t xml:space="preserve"> </w:t>
      </w:r>
      <w:r>
        <w:t>some</w:t>
      </w:r>
      <w:r>
        <w:rPr>
          <w:spacing w:val="-4"/>
        </w:rPr>
        <w:t xml:space="preserve"> </w:t>
      </w:r>
      <w:r>
        <w:t>of</w:t>
      </w:r>
      <w:r>
        <w:rPr>
          <w:spacing w:val="-3"/>
        </w:rPr>
        <w:t xml:space="preserve"> </w:t>
      </w:r>
      <w:r>
        <w:t>their</w:t>
      </w:r>
      <w:r>
        <w:rPr>
          <w:spacing w:val="-4"/>
        </w:rPr>
        <w:t xml:space="preserve"> </w:t>
      </w:r>
      <w:r>
        <w:t>hypotheses</w:t>
      </w:r>
      <w:r>
        <w:rPr>
          <w:spacing w:val="-4"/>
        </w:rPr>
        <w:t xml:space="preserve"> </w:t>
      </w:r>
      <w:r>
        <w:t>may</w:t>
      </w:r>
      <w:r>
        <w:rPr>
          <w:spacing w:val="-4"/>
        </w:rPr>
        <w:t xml:space="preserve"> </w:t>
      </w:r>
      <w:r>
        <w:t>be</w:t>
      </w:r>
      <w:r>
        <w:rPr>
          <w:spacing w:val="-3"/>
        </w:rPr>
        <w:t xml:space="preserve"> </w:t>
      </w:r>
      <w:r>
        <w:t>unfounded,</w:t>
      </w:r>
      <w:r>
        <w:rPr>
          <w:spacing w:val="-2"/>
        </w:rPr>
        <w:t xml:space="preserve"> </w:t>
      </w:r>
      <w:r>
        <w:t>or</w:t>
      </w:r>
      <w:r>
        <w:rPr>
          <w:spacing w:val="-3"/>
        </w:rPr>
        <w:t xml:space="preserve"> </w:t>
      </w:r>
      <w:r>
        <w:t>may</w:t>
      </w:r>
      <w:r>
        <w:rPr>
          <w:spacing w:val="-4"/>
        </w:rPr>
        <w:t xml:space="preserve"> </w:t>
      </w:r>
      <w:r>
        <w:t>be</w:t>
      </w:r>
      <w:r>
        <w:rPr>
          <w:spacing w:val="-3"/>
        </w:rPr>
        <w:t xml:space="preserve"> </w:t>
      </w:r>
      <w:r>
        <w:t>infused</w:t>
      </w:r>
      <w:r>
        <w:rPr>
          <w:spacing w:val="-4"/>
        </w:rPr>
        <w:t xml:space="preserve"> </w:t>
      </w:r>
      <w:r>
        <w:t>with</w:t>
      </w:r>
      <w:r>
        <w:rPr>
          <w:spacing w:val="-3"/>
        </w:rPr>
        <w:t xml:space="preserve"> </w:t>
      </w:r>
      <w:r>
        <w:t>bias,</w:t>
      </w:r>
      <w:r>
        <w:rPr>
          <w:spacing w:val="-4"/>
        </w:rPr>
        <w:t xml:space="preserve"> </w:t>
      </w:r>
      <w:r>
        <w:t>thus weakening their standing.</w:t>
      </w:r>
    </w:p>
    <w:p w14:paraId="587D0B8F" w14:textId="77777777" w:rsidR="00000000" w:rsidRDefault="00000000">
      <w:pPr>
        <w:pStyle w:val="BodyText"/>
        <w:kinsoku w:val="0"/>
        <w:overflowPunct w:val="0"/>
        <w:spacing w:before="201"/>
        <w:ind w:right="202" w:hanging="1"/>
        <w:sectPr w:rsidR="00000000">
          <w:pgSz w:w="12240" w:h="15840"/>
          <w:pgMar w:top="1400" w:right="1300" w:bottom="1420" w:left="1320" w:header="0" w:footer="1238" w:gutter="0"/>
          <w:cols w:space="720"/>
          <w:noEndnote/>
        </w:sectPr>
      </w:pPr>
    </w:p>
    <w:p w14:paraId="503143A4" w14:textId="77777777" w:rsidR="00000000" w:rsidRDefault="00000000">
      <w:pPr>
        <w:pStyle w:val="BodyText"/>
        <w:kinsoku w:val="0"/>
        <w:overflowPunct w:val="0"/>
        <w:spacing w:before="40"/>
        <w:ind w:right="202"/>
      </w:pPr>
      <w:r>
        <w:rPr>
          <w:b/>
          <w:bCs/>
        </w:rPr>
        <w:lastRenderedPageBreak/>
        <w:t>Things to consider</w:t>
      </w:r>
      <w:r>
        <w:t>. In this column, the observer considers their biases and begins to understand there may be other reasons this student is eating a gooey slice of pizza. Herein, then, is an unknown: The researcher</w:t>
      </w:r>
      <w:r>
        <w:rPr>
          <w:spacing w:val="-3"/>
        </w:rPr>
        <w:t xml:space="preserve"> </w:t>
      </w:r>
      <w:r>
        <w:t>realizes</w:t>
      </w:r>
      <w:r>
        <w:rPr>
          <w:spacing w:val="-3"/>
        </w:rPr>
        <w:t xml:space="preserve"> </w:t>
      </w:r>
      <w:r>
        <w:t>that</w:t>
      </w:r>
      <w:r>
        <w:rPr>
          <w:spacing w:val="-2"/>
        </w:rPr>
        <w:t xml:space="preserve"> </w:t>
      </w:r>
      <w:r>
        <w:t>there’s</w:t>
      </w:r>
      <w:r>
        <w:rPr>
          <w:spacing w:val="-3"/>
        </w:rPr>
        <w:t xml:space="preserve"> </w:t>
      </w:r>
      <w:r>
        <w:t>more</w:t>
      </w:r>
      <w:r>
        <w:rPr>
          <w:spacing w:val="-3"/>
        </w:rPr>
        <w:t xml:space="preserve"> </w:t>
      </w:r>
      <w:r>
        <w:t>they</w:t>
      </w:r>
      <w:r>
        <w:rPr>
          <w:spacing w:val="-3"/>
        </w:rPr>
        <w:t xml:space="preserve"> </w:t>
      </w:r>
      <w:r>
        <w:t>need</w:t>
      </w:r>
      <w:r>
        <w:rPr>
          <w:spacing w:val="-2"/>
        </w:rPr>
        <w:t xml:space="preserve"> </w:t>
      </w:r>
      <w:r>
        <w:t>to</w:t>
      </w:r>
      <w:r>
        <w:rPr>
          <w:spacing w:val="-2"/>
        </w:rPr>
        <w:t xml:space="preserve"> </w:t>
      </w:r>
      <w:r>
        <w:t>learn</w:t>
      </w:r>
      <w:r>
        <w:rPr>
          <w:spacing w:val="-3"/>
        </w:rPr>
        <w:t xml:space="preserve"> </w:t>
      </w:r>
      <w:r>
        <w:t>about</w:t>
      </w:r>
      <w:r>
        <w:rPr>
          <w:spacing w:val="-2"/>
        </w:rPr>
        <w:t xml:space="preserve"> </w:t>
      </w:r>
      <w:r>
        <w:t>this</w:t>
      </w:r>
      <w:r>
        <w:rPr>
          <w:spacing w:val="-3"/>
        </w:rPr>
        <w:t xml:space="preserve"> </w:t>
      </w:r>
      <w:r>
        <w:t>situation.</w:t>
      </w:r>
      <w:r>
        <w:rPr>
          <w:spacing w:val="-2"/>
        </w:rPr>
        <w:t xml:space="preserve"> </w:t>
      </w:r>
      <w:r>
        <w:t>They</w:t>
      </w:r>
      <w:r>
        <w:rPr>
          <w:spacing w:val="-3"/>
        </w:rPr>
        <w:t xml:space="preserve"> </w:t>
      </w:r>
      <w:r>
        <w:t>reevaluate</w:t>
      </w:r>
      <w:r>
        <w:rPr>
          <w:spacing w:val="-3"/>
        </w:rPr>
        <w:t xml:space="preserve"> </w:t>
      </w:r>
      <w:r>
        <w:t>what</w:t>
      </w:r>
      <w:r>
        <w:rPr>
          <w:spacing w:val="-2"/>
        </w:rPr>
        <w:t xml:space="preserve"> </w:t>
      </w:r>
      <w:r>
        <w:t>they know, and formulate next steps for research. Perhaps the researcher will want to conduct an interview with this student and others in order to find out more. The researcher might have new questions to ask as a result of examining their biases, such as what, when, and where the student typically eats and the importance of cost in making selections.</w:t>
      </w:r>
    </w:p>
    <w:p w14:paraId="0CFCCA7D" w14:textId="77777777" w:rsidR="00000000" w:rsidRDefault="00000000">
      <w:pPr>
        <w:pStyle w:val="BodyText"/>
        <w:kinsoku w:val="0"/>
        <w:overflowPunct w:val="0"/>
        <w:ind w:right="202"/>
      </w:pPr>
      <w:r>
        <w:t>Now</w:t>
      </w:r>
      <w:r>
        <w:rPr>
          <w:spacing w:val="-3"/>
        </w:rPr>
        <w:t xml:space="preserve"> </w:t>
      </w:r>
      <w:r>
        <w:t>let’s</w:t>
      </w:r>
      <w:r>
        <w:rPr>
          <w:spacing w:val="-3"/>
        </w:rPr>
        <w:t xml:space="preserve"> </w:t>
      </w:r>
      <w:r>
        <w:t>apply</w:t>
      </w:r>
      <w:r>
        <w:rPr>
          <w:spacing w:val="-3"/>
        </w:rPr>
        <w:t xml:space="preserve"> </w:t>
      </w:r>
      <w:r>
        <w:t>this</w:t>
      </w:r>
      <w:r>
        <w:rPr>
          <w:spacing w:val="-3"/>
        </w:rPr>
        <w:t xml:space="preserve"> </w:t>
      </w:r>
      <w:r>
        <w:t>situation</w:t>
      </w:r>
      <w:r>
        <w:rPr>
          <w:spacing w:val="-3"/>
        </w:rPr>
        <w:t xml:space="preserve"> </w:t>
      </w:r>
      <w:r>
        <w:t>to</w:t>
      </w:r>
      <w:r>
        <w:rPr>
          <w:spacing w:val="-2"/>
        </w:rPr>
        <w:t xml:space="preserve"> </w:t>
      </w:r>
      <w:r>
        <w:t>design</w:t>
      </w:r>
      <w:r>
        <w:rPr>
          <w:spacing w:val="-2"/>
        </w:rPr>
        <w:t xml:space="preserve"> </w:t>
      </w:r>
      <w:r>
        <w:t>by</w:t>
      </w:r>
      <w:r>
        <w:rPr>
          <w:spacing w:val="-3"/>
        </w:rPr>
        <w:t xml:space="preserve"> </w:t>
      </w:r>
      <w:r>
        <w:t>using</w:t>
      </w:r>
      <w:r>
        <w:rPr>
          <w:spacing w:val="-2"/>
        </w:rPr>
        <w:t xml:space="preserve"> </w:t>
      </w:r>
      <w:r>
        <w:t>another</w:t>
      </w:r>
      <w:r>
        <w:rPr>
          <w:spacing w:val="-3"/>
        </w:rPr>
        <w:t xml:space="preserve"> </w:t>
      </w:r>
      <w:r>
        <w:t>example.</w:t>
      </w:r>
      <w:r>
        <w:rPr>
          <w:spacing w:val="-2"/>
        </w:rPr>
        <w:t xml:space="preserve"> </w:t>
      </w:r>
      <w:r>
        <w:t>Let’s</w:t>
      </w:r>
      <w:r>
        <w:rPr>
          <w:spacing w:val="-3"/>
        </w:rPr>
        <w:t xml:space="preserve"> </w:t>
      </w:r>
      <w:r>
        <w:t>return</w:t>
      </w:r>
      <w:r>
        <w:rPr>
          <w:spacing w:val="-2"/>
        </w:rPr>
        <w:t xml:space="preserve"> </w:t>
      </w:r>
      <w:r>
        <w:t>to</w:t>
      </w:r>
      <w:r>
        <w:rPr>
          <w:spacing w:val="-2"/>
        </w:rPr>
        <w:t xml:space="preserve"> </w:t>
      </w:r>
      <w:r>
        <w:t>an</w:t>
      </w:r>
      <w:r>
        <w:rPr>
          <w:spacing w:val="-3"/>
        </w:rPr>
        <w:t xml:space="preserve"> </w:t>
      </w:r>
      <w:r>
        <w:t>example</w:t>
      </w:r>
      <w:r>
        <w:rPr>
          <w:spacing w:val="-2"/>
        </w:rPr>
        <w:t xml:space="preserve"> </w:t>
      </w:r>
      <w:r>
        <w:t>of</w:t>
      </w:r>
      <w:r>
        <w:rPr>
          <w:spacing w:val="-3"/>
        </w:rPr>
        <w:t xml:space="preserve"> </w:t>
      </w:r>
      <w:r>
        <w:t>a</w:t>
      </w:r>
      <w:r>
        <w:rPr>
          <w:spacing w:val="-3"/>
        </w:rPr>
        <w:t xml:space="preserve"> </w:t>
      </w:r>
      <w:r>
        <w:t>user who has carpal tunnel syndrome.</w:t>
      </w:r>
    </w:p>
    <w:p w14:paraId="58F0E411" w14:textId="77777777" w:rsidR="00000000" w:rsidRDefault="00000000">
      <w:pPr>
        <w:pStyle w:val="BodyText"/>
        <w:kinsoku w:val="0"/>
        <w:overflowPunct w:val="0"/>
        <w:spacing w:before="199"/>
        <w:rPr>
          <w:spacing w:val="-2"/>
        </w:rPr>
      </w:pPr>
      <w:r>
        <w:t>Table</w:t>
      </w:r>
      <w:r>
        <w:rPr>
          <w:spacing w:val="-7"/>
        </w:rPr>
        <w:t xml:space="preserve"> </w:t>
      </w:r>
      <w:r>
        <w:t>3.2</w:t>
      </w:r>
      <w:r>
        <w:rPr>
          <w:spacing w:val="-6"/>
        </w:rPr>
        <w:t xml:space="preserve"> </w:t>
      </w:r>
      <w:r>
        <w:t>Observation</w:t>
      </w:r>
      <w:r>
        <w:rPr>
          <w:spacing w:val="-7"/>
        </w:rPr>
        <w:t xml:space="preserve"> </w:t>
      </w:r>
      <w:r>
        <w:t>notes</w:t>
      </w:r>
      <w:r>
        <w:rPr>
          <w:spacing w:val="-7"/>
        </w:rPr>
        <w:t xml:space="preserve"> </w:t>
      </w:r>
      <w:r>
        <w:t>on</w:t>
      </w:r>
      <w:r>
        <w:rPr>
          <w:spacing w:val="-7"/>
        </w:rPr>
        <w:t xml:space="preserve"> </w:t>
      </w:r>
      <w:r>
        <w:t>user</w:t>
      </w:r>
      <w:r>
        <w:rPr>
          <w:spacing w:val="-6"/>
        </w:rPr>
        <w:t xml:space="preserve"> </w:t>
      </w:r>
      <w:r>
        <w:t>trying</w:t>
      </w:r>
      <w:r>
        <w:rPr>
          <w:spacing w:val="-7"/>
        </w:rPr>
        <w:t xml:space="preserve"> </w:t>
      </w:r>
      <w:r>
        <w:t>to</w:t>
      </w:r>
      <w:r>
        <w:rPr>
          <w:spacing w:val="-5"/>
        </w:rPr>
        <w:t xml:space="preserve"> </w:t>
      </w:r>
      <w:r>
        <w:rPr>
          <w:spacing w:val="-2"/>
        </w:rPr>
        <w:t>write</w:t>
      </w:r>
    </w:p>
    <w:p w14:paraId="2C6A4508" w14:textId="77777777" w:rsidR="00000000" w:rsidRDefault="00000000">
      <w:pPr>
        <w:pStyle w:val="BodyText"/>
        <w:kinsoku w:val="0"/>
        <w:overflowPunct w:val="0"/>
        <w:spacing w:before="5"/>
        <w:ind w:left="0"/>
        <w:rPr>
          <w:sz w:val="16"/>
          <w:szCs w:val="16"/>
        </w:rPr>
      </w:pPr>
    </w:p>
    <w:tbl>
      <w:tblPr>
        <w:tblW w:w="0" w:type="auto"/>
        <w:tblInd w:w="264" w:type="dxa"/>
        <w:tblLayout w:type="fixed"/>
        <w:tblCellMar>
          <w:left w:w="0" w:type="dxa"/>
          <w:right w:w="0" w:type="dxa"/>
        </w:tblCellMar>
        <w:tblLook w:val="0000" w:firstRow="0" w:lastRow="0" w:firstColumn="0" w:lastColumn="0" w:noHBand="0" w:noVBand="0"/>
      </w:tblPr>
      <w:tblGrid>
        <w:gridCol w:w="1836"/>
        <w:gridCol w:w="1836"/>
        <w:gridCol w:w="1836"/>
        <w:gridCol w:w="1836"/>
        <w:gridCol w:w="1836"/>
      </w:tblGrid>
      <w:tr w:rsidR="00000000" w14:paraId="52544957" w14:textId="77777777">
        <w:tblPrEx>
          <w:tblCellMar>
            <w:top w:w="0" w:type="dxa"/>
            <w:left w:w="0" w:type="dxa"/>
            <w:bottom w:w="0" w:type="dxa"/>
            <w:right w:w="0" w:type="dxa"/>
          </w:tblCellMar>
        </w:tblPrEx>
        <w:trPr>
          <w:trHeight w:val="633"/>
        </w:trPr>
        <w:tc>
          <w:tcPr>
            <w:tcW w:w="1836" w:type="dxa"/>
            <w:tcBorders>
              <w:top w:val="single" w:sz="4" w:space="0" w:color="7E7E7E"/>
              <w:left w:val="single" w:sz="4" w:space="0" w:color="7E7E7E"/>
              <w:bottom w:val="single" w:sz="4" w:space="0" w:color="7E7E7E"/>
              <w:right w:val="single" w:sz="4" w:space="0" w:color="7E7E7E"/>
            </w:tcBorders>
          </w:tcPr>
          <w:p w14:paraId="03E70A1E" w14:textId="77777777" w:rsidR="00000000" w:rsidRDefault="00000000">
            <w:pPr>
              <w:pStyle w:val="TableParagraph"/>
              <w:kinsoku w:val="0"/>
              <w:overflowPunct w:val="0"/>
              <w:spacing w:before="72"/>
              <w:ind w:left="464" w:firstLine="102"/>
              <w:rPr>
                <w:b/>
                <w:bCs/>
                <w:spacing w:val="-2"/>
                <w:sz w:val="20"/>
                <w:szCs w:val="20"/>
              </w:rPr>
            </w:pPr>
            <w:r>
              <w:rPr>
                <w:b/>
                <w:bCs/>
                <w:sz w:val="20"/>
                <w:szCs w:val="20"/>
              </w:rPr>
              <w:t xml:space="preserve">Details of </w:t>
            </w:r>
            <w:r>
              <w:rPr>
                <w:b/>
                <w:bCs/>
                <w:spacing w:val="-2"/>
                <w:sz w:val="20"/>
                <w:szCs w:val="20"/>
              </w:rPr>
              <w:t>observation</w:t>
            </w:r>
          </w:p>
        </w:tc>
        <w:tc>
          <w:tcPr>
            <w:tcW w:w="1836" w:type="dxa"/>
            <w:tcBorders>
              <w:top w:val="single" w:sz="4" w:space="0" w:color="7E7E7E"/>
              <w:left w:val="single" w:sz="4" w:space="0" w:color="7E7E7E"/>
              <w:bottom w:val="single" w:sz="4" w:space="0" w:color="7E7E7E"/>
              <w:right w:val="single" w:sz="4" w:space="0" w:color="7E7E7E"/>
            </w:tcBorders>
          </w:tcPr>
          <w:p w14:paraId="517BDBF1" w14:textId="77777777" w:rsidR="00000000" w:rsidRDefault="00000000">
            <w:pPr>
              <w:pStyle w:val="TableParagraph"/>
              <w:kinsoku w:val="0"/>
              <w:overflowPunct w:val="0"/>
              <w:spacing w:before="193"/>
              <w:ind w:left="170"/>
              <w:rPr>
                <w:b/>
                <w:bCs/>
                <w:spacing w:val="-2"/>
                <w:sz w:val="20"/>
                <w:szCs w:val="20"/>
              </w:rPr>
            </w:pPr>
            <w:r>
              <w:rPr>
                <w:b/>
                <w:bCs/>
                <w:sz w:val="20"/>
                <w:szCs w:val="20"/>
              </w:rPr>
              <w:t>Knowledge</w:t>
            </w:r>
            <w:r>
              <w:rPr>
                <w:b/>
                <w:bCs/>
                <w:spacing w:val="-8"/>
                <w:sz w:val="20"/>
                <w:szCs w:val="20"/>
              </w:rPr>
              <w:t xml:space="preserve"> </w:t>
            </w:r>
            <w:r>
              <w:rPr>
                <w:b/>
                <w:bCs/>
                <w:spacing w:val="-2"/>
                <w:sz w:val="20"/>
                <w:szCs w:val="20"/>
              </w:rPr>
              <w:t>making</w:t>
            </w:r>
          </w:p>
        </w:tc>
        <w:tc>
          <w:tcPr>
            <w:tcW w:w="1836" w:type="dxa"/>
            <w:tcBorders>
              <w:top w:val="single" w:sz="4" w:space="0" w:color="7E7E7E"/>
              <w:left w:val="single" w:sz="4" w:space="0" w:color="7E7E7E"/>
              <w:bottom w:val="single" w:sz="4" w:space="0" w:color="7E7E7E"/>
              <w:right w:val="single" w:sz="4" w:space="0" w:color="7E7E7E"/>
            </w:tcBorders>
          </w:tcPr>
          <w:p w14:paraId="17B18B7D" w14:textId="77777777" w:rsidR="00000000" w:rsidRDefault="00000000">
            <w:pPr>
              <w:pStyle w:val="TableParagraph"/>
              <w:kinsoku w:val="0"/>
              <w:overflowPunct w:val="0"/>
              <w:spacing w:before="72"/>
              <w:ind w:left="656" w:right="260" w:hanging="298"/>
              <w:rPr>
                <w:b/>
                <w:bCs/>
                <w:spacing w:val="-2"/>
                <w:sz w:val="20"/>
                <w:szCs w:val="20"/>
              </w:rPr>
            </w:pPr>
            <w:r>
              <w:rPr>
                <w:b/>
                <w:bCs/>
                <w:sz w:val="20"/>
                <w:szCs w:val="20"/>
              </w:rPr>
              <w:t>Knowledge</w:t>
            </w:r>
            <w:r>
              <w:rPr>
                <w:b/>
                <w:bCs/>
                <w:spacing w:val="-12"/>
                <w:sz w:val="20"/>
                <w:szCs w:val="20"/>
              </w:rPr>
              <w:t xml:space="preserve"> </w:t>
            </w:r>
            <w:r>
              <w:rPr>
                <w:b/>
                <w:bCs/>
                <w:sz w:val="20"/>
                <w:szCs w:val="20"/>
              </w:rPr>
              <w:t xml:space="preserve">re- </w:t>
            </w:r>
            <w:r>
              <w:rPr>
                <w:b/>
                <w:bCs/>
                <w:spacing w:val="-2"/>
                <w:sz w:val="20"/>
                <w:szCs w:val="20"/>
              </w:rPr>
              <w:t>making</w:t>
            </w:r>
          </w:p>
        </w:tc>
        <w:tc>
          <w:tcPr>
            <w:tcW w:w="1836" w:type="dxa"/>
            <w:tcBorders>
              <w:top w:val="single" w:sz="4" w:space="0" w:color="7E7E7E"/>
              <w:left w:val="single" w:sz="4" w:space="0" w:color="7E7E7E"/>
              <w:bottom w:val="single" w:sz="4" w:space="0" w:color="7E7E7E"/>
              <w:right w:val="single" w:sz="4" w:space="0" w:color="7E7E7E"/>
            </w:tcBorders>
          </w:tcPr>
          <w:p w14:paraId="1140F335" w14:textId="77777777" w:rsidR="00000000" w:rsidRDefault="00000000">
            <w:pPr>
              <w:pStyle w:val="TableParagraph"/>
              <w:kinsoku w:val="0"/>
              <w:overflowPunct w:val="0"/>
              <w:spacing w:before="193"/>
              <w:ind w:left="351"/>
              <w:rPr>
                <w:b/>
                <w:bCs/>
                <w:spacing w:val="-2"/>
                <w:sz w:val="20"/>
                <w:szCs w:val="20"/>
              </w:rPr>
            </w:pPr>
            <w:r>
              <w:rPr>
                <w:b/>
                <w:bCs/>
                <w:sz w:val="20"/>
                <w:szCs w:val="20"/>
              </w:rPr>
              <w:t>Internal</w:t>
            </w:r>
            <w:r>
              <w:rPr>
                <w:b/>
                <w:bCs/>
                <w:spacing w:val="-5"/>
                <w:sz w:val="20"/>
                <w:szCs w:val="20"/>
              </w:rPr>
              <w:t xml:space="preserve"> </w:t>
            </w:r>
            <w:r>
              <w:rPr>
                <w:b/>
                <w:bCs/>
                <w:spacing w:val="-2"/>
                <w:sz w:val="20"/>
                <w:szCs w:val="20"/>
              </w:rPr>
              <w:t>biases</w:t>
            </w:r>
          </w:p>
        </w:tc>
        <w:tc>
          <w:tcPr>
            <w:tcW w:w="1836" w:type="dxa"/>
            <w:tcBorders>
              <w:top w:val="single" w:sz="4" w:space="0" w:color="7E7E7E"/>
              <w:left w:val="single" w:sz="4" w:space="0" w:color="7E7E7E"/>
              <w:bottom w:val="single" w:sz="4" w:space="0" w:color="7E7E7E"/>
              <w:right w:val="single" w:sz="4" w:space="0" w:color="7E7E7E"/>
            </w:tcBorders>
          </w:tcPr>
          <w:p w14:paraId="03BF05F5" w14:textId="77777777" w:rsidR="00000000" w:rsidRDefault="00000000">
            <w:pPr>
              <w:pStyle w:val="TableParagraph"/>
              <w:kinsoku w:val="0"/>
              <w:overflowPunct w:val="0"/>
              <w:spacing w:before="193"/>
              <w:ind w:left="204"/>
              <w:rPr>
                <w:b/>
                <w:bCs/>
                <w:spacing w:val="-2"/>
                <w:sz w:val="20"/>
                <w:szCs w:val="20"/>
              </w:rPr>
            </w:pPr>
            <w:r>
              <w:rPr>
                <w:b/>
                <w:bCs/>
                <w:sz w:val="20"/>
                <w:szCs w:val="20"/>
              </w:rPr>
              <w:t>Things</w:t>
            </w:r>
            <w:r>
              <w:rPr>
                <w:b/>
                <w:bCs/>
                <w:spacing w:val="-5"/>
                <w:sz w:val="20"/>
                <w:szCs w:val="20"/>
              </w:rPr>
              <w:t xml:space="preserve"> </w:t>
            </w:r>
            <w:r>
              <w:rPr>
                <w:b/>
                <w:bCs/>
                <w:sz w:val="20"/>
                <w:szCs w:val="20"/>
              </w:rPr>
              <w:t>to</w:t>
            </w:r>
            <w:r>
              <w:rPr>
                <w:b/>
                <w:bCs/>
                <w:spacing w:val="-2"/>
                <w:sz w:val="20"/>
                <w:szCs w:val="20"/>
              </w:rPr>
              <w:t xml:space="preserve"> consider</w:t>
            </w:r>
          </w:p>
        </w:tc>
      </w:tr>
      <w:tr w:rsidR="00000000" w14:paraId="2B3B3BB8" w14:textId="77777777">
        <w:tblPrEx>
          <w:tblCellMar>
            <w:top w:w="0" w:type="dxa"/>
            <w:left w:w="0" w:type="dxa"/>
            <w:bottom w:w="0" w:type="dxa"/>
            <w:right w:w="0" w:type="dxa"/>
          </w:tblCellMar>
        </w:tblPrEx>
        <w:trPr>
          <w:trHeight w:val="1107"/>
        </w:trPr>
        <w:tc>
          <w:tcPr>
            <w:tcW w:w="1836" w:type="dxa"/>
            <w:tcBorders>
              <w:top w:val="single" w:sz="4" w:space="0" w:color="7E7E7E"/>
              <w:left w:val="single" w:sz="4" w:space="0" w:color="7E7E7E"/>
              <w:bottom w:val="single" w:sz="4" w:space="0" w:color="7E7E7E"/>
              <w:right w:val="single" w:sz="4" w:space="0" w:color="7E7E7E"/>
            </w:tcBorders>
          </w:tcPr>
          <w:p w14:paraId="068E776F" w14:textId="77777777" w:rsidR="00000000" w:rsidRDefault="00000000">
            <w:pPr>
              <w:pStyle w:val="TableParagraph"/>
              <w:kinsoku w:val="0"/>
              <w:overflowPunct w:val="0"/>
              <w:spacing w:before="27"/>
              <w:rPr>
                <w:spacing w:val="-2"/>
                <w:sz w:val="20"/>
                <w:szCs w:val="20"/>
              </w:rPr>
            </w:pPr>
            <w:r>
              <w:rPr>
                <w:sz w:val="20"/>
                <w:szCs w:val="20"/>
              </w:rPr>
              <w:t>User’s</w:t>
            </w:r>
            <w:r>
              <w:rPr>
                <w:spacing w:val="-12"/>
                <w:sz w:val="20"/>
                <w:szCs w:val="20"/>
              </w:rPr>
              <w:t xml:space="preserve"> </w:t>
            </w:r>
            <w:r>
              <w:rPr>
                <w:sz w:val="20"/>
                <w:szCs w:val="20"/>
              </w:rPr>
              <w:t>hand</w:t>
            </w:r>
            <w:r>
              <w:rPr>
                <w:spacing w:val="-11"/>
                <w:sz w:val="20"/>
                <w:szCs w:val="20"/>
              </w:rPr>
              <w:t xml:space="preserve"> </w:t>
            </w:r>
            <w:r>
              <w:rPr>
                <w:sz w:val="20"/>
                <w:szCs w:val="20"/>
              </w:rPr>
              <w:t xml:space="preserve">shakes when they hold a </w:t>
            </w:r>
            <w:r>
              <w:rPr>
                <w:spacing w:val="-2"/>
                <w:sz w:val="20"/>
                <w:szCs w:val="20"/>
              </w:rPr>
              <w:t>pencil.</w:t>
            </w:r>
          </w:p>
        </w:tc>
        <w:tc>
          <w:tcPr>
            <w:tcW w:w="1836" w:type="dxa"/>
            <w:tcBorders>
              <w:top w:val="single" w:sz="4" w:space="0" w:color="7E7E7E"/>
              <w:left w:val="single" w:sz="4" w:space="0" w:color="7E7E7E"/>
              <w:bottom w:val="single" w:sz="4" w:space="0" w:color="7E7E7E"/>
              <w:right w:val="single" w:sz="4" w:space="0" w:color="7E7E7E"/>
            </w:tcBorders>
          </w:tcPr>
          <w:p w14:paraId="22889539" w14:textId="77777777" w:rsidR="00000000" w:rsidRDefault="00000000">
            <w:pPr>
              <w:pStyle w:val="TableParagraph"/>
              <w:kinsoku w:val="0"/>
              <w:overflowPunct w:val="0"/>
              <w:spacing w:before="27"/>
              <w:rPr>
                <w:spacing w:val="-2"/>
                <w:sz w:val="20"/>
                <w:szCs w:val="20"/>
              </w:rPr>
            </w:pPr>
            <w:r>
              <w:rPr>
                <w:sz w:val="20"/>
                <w:szCs w:val="20"/>
              </w:rPr>
              <w:t>User</w:t>
            </w:r>
            <w:r>
              <w:rPr>
                <w:spacing w:val="-12"/>
                <w:sz w:val="20"/>
                <w:szCs w:val="20"/>
              </w:rPr>
              <w:t xml:space="preserve"> </w:t>
            </w:r>
            <w:r>
              <w:rPr>
                <w:sz w:val="20"/>
                <w:szCs w:val="20"/>
              </w:rPr>
              <w:t>seems</w:t>
            </w:r>
            <w:r>
              <w:rPr>
                <w:spacing w:val="-11"/>
                <w:sz w:val="20"/>
                <w:szCs w:val="20"/>
              </w:rPr>
              <w:t xml:space="preserve"> </w:t>
            </w:r>
            <w:r>
              <w:rPr>
                <w:sz w:val="20"/>
                <w:szCs w:val="20"/>
              </w:rPr>
              <w:t>to</w:t>
            </w:r>
            <w:r>
              <w:rPr>
                <w:spacing w:val="-11"/>
                <w:sz w:val="20"/>
                <w:szCs w:val="20"/>
              </w:rPr>
              <w:t xml:space="preserve"> </w:t>
            </w:r>
            <w:r>
              <w:rPr>
                <w:sz w:val="20"/>
                <w:szCs w:val="20"/>
              </w:rPr>
              <w:t xml:space="preserve">have difficulty holding a </w:t>
            </w:r>
            <w:r>
              <w:rPr>
                <w:spacing w:val="-2"/>
                <w:sz w:val="20"/>
                <w:szCs w:val="20"/>
              </w:rPr>
              <w:t>pencil.</w:t>
            </w:r>
          </w:p>
        </w:tc>
        <w:tc>
          <w:tcPr>
            <w:tcW w:w="1836" w:type="dxa"/>
            <w:tcBorders>
              <w:top w:val="single" w:sz="4" w:space="0" w:color="7E7E7E"/>
              <w:left w:val="single" w:sz="4" w:space="0" w:color="7E7E7E"/>
              <w:bottom w:val="single" w:sz="4" w:space="0" w:color="7E7E7E"/>
              <w:right w:val="single" w:sz="4" w:space="0" w:color="7E7E7E"/>
            </w:tcBorders>
          </w:tcPr>
          <w:p w14:paraId="6CD17283" w14:textId="77777777" w:rsidR="00000000" w:rsidRDefault="00000000">
            <w:pPr>
              <w:pStyle w:val="TableParagraph"/>
              <w:kinsoku w:val="0"/>
              <w:overflowPunct w:val="0"/>
              <w:spacing w:before="27"/>
              <w:ind w:right="130"/>
              <w:jc w:val="both"/>
              <w:rPr>
                <w:sz w:val="20"/>
                <w:szCs w:val="20"/>
              </w:rPr>
            </w:pPr>
            <w:r>
              <w:rPr>
                <w:sz w:val="20"/>
                <w:szCs w:val="20"/>
              </w:rPr>
              <w:t>Maybe</w:t>
            </w:r>
            <w:r>
              <w:rPr>
                <w:spacing w:val="-12"/>
                <w:sz w:val="20"/>
                <w:szCs w:val="20"/>
              </w:rPr>
              <w:t xml:space="preserve"> </w:t>
            </w:r>
            <w:r>
              <w:rPr>
                <w:sz w:val="20"/>
                <w:szCs w:val="20"/>
              </w:rPr>
              <w:t>the</w:t>
            </w:r>
            <w:r>
              <w:rPr>
                <w:spacing w:val="-11"/>
                <w:sz w:val="20"/>
                <w:szCs w:val="20"/>
              </w:rPr>
              <w:t xml:space="preserve"> </w:t>
            </w:r>
            <w:r>
              <w:rPr>
                <w:sz w:val="20"/>
                <w:szCs w:val="20"/>
              </w:rPr>
              <w:t>pencil</w:t>
            </w:r>
            <w:r>
              <w:rPr>
                <w:spacing w:val="-11"/>
                <w:sz w:val="20"/>
                <w:szCs w:val="20"/>
              </w:rPr>
              <w:t xml:space="preserve"> </w:t>
            </w:r>
            <w:r>
              <w:rPr>
                <w:sz w:val="20"/>
                <w:szCs w:val="20"/>
              </w:rPr>
              <w:t>is too</w:t>
            </w:r>
            <w:r>
              <w:rPr>
                <w:spacing w:val="-5"/>
                <w:sz w:val="20"/>
                <w:szCs w:val="20"/>
              </w:rPr>
              <w:t xml:space="preserve"> </w:t>
            </w:r>
            <w:r>
              <w:rPr>
                <w:sz w:val="20"/>
                <w:szCs w:val="20"/>
              </w:rPr>
              <w:t>small</w:t>
            </w:r>
            <w:r>
              <w:rPr>
                <w:spacing w:val="-6"/>
                <w:sz w:val="20"/>
                <w:szCs w:val="20"/>
              </w:rPr>
              <w:t xml:space="preserve"> </w:t>
            </w:r>
            <w:r>
              <w:rPr>
                <w:sz w:val="20"/>
                <w:szCs w:val="20"/>
              </w:rPr>
              <w:t>for</w:t>
            </w:r>
            <w:r>
              <w:rPr>
                <w:spacing w:val="-5"/>
                <w:sz w:val="20"/>
                <w:szCs w:val="20"/>
              </w:rPr>
              <w:t xml:space="preserve"> </w:t>
            </w:r>
            <w:r>
              <w:rPr>
                <w:sz w:val="20"/>
                <w:szCs w:val="20"/>
              </w:rPr>
              <w:t>user’s large hand.</w:t>
            </w:r>
          </w:p>
        </w:tc>
        <w:tc>
          <w:tcPr>
            <w:tcW w:w="1836" w:type="dxa"/>
            <w:tcBorders>
              <w:top w:val="single" w:sz="4" w:space="0" w:color="7E7E7E"/>
              <w:left w:val="single" w:sz="4" w:space="0" w:color="7E7E7E"/>
              <w:bottom w:val="single" w:sz="4" w:space="0" w:color="7E7E7E"/>
              <w:right w:val="single" w:sz="4" w:space="0" w:color="7E7E7E"/>
            </w:tcBorders>
          </w:tcPr>
          <w:p w14:paraId="3A22FE61" w14:textId="77777777" w:rsidR="00000000" w:rsidRDefault="00000000">
            <w:pPr>
              <w:pStyle w:val="TableParagraph"/>
              <w:kinsoku w:val="0"/>
              <w:overflowPunct w:val="0"/>
              <w:spacing w:before="27"/>
              <w:rPr>
                <w:sz w:val="20"/>
                <w:szCs w:val="20"/>
              </w:rPr>
            </w:pPr>
            <w:r>
              <w:rPr>
                <w:sz w:val="20"/>
                <w:szCs w:val="20"/>
              </w:rPr>
              <w:t>My</w:t>
            </w:r>
            <w:r>
              <w:rPr>
                <w:spacing w:val="-11"/>
                <w:sz w:val="20"/>
                <w:szCs w:val="20"/>
              </w:rPr>
              <w:t xml:space="preserve"> </w:t>
            </w:r>
            <w:r>
              <w:rPr>
                <w:sz w:val="20"/>
                <w:szCs w:val="20"/>
              </w:rPr>
              <w:t>hand</w:t>
            </w:r>
            <w:r>
              <w:rPr>
                <w:spacing w:val="-10"/>
                <w:sz w:val="20"/>
                <w:szCs w:val="20"/>
              </w:rPr>
              <w:t xml:space="preserve"> </w:t>
            </w:r>
            <w:r>
              <w:rPr>
                <w:sz w:val="20"/>
                <w:szCs w:val="20"/>
              </w:rPr>
              <w:t>is</w:t>
            </w:r>
            <w:r>
              <w:rPr>
                <w:spacing w:val="-10"/>
                <w:sz w:val="20"/>
                <w:szCs w:val="20"/>
              </w:rPr>
              <w:t xml:space="preserve"> </w:t>
            </w:r>
            <w:r>
              <w:rPr>
                <w:sz w:val="20"/>
                <w:szCs w:val="20"/>
              </w:rPr>
              <w:t>small,</w:t>
            </w:r>
            <w:r>
              <w:rPr>
                <w:spacing w:val="-10"/>
                <w:sz w:val="20"/>
                <w:szCs w:val="20"/>
              </w:rPr>
              <w:t xml:space="preserve"> </w:t>
            </w:r>
            <w:r>
              <w:rPr>
                <w:sz w:val="20"/>
                <w:szCs w:val="20"/>
              </w:rPr>
              <w:t>so maybe I’m misjudging how big user’s hand is.</w:t>
            </w:r>
          </w:p>
        </w:tc>
        <w:tc>
          <w:tcPr>
            <w:tcW w:w="1836" w:type="dxa"/>
            <w:vMerge w:val="restart"/>
            <w:tcBorders>
              <w:top w:val="single" w:sz="4" w:space="0" w:color="7E7E7E"/>
              <w:left w:val="single" w:sz="4" w:space="0" w:color="7E7E7E"/>
              <w:bottom w:val="single" w:sz="4" w:space="0" w:color="7E7E7E"/>
              <w:right w:val="single" w:sz="4" w:space="0" w:color="7E7E7E"/>
            </w:tcBorders>
          </w:tcPr>
          <w:p w14:paraId="6B85B391" w14:textId="77777777" w:rsidR="00000000" w:rsidRDefault="00000000">
            <w:pPr>
              <w:pStyle w:val="TableParagraph"/>
              <w:kinsoku w:val="0"/>
              <w:overflowPunct w:val="0"/>
              <w:spacing w:before="27"/>
              <w:ind w:right="17"/>
              <w:rPr>
                <w:sz w:val="20"/>
                <w:szCs w:val="20"/>
              </w:rPr>
            </w:pPr>
            <w:r>
              <w:rPr>
                <w:sz w:val="20"/>
                <w:szCs w:val="20"/>
              </w:rPr>
              <w:t>I’m really not sure whether</w:t>
            </w:r>
            <w:r>
              <w:rPr>
                <w:spacing w:val="-12"/>
                <w:sz w:val="20"/>
                <w:szCs w:val="20"/>
              </w:rPr>
              <w:t xml:space="preserve"> </w:t>
            </w:r>
            <w:r>
              <w:rPr>
                <w:sz w:val="20"/>
                <w:szCs w:val="20"/>
              </w:rPr>
              <w:t>user</w:t>
            </w:r>
            <w:r>
              <w:rPr>
                <w:spacing w:val="-11"/>
                <w:sz w:val="20"/>
                <w:szCs w:val="20"/>
              </w:rPr>
              <w:t xml:space="preserve"> </w:t>
            </w:r>
            <w:r>
              <w:rPr>
                <w:sz w:val="20"/>
                <w:szCs w:val="20"/>
              </w:rPr>
              <w:t>always has trouble holding pencils, or maybe if it’s just this pencil. I also</w:t>
            </w:r>
            <w:r>
              <w:rPr>
                <w:spacing w:val="-12"/>
                <w:sz w:val="20"/>
                <w:szCs w:val="20"/>
              </w:rPr>
              <w:t xml:space="preserve"> </w:t>
            </w:r>
            <w:r>
              <w:rPr>
                <w:sz w:val="20"/>
                <w:szCs w:val="20"/>
              </w:rPr>
              <w:t>understand</w:t>
            </w:r>
            <w:r>
              <w:rPr>
                <w:spacing w:val="-11"/>
                <w:sz w:val="20"/>
                <w:szCs w:val="20"/>
              </w:rPr>
              <w:t xml:space="preserve"> </w:t>
            </w:r>
            <w:r>
              <w:rPr>
                <w:sz w:val="20"/>
                <w:szCs w:val="20"/>
              </w:rPr>
              <w:t>that I can be judgmental because I have such good penmanship.</w:t>
            </w:r>
          </w:p>
          <w:p w14:paraId="0346A3D6" w14:textId="77777777" w:rsidR="00000000" w:rsidRDefault="00000000">
            <w:pPr>
              <w:pStyle w:val="TableParagraph"/>
              <w:kinsoku w:val="0"/>
              <w:overflowPunct w:val="0"/>
              <w:spacing w:before="1"/>
              <w:ind w:left="0"/>
              <w:rPr>
                <w:sz w:val="20"/>
                <w:szCs w:val="20"/>
              </w:rPr>
            </w:pPr>
          </w:p>
          <w:p w14:paraId="4807FA45" w14:textId="77777777" w:rsidR="00000000" w:rsidRDefault="00000000">
            <w:pPr>
              <w:pStyle w:val="TableParagraph"/>
              <w:kinsoku w:val="0"/>
              <w:overflowPunct w:val="0"/>
              <w:spacing w:before="0"/>
              <w:ind w:right="89"/>
              <w:rPr>
                <w:sz w:val="20"/>
                <w:szCs w:val="20"/>
              </w:rPr>
            </w:pPr>
            <w:r>
              <w:rPr>
                <w:sz w:val="20"/>
                <w:szCs w:val="20"/>
              </w:rPr>
              <w:t>To bolster my knowledge, I’ll conduct an interview</w:t>
            </w:r>
            <w:r>
              <w:rPr>
                <w:spacing w:val="-12"/>
                <w:sz w:val="20"/>
                <w:szCs w:val="20"/>
              </w:rPr>
              <w:t xml:space="preserve"> </w:t>
            </w:r>
            <w:r>
              <w:rPr>
                <w:sz w:val="20"/>
                <w:szCs w:val="20"/>
              </w:rPr>
              <w:t>with</w:t>
            </w:r>
            <w:r>
              <w:rPr>
                <w:spacing w:val="-11"/>
                <w:sz w:val="20"/>
                <w:szCs w:val="20"/>
              </w:rPr>
              <w:t xml:space="preserve"> </w:t>
            </w:r>
            <w:r>
              <w:rPr>
                <w:sz w:val="20"/>
                <w:szCs w:val="20"/>
              </w:rPr>
              <w:t>user and have user demonstrate</w:t>
            </w:r>
            <w:r>
              <w:rPr>
                <w:spacing w:val="-1"/>
                <w:sz w:val="20"/>
                <w:szCs w:val="20"/>
              </w:rPr>
              <w:t xml:space="preserve"> </w:t>
            </w:r>
            <w:r>
              <w:rPr>
                <w:sz w:val="20"/>
                <w:szCs w:val="20"/>
              </w:rPr>
              <w:t>with other pencils of varying sizes.</w:t>
            </w:r>
          </w:p>
          <w:p w14:paraId="75190561" w14:textId="77777777" w:rsidR="00000000" w:rsidRDefault="00000000">
            <w:pPr>
              <w:pStyle w:val="TableParagraph"/>
              <w:kinsoku w:val="0"/>
              <w:overflowPunct w:val="0"/>
              <w:spacing w:before="0"/>
              <w:ind w:left="0"/>
              <w:rPr>
                <w:sz w:val="20"/>
                <w:szCs w:val="20"/>
              </w:rPr>
            </w:pPr>
          </w:p>
          <w:p w14:paraId="5BF042B0" w14:textId="77777777" w:rsidR="00000000" w:rsidRDefault="00000000">
            <w:pPr>
              <w:pStyle w:val="TableParagraph"/>
              <w:kinsoku w:val="0"/>
              <w:overflowPunct w:val="0"/>
              <w:spacing w:before="0"/>
              <w:ind w:right="89"/>
              <w:rPr>
                <w:spacing w:val="-2"/>
                <w:sz w:val="20"/>
                <w:szCs w:val="20"/>
              </w:rPr>
            </w:pPr>
            <w:r>
              <w:rPr>
                <w:sz w:val="20"/>
                <w:szCs w:val="20"/>
              </w:rPr>
              <w:t>Maybe”not giving up” actually aggravates the problem. The fact that</w:t>
            </w:r>
            <w:r>
              <w:rPr>
                <w:spacing w:val="-12"/>
                <w:sz w:val="20"/>
                <w:szCs w:val="20"/>
              </w:rPr>
              <w:t xml:space="preserve"> </w:t>
            </w:r>
            <w:r>
              <w:rPr>
                <w:sz w:val="20"/>
                <w:szCs w:val="20"/>
              </w:rPr>
              <w:t>I’ve</w:t>
            </w:r>
            <w:r>
              <w:rPr>
                <w:spacing w:val="-11"/>
                <w:sz w:val="20"/>
                <w:szCs w:val="20"/>
              </w:rPr>
              <w:t xml:space="preserve"> </w:t>
            </w:r>
            <w:r>
              <w:rPr>
                <w:sz w:val="20"/>
                <w:szCs w:val="20"/>
              </w:rPr>
              <w:t>never</w:t>
            </w:r>
            <w:r>
              <w:rPr>
                <w:spacing w:val="-11"/>
                <w:sz w:val="20"/>
                <w:szCs w:val="20"/>
              </w:rPr>
              <w:t xml:space="preserve"> </w:t>
            </w:r>
            <w:r>
              <w:rPr>
                <w:sz w:val="20"/>
                <w:szCs w:val="20"/>
              </w:rPr>
              <w:t xml:space="preserve">had chronic pain is making it a little hard for me to </w:t>
            </w:r>
            <w:r>
              <w:rPr>
                <w:spacing w:val="-2"/>
                <w:sz w:val="20"/>
                <w:szCs w:val="20"/>
              </w:rPr>
              <w:t>empathize.</w:t>
            </w:r>
          </w:p>
        </w:tc>
      </w:tr>
      <w:tr w:rsidR="00000000" w14:paraId="6FA7570D" w14:textId="77777777">
        <w:tblPrEx>
          <w:tblCellMar>
            <w:top w:w="0" w:type="dxa"/>
            <w:left w:w="0" w:type="dxa"/>
            <w:bottom w:w="0" w:type="dxa"/>
            <w:right w:w="0" w:type="dxa"/>
          </w:tblCellMar>
        </w:tblPrEx>
        <w:trPr>
          <w:trHeight w:val="1278"/>
        </w:trPr>
        <w:tc>
          <w:tcPr>
            <w:tcW w:w="1836" w:type="dxa"/>
            <w:tcBorders>
              <w:top w:val="single" w:sz="4" w:space="0" w:color="7E7E7E"/>
              <w:left w:val="single" w:sz="4" w:space="0" w:color="7E7E7E"/>
              <w:bottom w:val="single" w:sz="4" w:space="0" w:color="7E7E7E"/>
              <w:right w:val="single" w:sz="4" w:space="0" w:color="7E7E7E"/>
            </w:tcBorders>
          </w:tcPr>
          <w:p w14:paraId="1A6EDD42" w14:textId="77777777" w:rsidR="00000000" w:rsidRDefault="00000000">
            <w:pPr>
              <w:pStyle w:val="TableParagraph"/>
              <w:kinsoku w:val="0"/>
              <w:overflowPunct w:val="0"/>
              <w:rPr>
                <w:sz w:val="20"/>
                <w:szCs w:val="20"/>
              </w:rPr>
            </w:pPr>
            <w:r>
              <w:rPr>
                <w:sz w:val="20"/>
                <w:szCs w:val="20"/>
              </w:rPr>
              <w:t>User corrects their grip</w:t>
            </w:r>
            <w:r>
              <w:rPr>
                <w:spacing w:val="-12"/>
                <w:sz w:val="20"/>
                <w:szCs w:val="20"/>
              </w:rPr>
              <w:t xml:space="preserve"> </w:t>
            </w:r>
            <w:r>
              <w:rPr>
                <w:sz w:val="20"/>
                <w:szCs w:val="20"/>
              </w:rPr>
              <w:t>by</w:t>
            </w:r>
            <w:r>
              <w:rPr>
                <w:spacing w:val="-11"/>
                <w:sz w:val="20"/>
                <w:szCs w:val="20"/>
              </w:rPr>
              <w:t xml:space="preserve"> </w:t>
            </w:r>
            <w:r>
              <w:rPr>
                <w:sz w:val="20"/>
                <w:szCs w:val="20"/>
              </w:rPr>
              <w:t>pushing</w:t>
            </w:r>
            <w:r>
              <w:rPr>
                <w:spacing w:val="-11"/>
                <w:sz w:val="20"/>
                <w:szCs w:val="20"/>
              </w:rPr>
              <w:t xml:space="preserve"> </w:t>
            </w:r>
            <w:r>
              <w:rPr>
                <w:sz w:val="20"/>
                <w:szCs w:val="20"/>
              </w:rPr>
              <w:t>the pencil further into their fist.</w:t>
            </w:r>
          </w:p>
        </w:tc>
        <w:tc>
          <w:tcPr>
            <w:tcW w:w="1836" w:type="dxa"/>
            <w:tcBorders>
              <w:top w:val="single" w:sz="4" w:space="0" w:color="7E7E7E"/>
              <w:left w:val="single" w:sz="4" w:space="0" w:color="7E7E7E"/>
              <w:bottom w:val="single" w:sz="4" w:space="0" w:color="7E7E7E"/>
              <w:right w:val="single" w:sz="4" w:space="0" w:color="7E7E7E"/>
            </w:tcBorders>
          </w:tcPr>
          <w:p w14:paraId="2A2AF788" w14:textId="77777777" w:rsidR="00000000" w:rsidRDefault="00000000">
            <w:pPr>
              <w:pStyle w:val="TableParagraph"/>
              <w:kinsoku w:val="0"/>
              <w:overflowPunct w:val="0"/>
              <w:ind w:right="89"/>
              <w:rPr>
                <w:sz w:val="20"/>
                <w:szCs w:val="20"/>
              </w:rPr>
            </w:pPr>
            <w:r>
              <w:rPr>
                <w:sz w:val="20"/>
                <w:szCs w:val="20"/>
              </w:rPr>
              <w:t>User</w:t>
            </w:r>
            <w:r>
              <w:rPr>
                <w:spacing w:val="-12"/>
                <w:sz w:val="20"/>
                <w:szCs w:val="20"/>
              </w:rPr>
              <w:t xml:space="preserve"> </w:t>
            </w:r>
            <w:r>
              <w:rPr>
                <w:sz w:val="20"/>
                <w:szCs w:val="20"/>
              </w:rPr>
              <w:t>seems</w:t>
            </w:r>
            <w:r>
              <w:rPr>
                <w:spacing w:val="-11"/>
                <w:sz w:val="20"/>
                <w:szCs w:val="20"/>
              </w:rPr>
              <w:t xml:space="preserve"> </w:t>
            </w:r>
            <w:r>
              <w:rPr>
                <w:sz w:val="20"/>
                <w:szCs w:val="20"/>
              </w:rPr>
              <w:t>to</w:t>
            </w:r>
            <w:r>
              <w:rPr>
                <w:spacing w:val="-11"/>
                <w:sz w:val="20"/>
                <w:szCs w:val="20"/>
              </w:rPr>
              <w:t xml:space="preserve"> </w:t>
            </w:r>
            <w:r>
              <w:rPr>
                <w:sz w:val="20"/>
                <w:szCs w:val="20"/>
              </w:rPr>
              <w:t>be working hard to hold</w:t>
            </w:r>
            <w:r>
              <w:rPr>
                <w:spacing w:val="-12"/>
                <w:sz w:val="20"/>
                <w:szCs w:val="20"/>
              </w:rPr>
              <w:t xml:space="preserve"> </w:t>
            </w:r>
            <w:r>
              <w:rPr>
                <w:sz w:val="20"/>
                <w:szCs w:val="20"/>
              </w:rPr>
              <w:t>the</w:t>
            </w:r>
            <w:r>
              <w:rPr>
                <w:spacing w:val="-11"/>
                <w:sz w:val="20"/>
                <w:szCs w:val="20"/>
              </w:rPr>
              <w:t xml:space="preserve"> </w:t>
            </w:r>
            <w:r>
              <w:rPr>
                <w:sz w:val="20"/>
                <w:szCs w:val="20"/>
              </w:rPr>
              <w:t>pencil</w:t>
            </w:r>
            <w:r>
              <w:rPr>
                <w:spacing w:val="-11"/>
                <w:sz w:val="20"/>
                <w:szCs w:val="20"/>
              </w:rPr>
              <w:t xml:space="preserve"> </w:t>
            </w:r>
            <w:r>
              <w:rPr>
                <w:sz w:val="20"/>
                <w:szCs w:val="20"/>
              </w:rPr>
              <w:t>in their grip.</w:t>
            </w:r>
          </w:p>
        </w:tc>
        <w:tc>
          <w:tcPr>
            <w:tcW w:w="1836" w:type="dxa"/>
            <w:tcBorders>
              <w:top w:val="single" w:sz="4" w:space="0" w:color="7E7E7E"/>
              <w:left w:val="single" w:sz="4" w:space="0" w:color="7E7E7E"/>
              <w:bottom w:val="single" w:sz="4" w:space="0" w:color="7E7E7E"/>
              <w:right w:val="single" w:sz="4" w:space="0" w:color="7E7E7E"/>
            </w:tcBorders>
          </w:tcPr>
          <w:p w14:paraId="4D66EBFB" w14:textId="77777777" w:rsidR="00000000" w:rsidRDefault="00000000">
            <w:pPr>
              <w:pStyle w:val="TableParagraph"/>
              <w:kinsoku w:val="0"/>
              <w:overflowPunct w:val="0"/>
              <w:ind w:right="89"/>
              <w:rPr>
                <w:sz w:val="20"/>
                <w:szCs w:val="20"/>
              </w:rPr>
            </w:pPr>
            <w:r>
              <w:rPr>
                <w:sz w:val="20"/>
                <w:szCs w:val="20"/>
              </w:rPr>
              <w:t>Maybe</w:t>
            </w:r>
            <w:r>
              <w:rPr>
                <w:spacing w:val="-12"/>
                <w:sz w:val="20"/>
                <w:szCs w:val="20"/>
              </w:rPr>
              <w:t xml:space="preserve"> </w:t>
            </w:r>
            <w:r>
              <w:rPr>
                <w:sz w:val="20"/>
                <w:szCs w:val="20"/>
              </w:rPr>
              <w:t>user</w:t>
            </w:r>
            <w:r>
              <w:rPr>
                <w:spacing w:val="-11"/>
                <w:sz w:val="20"/>
                <w:szCs w:val="20"/>
              </w:rPr>
              <w:t xml:space="preserve"> </w:t>
            </w:r>
            <w:r>
              <w:rPr>
                <w:sz w:val="20"/>
                <w:szCs w:val="20"/>
              </w:rPr>
              <w:t>needs to relearn how to hold a pencil.</w:t>
            </w:r>
          </w:p>
        </w:tc>
        <w:tc>
          <w:tcPr>
            <w:tcW w:w="1836" w:type="dxa"/>
            <w:tcBorders>
              <w:top w:val="single" w:sz="4" w:space="0" w:color="7E7E7E"/>
              <w:left w:val="single" w:sz="4" w:space="0" w:color="7E7E7E"/>
              <w:bottom w:val="single" w:sz="4" w:space="0" w:color="7E7E7E"/>
              <w:right w:val="single" w:sz="4" w:space="0" w:color="7E7E7E"/>
            </w:tcBorders>
          </w:tcPr>
          <w:p w14:paraId="0077D248" w14:textId="77777777" w:rsidR="00000000" w:rsidRDefault="00000000">
            <w:pPr>
              <w:pStyle w:val="TableParagraph"/>
              <w:kinsoku w:val="0"/>
              <w:overflowPunct w:val="0"/>
              <w:ind w:right="237"/>
              <w:jc w:val="both"/>
              <w:rPr>
                <w:spacing w:val="-2"/>
                <w:sz w:val="20"/>
                <w:szCs w:val="20"/>
              </w:rPr>
            </w:pPr>
            <w:r>
              <w:rPr>
                <w:sz w:val="20"/>
                <w:szCs w:val="20"/>
              </w:rPr>
              <w:t>I have really</w:t>
            </w:r>
            <w:r>
              <w:rPr>
                <w:spacing w:val="-1"/>
                <w:sz w:val="20"/>
                <w:szCs w:val="20"/>
              </w:rPr>
              <w:t xml:space="preserve"> </w:t>
            </w:r>
            <w:r>
              <w:rPr>
                <w:sz w:val="20"/>
                <w:szCs w:val="20"/>
              </w:rPr>
              <w:t>good penmanship, so I don’t understand when</w:t>
            </w:r>
            <w:r>
              <w:rPr>
                <w:spacing w:val="-12"/>
                <w:sz w:val="20"/>
                <w:szCs w:val="20"/>
              </w:rPr>
              <w:t xml:space="preserve"> </w:t>
            </w:r>
            <w:r>
              <w:rPr>
                <w:sz w:val="20"/>
                <w:szCs w:val="20"/>
              </w:rPr>
              <w:t>others</w:t>
            </w:r>
            <w:r>
              <w:rPr>
                <w:spacing w:val="-11"/>
                <w:sz w:val="20"/>
                <w:szCs w:val="20"/>
              </w:rPr>
              <w:t xml:space="preserve"> </w:t>
            </w:r>
            <w:r>
              <w:rPr>
                <w:sz w:val="20"/>
                <w:szCs w:val="20"/>
              </w:rPr>
              <w:t>can’t hold</w:t>
            </w:r>
            <w:r>
              <w:rPr>
                <w:spacing w:val="-4"/>
                <w:sz w:val="20"/>
                <w:szCs w:val="20"/>
              </w:rPr>
              <w:t xml:space="preserve"> </w:t>
            </w:r>
            <w:r>
              <w:rPr>
                <w:sz w:val="20"/>
                <w:szCs w:val="20"/>
              </w:rPr>
              <w:t>pencils</w:t>
            </w:r>
            <w:r>
              <w:rPr>
                <w:spacing w:val="-3"/>
                <w:sz w:val="20"/>
                <w:szCs w:val="20"/>
              </w:rPr>
              <w:t xml:space="preserve"> </w:t>
            </w:r>
            <w:r>
              <w:rPr>
                <w:spacing w:val="-2"/>
                <w:sz w:val="20"/>
                <w:szCs w:val="20"/>
              </w:rPr>
              <w:t>right.</w:t>
            </w:r>
          </w:p>
        </w:tc>
        <w:tc>
          <w:tcPr>
            <w:tcW w:w="1836" w:type="dxa"/>
            <w:vMerge/>
            <w:tcBorders>
              <w:top w:val="nil"/>
              <w:left w:val="single" w:sz="4" w:space="0" w:color="7E7E7E"/>
              <w:bottom w:val="single" w:sz="4" w:space="0" w:color="7E7E7E"/>
              <w:right w:val="single" w:sz="4" w:space="0" w:color="7E7E7E"/>
            </w:tcBorders>
          </w:tcPr>
          <w:p w14:paraId="0FCABC52" w14:textId="77777777" w:rsidR="00000000" w:rsidRDefault="00000000">
            <w:pPr>
              <w:pStyle w:val="BodyText"/>
              <w:kinsoku w:val="0"/>
              <w:overflowPunct w:val="0"/>
              <w:spacing w:before="5"/>
              <w:ind w:left="0"/>
              <w:rPr>
                <w:sz w:val="2"/>
                <w:szCs w:val="2"/>
              </w:rPr>
            </w:pPr>
          </w:p>
        </w:tc>
      </w:tr>
      <w:tr w:rsidR="00000000" w14:paraId="610112A3" w14:textId="77777777">
        <w:tblPrEx>
          <w:tblCellMar>
            <w:top w:w="0" w:type="dxa"/>
            <w:left w:w="0" w:type="dxa"/>
            <w:bottom w:w="0" w:type="dxa"/>
            <w:right w:w="0" w:type="dxa"/>
          </w:tblCellMar>
        </w:tblPrEx>
        <w:trPr>
          <w:trHeight w:val="1278"/>
        </w:trPr>
        <w:tc>
          <w:tcPr>
            <w:tcW w:w="1836" w:type="dxa"/>
            <w:tcBorders>
              <w:top w:val="single" w:sz="4" w:space="0" w:color="7E7E7E"/>
              <w:left w:val="single" w:sz="4" w:space="0" w:color="7E7E7E"/>
              <w:bottom w:val="single" w:sz="4" w:space="0" w:color="7E7E7E"/>
              <w:right w:val="single" w:sz="4" w:space="0" w:color="7E7E7E"/>
            </w:tcBorders>
          </w:tcPr>
          <w:p w14:paraId="01C37B16" w14:textId="77777777" w:rsidR="00000000" w:rsidRDefault="00000000">
            <w:pPr>
              <w:pStyle w:val="TableParagraph"/>
              <w:kinsoku w:val="0"/>
              <w:overflowPunct w:val="0"/>
              <w:rPr>
                <w:spacing w:val="-2"/>
                <w:sz w:val="20"/>
                <w:szCs w:val="20"/>
              </w:rPr>
            </w:pPr>
            <w:r>
              <w:rPr>
                <w:sz w:val="20"/>
                <w:szCs w:val="20"/>
              </w:rPr>
              <w:t>User’s</w:t>
            </w:r>
            <w:r>
              <w:rPr>
                <w:spacing w:val="-12"/>
                <w:sz w:val="20"/>
                <w:szCs w:val="20"/>
              </w:rPr>
              <w:t xml:space="preserve"> </w:t>
            </w:r>
            <w:r>
              <w:rPr>
                <w:sz w:val="20"/>
                <w:szCs w:val="20"/>
              </w:rPr>
              <w:t>writing</w:t>
            </w:r>
            <w:r>
              <w:rPr>
                <w:spacing w:val="-11"/>
                <w:sz w:val="20"/>
                <w:szCs w:val="20"/>
              </w:rPr>
              <w:t xml:space="preserve"> </w:t>
            </w:r>
            <w:r>
              <w:rPr>
                <w:sz w:val="20"/>
                <w:szCs w:val="20"/>
              </w:rPr>
              <w:t xml:space="preserve">is </w:t>
            </w:r>
            <w:r>
              <w:rPr>
                <w:spacing w:val="-2"/>
                <w:sz w:val="20"/>
                <w:szCs w:val="20"/>
              </w:rPr>
              <w:t>wobbly.</w:t>
            </w:r>
          </w:p>
        </w:tc>
        <w:tc>
          <w:tcPr>
            <w:tcW w:w="1836" w:type="dxa"/>
            <w:tcBorders>
              <w:top w:val="single" w:sz="4" w:space="0" w:color="7E7E7E"/>
              <w:left w:val="single" w:sz="4" w:space="0" w:color="7E7E7E"/>
              <w:bottom w:val="single" w:sz="4" w:space="0" w:color="7E7E7E"/>
              <w:right w:val="single" w:sz="4" w:space="0" w:color="7E7E7E"/>
            </w:tcBorders>
          </w:tcPr>
          <w:p w14:paraId="43559F55" w14:textId="77777777" w:rsidR="00000000" w:rsidRDefault="00000000">
            <w:pPr>
              <w:pStyle w:val="TableParagraph"/>
              <w:kinsoku w:val="0"/>
              <w:overflowPunct w:val="0"/>
              <w:ind w:right="89"/>
              <w:rPr>
                <w:sz w:val="20"/>
                <w:szCs w:val="20"/>
              </w:rPr>
            </w:pPr>
            <w:r>
              <w:rPr>
                <w:sz w:val="20"/>
                <w:szCs w:val="20"/>
              </w:rPr>
              <w:t>User</w:t>
            </w:r>
            <w:r>
              <w:rPr>
                <w:spacing w:val="-12"/>
                <w:sz w:val="20"/>
                <w:szCs w:val="20"/>
              </w:rPr>
              <w:t xml:space="preserve"> </w:t>
            </w:r>
            <w:r>
              <w:rPr>
                <w:sz w:val="20"/>
                <w:szCs w:val="20"/>
              </w:rPr>
              <w:t>seems</w:t>
            </w:r>
            <w:r>
              <w:rPr>
                <w:spacing w:val="-11"/>
                <w:sz w:val="20"/>
                <w:szCs w:val="20"/>
              </w:rPr>
              <w:t xml:space="preserve"> </w:t>
            </w:r>
            <w:r>
              <w:rPr>
                <w:sz w:val="20"/>
                <w:szCs w:val="20"/>
              </w:rPr>
              <w:t>unable to write legibly.</w:t>
            </w:r>
          </w:p>
        </w:tc>
        <w:tc>
          <w:tcPr>
            <w:tcW w:w="1836" w:type="dxa"/>
            <w:tcBorders>
              <w:top w:val="single" w:sz="4" w:space="0" w:color="7E7E7E"/>
              <w:left w:val="single" w:sz="4" w:space="0" w:color="7E7E7E"/>
              <w:bottom w:val="single" w:sz="4" w:space="0" w:color="7E7E7E"/>
              <w:right w:val="single" w:sz="4" w:space="0" w:color="7E7E7E"/>
            </w:tcBorders>
          </w:tcPr>
          <w:p w14:paraId="46CE5D64" w14:textId="77777777" w:rsidR="00000000" w:rsidRDefault="00000000">
            <w:pPr>
              <w:pStyle w:val="TableParagraph"/>
              <w:kinsoku w:val="0"/>
              <w:overflowPunct w:val="0"/>
              <w:ind w:right="64"/>
              <w:rPr>
                <w:spacing w:val="-2"/>
                <w:sz w:val="20"/>
                <w:szCs w:val="20"/>
              </w:rPr>
            </w:pPr>
            <w:r>
              <w:rPr>
                <w:sz w:val="20"/>
                <w:szCs w:val="20"/>
              </w:rPr>
              <w:t>Maybe user’s handwriting is always illegible, even</w:t>
            </w:r>
            <w:r>
              <w:rPr>
                <w:spacing w:val="-12"/>
                <w:sz w:val="20"/>
                <w:szCs w:val="20"/>
              </w:rPr>
              <w:t xml:space="preserve"> </w:t>
            </w:r>
            <w:r>
              <w:rPr>
                <w:sz w:val="20"/>
                <w:szCs w:val="20"/>
              </w:rPr>
              <w:t>without</w:t>
            </w:r>
            <w:r>
              <w:rPr>
                <w:spacing w:val="-11"/>
                <w:sz w:val="20"/>
                <w:szCs w:val="20"/>
              </w:rPr>
              <w:t xml:space="preserve"> </w:t>
            </w:r>
            <w:r>
              <w:rPr>
                <w:sz w:val="20"/>
                <w:szCs w:val="20"/>
              </w:rPr>
              <w:t xml:space="preserve">carpal </w:t>
            </w:r>
            <w:r>
              <w:rPr>
                <w:spacing w:val="-2"/>
                <w:sz w:val="20"/>
                <w:szCs w:val="20"/>
              </w:rPr>
              <w:t>tunnel.</w:t>
            </w:r>
          </w:p>
        </w:tc>
        <w:tc>
          <w:tcPr>
            <w:tcW w:w="1836" w:type="dxa"/>
            <w:tcBorders>
              <w:top w:val="single" w:sz="4" w:space="0" w:color="7E7E7E"/>
              <w:left w:val="single" w:sz="4" w:space="0" w:color="7E7E7E"/>
              <w:bottom w:val="single" w:sz="4" w:space="0" w:color="7E7E7E"/>
              <w:right w:val="single" w:sz="4" w:space="0" w:color="7E7E7E"/>
            </w:tcBorders>
          </w:tcPr>
          <w:p w14:paraId="75E1AA2E" w14:textId="77777777" w:rsidR="00000000" w:rsidRDefault="00000000">
            <w:pPr>
              <w:pStyle w:val="TableParagraph"/>
              <w:kinsoku w:val="0"/>
              <w:overflowPunct w:val="0"/>
              <w:rPr>
                <w:spacing w:val="-2"/>
                <w:sz w:val="20"/>
                <w:szCs w:val="20"/>
              </w:rPr>
            </w:pPr>
            <w:r>
              <w:rPr>
                <w:sz w:val="20"/>
                <w:szCs w:val="20"/>
              </w:rPr>
              <w:t>See</w:t>
            </w:r>
            <w:r>
              <w:rPr>
                <w:spacing w:val="-3"/>
                <w:sz w:val="20"/>
                <w:szCs w:val="20"/>
              </w:rPr>
              <w:t xml:space="preserve"> </w:t>
            </w:r>
            <w:r>
              <w:rPr>
                <w:spacing w:val="-2"/>
                <w:sz w:val="20"/>
                <w:szCs w:val="20"/>
              </w:rPr>
              <w:t>above</w:t>
            </w:r>
          </w:p>
        </w:tc>
        <w:tc>
          <w:tcPr>
            <w:tcW w:w="1836" w:type="dxa"/>
            <w:vMerge/>
            <w:tcBorders>
              <w:top w:val="nil"/>
              <w:left w:val="single" w:sz="4" w:space="0" w:color="7E7E7E"/>
              <w:bottom w:val="single" w:sz="4" w:space="0" w:color="7E7E7E"/>
              <w:right w:val="single" w:sz="4" w:space="0" w:color="7E7E7E"/>
            </w:tcBorders>
          </w:tcPr>
          <w:p w14:paraId="6D4A9348" w14:textId="77777777" w:rsidR="00000000" w:rsidRDefault="00000000">
            <w:pPr>
              <w:pStyle w:val="BodyText"/>
              <w:kinsoku w:val="0"/>
              <w:overflowPunct w:val="0"/>
              <w:spacing w:before="5"/>
              <w:ind w:left="0"/>
              <w:rPr>
                <w:sz w:val="2"/>
                <w:szCs w:val="2"/>
              </w:rPr>
            </w:pPr>
          </w:p>
        </w:tc>
      </w:tr>
      <w:tr w:rsidR="00000000" w14:paraId="23176715" w14:textId="77777777">
        <w:tblPrEx>
          <w:tblCellMar>
            <w:top w:w="0" w:type="dxa"/>
            <w:left w:w="0" w:type="dxa"/>
            <w:bottom w:w="0" w:type="dxa"/>
            <w:right w:w="0" w:type="dxa"/>
          </w:tblCellMar>
        </w:tblPrEx>
        <w:trPr>
          <w:trHeight w:val="3198"/>
        </w:trPr>
        <w:tc>
          <w:tcPr>
            <w:tcW w:w="1836" w:type="dxa"/>
            <w:tcBorders>
              <w:top w:val="single" w:sz="4" w:space="0" w:color="7E7E7E"/>
              <w:left w:val="single" w:sz="4" w:space="0" w:color="7E7E7E"/>
              <w:bottom w:val="single" w:sz="4" w:space="0" w:color="7E7E7E"/>
              <w:right w:val="single" w:sz="4" w:space="0" w:color="7E7E7E"/>
            </w:tcBorders>
          </w:tcPr>
          <w:p w14:paraId="0134DD32" w14:textId="77777777" w:rsidR="00000000" w:rsidRDefault="00000000">
            <w:pPr>
              <w:pStyle w:val="TableParagraph"/>
              <w:kinsoku w:val="0"/>
              <w:overflowPunct w:val="0"/>
              <w:ind w:right="46"/>
              <w:rPr>
                <w:sz w:val="20"/>
                <w:szCs w:val="20"/>
              </w:rPr>
            </w:pPr>
            <w:r>
              <w:rPr>
                <w:sz w:val="20"/>
                <w:szCs w:val="20"/>
              </w:rPr>
              <w:t>User sighs and tosses pencil onto the table without finishing</w:t>
            </w:r>
            <w:r>
              <w:rPr>
                <w:spacing w:val="-12"/>
                <w:sz w:val="20"/>
                <w:szCs w:val="20"/>
              </w:rPr>
              <w:t xml:space="preserve"> </w:t>
            </w:r>
            <w:r>
              <w:rPr>
                <w:sz w:val="20"/>
                <w:szCs w:val="20"/>
              </w:rPr>
              <w:t>their</w:t>
            </w:r>
            <w:r>
              <w:rPr>
                <w:spacing w:val="-11"/>
                <w:sz w:val="20"/>
                <w:szCs w:val="20"/>
              </w:rPr>
              <w:t xml:space="preserve"> </w:t>
            </w:r>
            <w:r>
              <w:rPr>
                <w:sz w:val="20"/>
                <w:szCs w:val="20"/>
              </w:rPr>
              <w:t>letter.</w:t>
            </w:r>
          </w:p>
        </w:tc>
        <w:tc>
          <w:tcPr>
            <w:tcW w:w="1836" w:type="dxa"/>
            <w:tcBorders>
              <w:top w:val="single" w:sz="4" w:space="0" w:color="7E7E7E"/>
              <w:left w:val="single" w:sz="4" w:space="0" w:color="7E7E7E"/>
              <w:bottom w:val="single" w:sz="4" w:space="0" w:color="7E7E7E"/>
              <w:right w:val="single" w:sz="4" w:space="0" w:color="7E7E7E"/>
            </w:tcBorders>
          </w:tcPr>
          <w:p w14:paraId="641682CE" w14:textId="77777777" w:rsidR="00000000" w:rsidRDefault="00000000">
            <w:pPr>
              <w:pStyle w:val="TableParagraph"/>
              <w:kinsoku w:val="0"/>
              <w:overflowPunct w:val="0"/>
              <w:rPr>
                <w:spacing w:val="-4"/>
                <w:sz w:val="20"/>
                <w:szCs w:val="20"/>
              </w:rPr>
            </w:pPr>
            <w:r>
              <w:rPr>
                <w:sz w:val="20"/>
                <w:szCs w:val="20"/>
              </w:rPr>
              <w:t>User seems frustrated</w:t>
            </w:r>
            <w:r>
              <w:rPr>
                <w:spacing w:val="-12"/>
                <w:sz w:val="20"/>
                <w:szCs w:val="20"/>
              </w:rPr>
              <w:t xml:space="preserve"> </w:t>
            </w:r>
            <w:r>
              <w:rPr>
                <w:sz w:val="20"/>
                <w:szCs w:val="20"/>
              </w:rPr>
              <w:t>and</w:t>
            </w:r>
            <w:r>
              <w:rPr>
                <w:spacing w:val="-11"/>
                <w:sz w:val="20"/>
                <w:szCs w:val="20"/>
              </w:rPr>
              <w:t xml:space="preserve"> </w:t>
            </w:r>
            <w:r>
              <w:rPr>
                <w:sz w:val="20"/>
                <w:szCs w:val="20"/>
              </w:rPr>
              <w:t xml:space="preserve">gives </w:t>
            </w:r>
            <w:r>
              <w:rPr>
                <w:spacing w:val="-4"/>
                <w:sz w:val="20"/>
                <w:szCs w:val="20"/>
              </w:rPr>
              <w:t>up.</w:t>
            </w:r>
          </w:p>
        </w:tc>
        <w:tc>
          <w:tcPr>
            <w:tcW w:w="1836" w:type="dxa"/>
            <w:tcBorders>
              <w:top w:val="single" w:sz="4" w:space="0" w:color="7E7E7E"/>
              <w:left w:val="single" w:sz="4" w:space="0" w:color="7E7E7E"/>
              <w:bottom w:val="single" w:sz="4" w:space="0" w:color="7E7E7E"/>
              <w:right w:val="single" w:sz="4" w:space="0" w:color="7E7E7E"/>
            </w:tcBorders>
          </w:tcPr>
          <w:p w14:paraId="4EA50927" w14:textId="77777777" w:rsidR="00000000" w:rsidRDefault="00000000">
            <w:pPr>
              <w:pStyle w:val="TableParagraph"/>
              <w:kinsoku w:val="0"/>
              <w:overflowPunct w:val="0"/>
              <w:ind w:right="89"/>
              <w:rPr>
                <w:spacing w:val="-2"/>
                <w:sz w:val="20"/>
                <w:szCs w:val="20"/>
              </w:rPr>
            </w:pPr>
            <w:r>
              <w:rPr>
                <w:sz w:val="20"/>
                <w:szCs w:val="20"/>
              </w:rPr>
              <w:t>User</w:t>
            </w:r>
            <w:r>
              <w:rPr>
                <w:spacing w:val="-12"/>
                <w:sz w:val="20"/>
                <w:szCs w:val="20"/>
              </w:rPr>
              <w:t xml:space="preserve"> </w:t>
            </w:r>
            <w:r>
              <w:rPr>
                <w:sz w:val="20"/>
                <w:szCs w:val="20"/>
              </w:rPr>
              <w:t>is</w:t>
            </w:r>
            <w:r>
              <w:rPr>
                <w:spacing w:val="-11"/>
                <w:sz w:val="20"/>
                <w:szCs w:val="20"/>
              </w:rPr>
              <w:t xml:space="preserve"> </w:t>
            </w:r>
            <w:r>
              <w:rPr>
                <w:sz w:val="20"/>
                <w:szCs w:val="20"/>
              </w:rPr>
              <w:t xml:space="preserve">impatient and gave up too </w:t>
            </w:r>
            <w:r>
              <w:rPr>
                <w:spacing w:val="-2"/>
                <w:sz w:val="20"/>
                <w:szCs w:val="20"/>
              </w:rPr>
              <w:t>easily.</w:t>
            </w:r>
          </w:p>
        </w:tc>
        <w:tc>
          <w:tcPr>
            <w:tcW w:w="1836" w:type="dxa"/>
            <w:tcBorders>
              <w:top w:val="single" w:sz="4" w:space="0" w:color="7E7E7E"/>
              <w:left w:val="single" w:sz="4" w:space="0" w:color="7E7E7E"/>
              <w:bottom w:val="single" w:sz="4" w:space="0" w:color="7E7E7E"/>
              <w:right w:val="single" w:sz="4" w:space="0" w:color="7E7E7E"/>
            </w:tcBorders>
          </w:tcPr>
          <w:p w14:paraId="2C5D0D30" w14:textId="77777777" w:rsidR="00000000" w:rsidRDefault="00000000">
            <w:pPr>
              <w:pStyle w:val="TableParagraph"/>
              <w:kinsoku w:val="0"/>
              <w:overflowPunct w:val="0"/>
              <w:ind w:right="22"/>
              <w:rPr>
                <w:sz w:val="20"/>
                <w:szCs w:val="20"/>
              </w:rPr>
            </w:pPr>
            <w:r>
              <w:rPr>
                <w:sz w:val="20"/>
                <w:szCs w:val="20"/>
              </w:rPr>
              <w:t>I don’t really understand</w:t>
            </w:r>
            <w:r>
              <w:rPr>
                <w:spacing w:val="-12"/>
                <w:sz w:val="20"/>
                <w:szCs w:val="20"/>
              </w:rPr>
              <w:t xml:space="preserve"> </w:t>
            </w:r>
            <w:r>
              <w:rPr>
                <w:sz w:val="20"/>
                <w:szCs w:val="20"/>
              </w:rPr>
              <w:t>what</w:t>
            </w:r>
            <w:r>
              <w:rPr>
                <w:spacing w:val="-11"/>
                <w:sz w:val="20"/>
                <w:szCs w:val="20"/>
              </w:rPr>
              <w:t xml:space="preserve"> </w:t>
            </w:r>
            <w:r>
              <w:rPr>
                <w:sz w:val="20"/>
                <w:szCs w:val="20"/>
              </w:rPr>
              <w:t>it’s like to have carpal tunnel, so I’m judging user.</w:t>
            </w:r>
          </w:p>
        </w:tc>
        <w:tc>
          <w:tcPr>
            <w:tcW w:w="1836" w:type="dxa"/>
            <w:vMerge/>
            <w:tcBorders>
              <w:top w:val="nil"/>
              <w:left w:val="single" w:sz="4" w:space="0" w:color="7E7E7E"/>
              <w:bottom w:val="single" w:sz="4" w:space="0" w:color="7E7E7E"/>
              <w:right w:val="single" w:sz="4" w:space="0" w:color="7E7E7E"/>
            </w:tcBorders>
          </w:tcPr>
          <w:p w14:paraId="08CFB31F" w14:textId="77777777" w:rsidR="00000000" w:rsidRDefault="00000000">
            <w:pPr>
              <w:pStyle w:val="BodyText"/>
              <w:kinsoku w:val="0"/>
              <w:overflowPunct w:val="0"/>
              <w:spacing w:before="5"/>
              <w:ind w:left="0"/>
              <w:rPr>
                <w:sz w:val="2"/>
                <w:szCs w:val="2"/>
              </w:rPr>
            </w:pPr>
          </w:p>
        </w:tc>
      </w:tr>
    </w:tbl>
    <w:p w14:paraId="53DA5AA8" w14:textId="77777777" w:rsidR="00000000" w:rsidRDefault="00000000">
      <w:pPr>
        <w:pStyle w:val="BodyText"/>
        <w:kinsoku w:val="0"/>
        <w:overflowPunct w:val="0"/>
        <w:spacing w:before="186"/>
        <w:ind w:left="0"/>
      </w:pPr>
    </w:p>
    <w:p w14:paraId="7AD4CA8D" w14:textId="77777777" w:rsidR="00000000" w:rsidRDefault="00000000">
      <w:pPr>
        <w:pStyle w:val="BodyText"/>
        <w:kinsoku w:val="0"/>
        <w:overflowPunct w:val="0"/>
        <w:spacing w:before="1"/>
        <w:ind w:right="202"/>
      </w:pPr>
      <w:r>
        <w:t>In this example, the researcher realizes that there’s more they need to know about carpal tunnel syndrome – not only the mechanics of the syndrome, but its psychological and lifestyle implications. As such,</w:t>
      </w:r>
      <w:r>
        <w:rPr>
          <w:spacing w:val="-3"/>
        </w:rPr>
        <w:t xml:space="preserve"> </w:t>
      </w:r>
      <w:r>
        <w:t>they</w:t>
      </w:r>
      <w:r>
        <w:rPr>
          <w:spacing w:val="-3"/>
        </w:rPr>
        <w:t xml:space="preserve"> </w:t>
      </w:r>
      <w:r>
        <w:t>choose</w:t>
      </w:r>
      <w:r>
        <w:rPr>
          <w:spacing w:val="-3"/>
        </w:rPr>
        <w:t xml:space="preserve"> </w:t>
      </w:r>
      <w:r>
        <w:t>to</w:t>
      </w:r>
      <w:r>
        <w:rPr>
          <w:spacing w:val="-3"/>
        </w:rPr>
        <w:t xml:space="preserve"> </w:t>
      </w:r>
      <w:r>
        <w:t>conduct</w:t>
      </w:r>
      <w:r>
        <w:rPr>
          <w:spacing w:val="-3"/>
        </w:rPr>
        <w:t xml:space="preserve"> </w:t>
      </w:r>
      <w:r>
        <w:t>a</w:t>
      </w:r>
      <w:r>
        <w:rPr>
          <w:spacing w:val="-3"/>
        </w:rPr>
        <w:t xml:space="preserve"> </w:t>
      </w:r>
      <w:r>
        <w:t>contextual</w:t>
      </w:r>
      <w:r>
        <w:rPr>
          <w:spacing w:val="-3"/>
        </w:rPr>
        <w:t xml:space="preserve"> </w:t>
      </w:r>
      <w:r>
        <w:t>inquiry</w:t>
      </w:r>
      <w:r>
        <w:rPr>
          <w:spacing w:val="-3"/>
        </w:rPr>
        <w:t xml:space="preserve"> </w:t>
      </w:r>
      <w:r>
        <w:t>where</w:t>
      </w:r>
      <w:r>
        <w:rPr>
          <w:spacing w:val="-3"/>
        </w:rPr>
        <w:t xml:space="preserve"> </w:t>
      </w:r>
      <w:r>
        <w:t>they</w:t>
      </w:r>
      <w:r>
        <w:rPr>
          <w:spacing w:val="-3"/>
        </w:rPr>
        <w:t xml:space="preserve"> </w:t>
      </w:r>
      <w:r>
        <w:t>have</w:t>
      </w:r>
      <w:r>
        <w:rPr>
          <w:spacing w:val="-3"/>
        </w:rPr>
        <w:t xml:space="preserve"> </w:t>
      </w:r>
      <w:r>
        <w:t>the</w:t>
      </w:r>
      <w:r>
        <w:rPr>
          <w:spacing w:val="-3"/>
        </w:rPr>
        <w:t xml:space="preserve"> </w:t>
      </w:r>
      <w:r>
        <w:t>user</w:t>
      </w:r>
      <w:r>
        <w:rPr>
          <w:spacing w:val="-3"/>
        </w:rPr>
        <w:t xml:space="preserve"> </w:t>
      </w:r>
      <w:r>
        <w:t>demonstrate</w:t>
      </w:r>
      <w:r>
        <w:rPr>
          <w:spacing w:val="-3"/>
        </w:rPr>
        <w:t xml:space="preserve"> </w:t>
      </w:r>
      <w:r>
        <w:t>their</w:t>
      </w:r>
      <w:r>
        <w:rPr>
          <w:spacing w:val="-3"/>
        </w:rPr>
        <w:t xml:space="preserve"> </w:t>
      </w:r>
      <w:r>
        <w:t>grip</w:t>
      </w:r>
      <w:r>
        <w:rPr>
          <w:spacing w:val="-3"/>
        </w:rPr>
        <w:t xml:space="preserve"> </w:t>
      </w:r>
      <w:r>
        <w:t>with writing implements of various sizes and ask the user questions about the effects carpal tunnel has had on their everyday life.</w:t>
      </w:r>
    </w:p>
    <w:p w14:paraId="506B7629" w14:textId="77777777" w:rsidR="00000000" w:rsidRDefault="00000000">
      <w:pPr>
        <w:pStyle w:val="BodyText"/>
        <w:kinsoku w:val="0"/>
        <w:overflowPunct w:val="0"/>
        <w:spacing w:before="1"/>
        <w:ind w:right="202"/>
        <w:sectPr w:rsidR="00000000">
          <w:pgSz w:w="12240" w:h="15840"/>
          <w:pgMar w:top="1400" w:right="1300" w:bottom="1420" w:left="1320" w:header="0" w:footer="1238" w:gutter="0"/>
          <w:cols w:space="720"/>
          <w:noEndnote/>
        </w:sectPr>
      </w:pPr>
    </w:p>
    <w:p w14:paraId="45A0F529" w14:textId="77777777" w:rsidR="00000000" w:rsidRDefault="00000000">
      <w:pPr>
        <w:pStyle w:val="Heading4"/>
        <w:kinsoku w:val="0"/>
        <w:overflowPunct w:val="0"/>
        <w:spacing w:before="39"/>
        <w:rPr>
          <w:spacing w:val="-2"/>
        </w:rPr>
      </w:pPr>
      <w:r>
        <w:lastRenderedPageBreak/>
        <w:t>This</w:t>
      </w:r>
      <w:r>
        <w:rPr>
          <w:spacing w:val="-9"/>
        </w:rPr>
        <w:t xml:space="preserve"> </w:t>
      </w:r>
      <w:r>
        <w:t>section</w:t>
      </w:r>
      <w:r>
        <w:rPr>
          <w:spacing w:val="-8"/>
        </w:rPr>
        <w:t xml:space="preserve"> </w:t>
      </w:r>
      <w:r>
        <w:t>contains</w:t>
      </w:r>
      <w:r>
        <w:rPr>
          <w:spacing w:val="-9"/>
        </w:rPr>
        <w:t xml:space="preserve"> </w:t>
      </w:r>
      <w:r>
        <w:t>material</w:t>
      </w:r>
      <w:r>
        <w:rPr>
          <w:spacing w:val="-8"/>
        </w:rPr>
        <w:t xml:space="preserve"> </w:t>
      </w:r>
      <w:r>
        <w:t>taken</w:t>
      </w:r>
      <w:r>
        <w:rPr>
          <w:spacing w:val="-9"/>
        </w:rPr>
        <w:t xml:space="preserve"> </w:t>
      </w:r>
      <w:r>
        <w:rPr>
          <w:spacing w:val="-2"/>
        </w:rPr>
        <w:t>from:</w:t>
      </w:r>
    </w:p>
    <w:p w14:paraId="4AE9FFCF" w14:textId="77777777" w:rsidR="00000000" w:rsidRDefault="00000000">
      <w:pPr>
        <w:pStyle w:val="ListParagraph"/>
        <w:numPr>
          <w:ilvl w:val="0"/>
          <w:numId w:val="3"/>
        </w:numPr>
        <w:tabs>
          <w:tab w:val="left" w:pos="840"/>
        </w:tabs>
        <w:kinsoku w:val="0"/>
        <w:overflowPunct w:val="0"/>
        <w:spacing w:before="201"/>
        <w:ind w:right="289"/>
        <w:rPr>
          <w:color w:val="000000"/>
          <w:sz w:val="22"/>
          <w:szCs w:val="22"/>
        </w:rPr>
      </w:pPr>
      <w:hyperlink r:id="rId78" w:history="1">
        <w:r>
          <w:rPr>
            <w:color w:val="1154CC"/>
            <w:sz w:val="22"/>
            <w:szCs w:val="22"/>
            <w:u w:val="single"/>
          </w:rPr>
          <w:t>Introduction</w:t>
        </w:r>
        <w:r>
          <w:rPr>
            <w:color w:val="1154CC"/>
            <w:spacing w:val="-2"/>
            <w:sz w:val="22"/>
            <w:szCs w:val="22"/>
            <w:u w:val="single"/>
          </w:rPr>
          <w:t xml:space="preserve"> </w:t>
        </w:r>
        <w:r>
          <w:rPr>
            <w:color w:val="1154CC"/>
            <w:sz w:val="22"/>
            <w:szCs w:val="22"/>
            <w:u w:val="single"/>
          </w:rPr>
          <w:t>to</w:t>
        </w:r>
        <w:r>
          <w:rPr>
            <w:color w:val="1154CC"/>
            <w:spacing w:val="-3"/>
            <w:sz w:val="22"/>
            <w:szCs w:val="22"/>
            <w:u w:val="single"/>
          </w:rPr>
          <w:t xml:space="preserve"> </w:t>
        </w:r>
        <w:r>
          <w:rPr>
            <w:color w:val="1154CC"/>
            <w:sz w:val="22"/>
            <w:szCs w:val="22"/>
            <w:u w:val="single"/>
          </w:rPr>
          <w:t>Primary</w:t>
        </w:r>
        <w:r>
          <w:rPr>
            <w:color w:val="1154CC"/>
            <w:spacing w:val="-4"/>
            <w:sz w:val="22"/>
            <w:szCs w:val="22"/>
            <w:u w:val="single"/>
          </w:rPr>
          <w:t xml:space="preserve"> </w:t>
        </w:r>
        <w:r>
          <w:rPr>
            <w:color w:val="1154CC"/>
            <w:sz w:val="22"/>
            <w:szCs w:val="22"/>
            <w:u w:val="single"/>
          </w:rPr>
          <w:t>Research:</w:t>
        </w:r>
        <w:r>
          <w:rPr>
            <w:color w:val="1154CC"/>
            <w:spacing w:val="-4"/>
            <w:sz w:val="22"/>
            <w:szCs w:val="22"/>
            <w:u w:val="single"/>
          </w:rPr>
          <w:t xml:space="preserve"> </w:t>
        </w:r>
        <w:r>
          <w:rPr>
            <w:color w:val="1154CC"/>
            <w:sz w:val="22"/>
            <w:szCs w:val="22"/>
            <w:u w:val="single"/>
          </w:rPr>
          <w:t>Observations,</w:t>
        </w:r>
        <w:r>
          <w:rPr>
            <w:color w:val="1154CC"/>
            <w:spacing w:val="-4"/>
            <w:sz w:val="22"/>
            <w:szCs w:val="22"/>
            <w:u w:val="single"/>
          </w:rPr>
          <w:t xml:space="preserve"> </w:t>
        </w:r>
        <w:r>
          <w:rPr>
            <w:color w:val="1154CC"/>
            <w:sz w:val="22"/>
            <w:szCs w:val="22"/>
            <w:u w:val="single"/>
          </w:rPr>
          <w:t>Surveys,</w:t>
        </w:r>
        <w:r>
          <w:rPr>
            <w:color w:val="1154CC"/>
            <w:spacing w:val="-4"/>
            <w:sz w:val="22"/>
            <w:szCs w:val="22"/>
            <w:u w:val="single"/>
          </w:rPr>
          <w:t xml:space="preserve"> </w:t>
        </w:r>
        <w:r>
          <w:rPr>
            <w:color w:val="1154CC"/>
            <w:sz w:val="22"/>
            <w:szCs w:val="22"/>
            <w:u w:val="single"/>
          </w:rPr>
          <w:t>and</w:t>
        </w:r>
        <w:r>
          <w:rPr>
            <w:color w:val="1154CC"/>
            <w:spacing w:val="-4"/>
            <w:sz w:val="22"/>
            <w:szCs w:val="22"/>
            <w:u w:val="single"/>
          </w:rPr>
          <w:t xml:space="preserve"> </w:t>
        </w:r>
        <w:r>
          <w:rPr>
            <w:color w:val="1154CC"/>
            <w:sz w:val="22"/>
            <w:szCs w:val="22"/>
            <w:u w:val="single"/>
          </w:rPr>
          <w:t>Interviews</w:t>
        </w:r>
      </w:hyperlink>
      <w:r>
        <w:rPr>
          <w:color w:val="1154CC"/>
          <w:spacing w:val="-4"/>
          <w:sz w:val="22"/>
          <w:szCs w:val="22"/>
        </w:rPr>
        <w:t xml:space="preserve"> </w:t>
      </w:r>
      <w:r>
        <w:rPr>
          <w:color w:val="000000"/>
          <w:sz w:val="22"/>
          <w:szCs w:val="22"/>
        </w:rPr>
        <w:t>by</w:t>
      </w:r>
      <w:r>
        <w:rPr>
          <w:color w:val="000000"/>
          <w:spacing w:val="-4"/>
          <w:sz w:val="22"/>
          <w:szCs w:val="22"/>
        </w:rPr>
        <w:t xml:space="preserve"> </w:t>
      </w:r>
      <w:r>
        <w:rPr>
          <w:color w:val="000000"/>
          <w:sz w:val="22"/>
          <w:szCs w:val="22"/>
        </w:rPr>
        <w:t>Dana</w:t>
      </w:r>
      <w:r>
        <w:rPr>
          <w:color w:val="000000"/>
          <w:spacing w:val="-4"/>
          <w:sz w:val="22"/>
          <w:szCs w:val="22"/>
        </w:rPr>
        <w:t xml:space="preserve"> </w:t>
      </w:r>
      <w:r>
        <w:rPr>
          <w:color w:val="000000"/>
          <w:sz w:val="22"/>
          <w:szCs w:val="22"/>
        </w:rPr>
        <w:t>Lynn</w:t>
      </w:r>
      <w:r>
        <w:rPr>
          <w:color w:val="000000"/>
          <w:spacing w:val="-4"/>
          <w:sz w:val="22"/>
          <w:szCs w:val="22"/>
        </w:rPr>
        <w:t xml:space="preserve"> </w:t>
      </w:r>
      <w:r>
        <w:rPr>
          <w:color w:val="000000"/>
          <w:sz w:val="22"/>
          <w:szCs w:val="22"/>
        </w:rPr>
        <w:t xml:space="preserve">Driscoll, and is used under a </w:t>
      </w:r>
      <w:hyperlink r:id="rId79" w:history="1">
        <w:r>
          <w:rPr>
            <w:color w:val="1154CC"/>
            <w:sz w:val="22"/>
            <w:szCs w:val="22"/>
            <w:u w:val="single"/>
          </w:rPr>
          <w:t>CC-BY-NC-SA 3.0 License</w:t>
        </w:r>
        <w:r>
          <w:rPr>
            <w:color w:val="000000"/>
            <w:sz w:val="22"/>
            <w:szCs w:val="22"/>
          </w:rPr>
          <w:t>.</w:t>
        </w:r>
      </w:hyperlink>
    </w:p>
    <w:p w14:paraId="0E0780D8" w14:textId="77777777" w:rsidR="00000000" w:rsidRDefault="00000000">
      <w:pPr>
        <w:pStyle w:val="BodyText"/>
        <w:kinsoku w:val="0"/>
        <w:overflowPunct w:val="0"/>
        <w:spacing w:before="137"/>
        <w:ind w:left="0"/>
        <w:rPr>
          <w:sz w:val="28"/>
          <w:szCs w:val="28"/>
        </w:rPr>
      </w:pPr>
    </w:p>
    <w:p w14:paraId="50E68D60" w14:textId="77777777" w:rsidR="00000000" w:rsidRDefault="00000000">
      <w:pPr>
        <w:pStyle w:val="Heading2"/>
        <w:kinsoku w:val="0"/>
        <w:overflowPunct w:val="0"/>
        <w:spacing w:before="1"/>
        <w:ind w:left="120" w:right="0"/>
        <w:jc w:val="left"/>
        <w:rPr>
          <w:color w:val="4985E8"/>
          <w:spacing w:val="-2"/>
        </w:rPr>
      </w:pPr>
      <w:r>
        <w:rPr>
          <w:color w:val="4985E8"/>
          <w:spacing w:val="-2"/>
        </w:rPr>
        <w:t>References</w:t>
      </w:r>
    </w:p>
    <w:p w14:paraId="37CA6A7A" w14:textId="77777777" w:rsidR="00000000" w:rsidRDefault="00000000">
      <w:pPr>
        <w:pStyle w:val="BodyText"/>
        <w:kinsoku w:val="0"/>
        <w:overflowPunct w:val="0"/>
        <w:ind w:right="573"/>
        <w:rPr>
          <w:color w:val="1154CC"/>
          <w:spacing w:val="-2"/>
        </w:rPr>
      </w:pPr>
      <w:r>
        <w:t>[1]</w:t>
      </w:r>
      <w:r>
        <w:rPr>
          <w:spacing w:val="-4"/>
        </w:rPr>
        <w:t xml:space="preserve"> </w:t>
      </w:r>
      <w:r>
        <w:t>D.</w:t>
      </w:r>
      <w:r>
        <w:rPr>
          <w:spacing w:val="-4"/>
        </w:rPr>
        <w:t xml:space="preserve"> </w:t>
      </w:r>
      <w:r>
        <w:t>L.</w:t>
      </w:r>
      <w:r>
        <w:rPr>
          <w:spacing w:val="-4"/>
        </w:rPr>
        <w:t xml:space="preserve"> </w:t>
      </w:r>
      <w:r>
        <w:t>Driscoll,</w:t>
      </w:r>
      <w:r>
        <w:rPr>
          <w:spacing w:val="-4"/>
        </w:rPr>
        <w:t xml:space="preserve"> </w:t>
      </w:r>
      <w:r>
        <w:t>“Introduction</w:t>
      </w:r>
      <w:r>
        <w:rPr>
          <w:spacing w:val="-4"/>
        </w:rPr>
        <w:t xml:space="preserve"> </w:t>
      </w:r>
      <w:r>
        <w:t>to</w:t>
      </w:r>
      <w:r>
        <w:rPr>
          <w:spacing w:val="-3"/>
        </w:rPr>
        <w:t xml:space="preserve"> </w:t>
      </w:r>
      <w:r>
        <w:t>Primary</w:t>
      </w:r>
      <w:r>
        <w:rPr>
          <w:spacing w:val="-4"/>
        </w:rPr>
        <w:t xml:space="preserve"> </w:t>
      </w:r>
      <w:r>
        <w:t>Research:</w:t>
      </w:r>
      <w:r>
        <w:rPr>
          <w:spacing w:val="-3"/>
        </w:rPr>
        <w:t xml:space="preserve"> </w:t>
      </w:r>
      <w:r>
        <w:t>Observations,</w:t>
      </w:r>
      <w:r>
        <w:rPr>
          <w:spacing w:val="-4"/>
        </w:rPr>
        <w:t xml:space="preserve"> </w:t>
      </w:r>
      <w:r>
        <w:t>Surveys,</w:t>
      </w:r>
      <w:r>
        <w:rPr>
          <w:spacing w:val="-4"/>
        </w:rPr>
        <w:t xml:space="preserve"> </w:t>
      </w:r>
      <w:r>
        <w:t>and</w:t>
      </w:r>
      <w:r>
        <w:rPr>
          <w:spacing w:val="-4"/>
        </w:rPr>
        <w:t xml:space="preserve"> </w:t>
      </w:r>
      <w:r>
        <w:t>Interviews,”</w:t>
      </w:r>
      <w:r>
        <w:rPr>
          <w:spacing w:val="-4"/>
        </w:rPr>
        <w:t xml:space="preserve"> </w:t>
      </w:r>
      <w:r>
        <w:t xml:space="preserve">Writing Spaces, 2011. Accessed: 20 Aug. 2020. [Online]. Available at: </w:t>
      </w:r>
      <w:hyperlink r:id="rId80" w:history="1">
        <w:r>
          <w:rPr>
            <w:color w:val="1154CC"/>
            <w:spacing w:val="-2"/>
            <w:u w:val="single"/>
          </w:rPr>
          <w:t>https://wac.colostate.edu/books/writingspaces2/driscoll--introduction-to-primary-research.pdf</w:t>
        </w:r>
      </w:hyperlink>
    </w:p>
    <w:p w14:paraId="6B63928D" w14:textId="77777777" w:rsidR="00000000" w:rsidRDefault="00000000">
      <w:pPr>
        <w:pStyle w:val="BodyText"/>
        <w:kinsoku w:val="0"/>
        <w:overflowPunct w:val="0"/>
        <w:ind w:right="573"/>
        <w:rPr>
          <w:color w:val="1154CC"/>
          <w:spacing w:val="-2"/>
        </w:rPr>
        <w:sectPr w:rsidR="00000000">
          <w:pgSz w:w="12240" w:h="15840"/>
          <w:pgMar w:top="1400" w:right="1300" w:bottom="1420" w:left="1320" w:header="0" w:footer="1238" w:gutter="0"/>
          <w:cols w:space="720"/>
          <w:noEndnote/>
        </w:sectPr>
      </w:pPr>
    </w:p>
    <w:p w14:paraId="65FA08F5" w14:textId="77777777" w:rsidR="00000000" w:rsidRDefault="00000000">
      <w:pPr>
        <w:pStyle w:val="Heading1"/>
        <w:numPr>
          <w:ilvl w:val="0"/>
          <w:numId w:val="15"/>
        </w:numPr>
        <w:tabs>
          <w:tab w:val="left" w:pos="2083"/>
        </w:tabs>
        <w:kinsoku w:val="0"/>
        <w:overflowPunct w:val="0"/>
        <w:ind w:left="2083" w:hanging="359"/>
        <w:rPr>
          <w:color w:val="4985E8"/>
          <w:spacing w:val="-2"/>
        </w:rPr>
      </w:pPr>
      <w:bookmarkStart w:id="38" w:name="5. Documenting Primary Design Research"/>
      <w:bookmarkEnd w:id="38"/>
      <w:r>
        <w:rPr>
          <w:color w:val="4985E8"/>
        </w:rPr>
        <w:lastRenderedPageBreak/>
        <w:t>Documenting</w:t>
      </w:r>
      <w:r>
        <w:rPr>
          <w:color w:val="4985E8"/>
          <w:spacing w:val="-4"/>
        </w:rPr>
        <w:t xml:space="preserve"> </w:t>
      </w:r>
      <w:r>
        <w:rPr>
          <w:color w:val="4985E8"/>
        </w:rPr>
        <w:t>Primary</w:t>
      </w:r>
      <w:r>
        <w:rPr>
          <w:color w:val="4985E8"/>
          <w:spacing w:val="-2"/>
        </w:rPr>
        <w:t xml:space="preserve"> </w:t>
      </w:r>
      <w:r>
        <w:rPr>
          <w:color w:val="4985E8"/>
        </w:rPr>
        <w:t>Design</w:t>
      </w:r>
      <w:r>
        <w:rPr>
          <w:color w:val="4985E8"/>
          <w:spacing w:val="-2"/>
        </w:rPr>
        <w:t xml:space="preserve"> Research</w:t>
      </w:r>
    </w:p>
    <w:p w14:paraId="443681D6" w14:textId="77777777" w:rsidR="00000000" w:rsidRDefault="00000000">
      <w:pPr>
        <w:pStyle w:val="BodyText"/>
        <w:kinsoku w:val="0"/>
        <w:overflowPunct w:val="0"/>
        <w:spacing w:before="360"/>
        <w:ind w:right="202"/>
      </w:pPr>
      <w:r>
        <w:t>After</w:t>
      </w:r>
      <w:r>
        <w:rPr>
          <w:spacing w:val="-3"/>
        </w:rPr>
        <w:t xml:space="preserve"> </w:t>
      </w:r>
      <w:r>
        <w:t>you’ve</w:t>
      </w:r>
      <w:r>
        <w:rPr>
          <w:spacing w:val="-2"/>
        </w:rPr>
        <w:t xml:space="preserve"> </w:t>
      </w:r>
      <w:r>
        <w:t>completed</w:t>
      </w:r>
      <w:r>
        <w:rPr>
          <w:spacing w:val="-2"/>
        </w:rPr>
        <w:t xml:space="preserve"> </w:t>
      </w:r>
      <w:r>
        <w:t>your</w:t>
      </w:r>
      <w:r>
        <w:rPr>
          <w:spacing w:val="-3"/>
        </w:rPr>
        <w:t xml:space="preserve"> </w:t>
      </w:r>
      <w:r>
        <w:t>research,</w:t>
      </w:r>
      <w:r>
        <w:rPr>
          <w:spacing w:val="-3"/>
        </w:rPr>
        <w:t xml:space="preserve"> </w:t>
      </w:r>
      <w:r>
        <w:t>you</w:t>
      </w:r>
      <w:r>
        <w:rPr>
          <w:spacing w:val="-3"/>
        </w:rPr>
        <w:t xml:space="preserve"> </w:t>
      </w:r>
      <w:r>
        <w:t>should</w:t>
      </w:r>
      <w:r>
        <w:rPr>
          <w:spacing w:val="-2"/>
        </w:rPr>
        <w:t xml:space="preserve"> </w:t>
      </w:r>
      <w:r>
        <w:t>document</w:t>
      </w:r>
      <w:r>
        <w:rPr>
          <w:spacing w:val="-2"/>
        </w:rPr>
        <w:t xml:space="preserve"> </w:t>
      </w:r>
      <w:r>
        <w:t>it</w:t>
      </w:r>
      <w:r>
        <w:rPr>
          <w:spacing w:val="-2"/>
        </w:rPr>
        <w:t xml:space="preserve"> </w:t>
      </w:r>
      <w:r>
        <w:t>thoroughly</w:t>
      </w:r>
      <w:r>
        <w:rPr>
          <w:spacing w:val="-3"/>
        </w:rPr>
        <w:t xml:space="preserve"> </w:t>
      </w:r>
      <w:r>
        <w:t>and</w:t>
      </w:r>
      <w:r>
        <w:rPr>
          <w:spacing w:val="-2"/>
        </w:rPr>
        <w:t xml:space="preserve"> </w:t>
      </w:r>
      <w:r>
        <w:t>as</w:t>
      </w:r>
      <w:r>
        <w:rPr>
          <w:spacing w:val="-3"/>
        </w:rPr>
        <w:t xml:space="preserve"> </w:t>
      </w:r>
      <w:r>
        <w:t>quickly</w:t>
      </w:r>
      <w:r>
        <w:rPr>
          <w:spacing w:val="-3"/>
        </w:rPr>
        <w:t xml:space="preserve"> </w:t>
      </w:r>
      <w:r>
        <w:t>as</w:t>
      </w:r>
      <w:r>
        <w:rPr>
          <w:spacing w:val="-3"/>
        </w:rPr>
        <w:t xml:space="preserve"> </w:t>
      </w:r>
      <w:r>
        <w:t>possible,</w:t>
      </w:r>
      <w:r>
        <w:rPr>
          <w:spacing w:val="-3"/>
        </w:rPr>
        <w:t xml:space="preserve"> </w:t>
      </w:r>
      <w:r>
        <w:t>as your memory may be altered if you wait too long. You should also document the implications for the next stage in your design process in a primary research summary. In this way, you create a framework for justifying the elements of your prototype. As you’ve learned, it isn’t enough to create a prototype; you</w:t>
      </w:r>
      <w:r>
        <w:rPr>
          <w:spacing w:val="-3"/>
        </w:rPr>
        <w:t xml:space="preserve"> </w:t>
      </w:r>
      <w:r>
        <w:t>must</w:t>
      </w:r>
      <w:r>
        <w:rPr>
          <w:spacing w:val="-2"/>
        </w:rPr>
        <w:t xml:space="preserve"> </w:t>
      </w:r>
      <w:r>
        <w:t>also</w:t>
      </w:r>
      <w:r>
        <w:rPr>
          <w:spacing w:val="-2"/>
        </w:rPr>
        <w:t xml:space="preserve"> </w:t>
      </w:r>
      <w:r>
        <w:t>explain</w:t>
      </w:r>
      <w:r>
        <w:rPr>
          <w:spacing w:val="-2"/>
        </w:rPr>
        <w:t xml:space="preserve"> </w:t>
      </w:r>
      <w:r>
        <w:t>why</w:t>
      </w:r>
      <w:r>
        <w:rPr>
          <w:spacing w:val="-3"/>
        </w:rPr>
        <w:t xml:space="preserve"> </w:t>
      </w:r>
      <w:r>
        <w:t>or</w:t>
      </w:r>
      <w:r>
        <w:rPr>
          <w:spacing w:val="-3"/>
        </w:rPr>
        <w:t xml:space="preserve"> </w:t>
      </w:r>
      <w:r>
        <w:t>take</w:t>
      </w:r>
      <w:r>
        <w:rPr>
          <w:spacing w:val="-2"/>
        </w:rPr>
        <w:t xml:space="preserve"> </w:t>
      </w:r>
      <w:r>
        <w:t>note</w:t>
      </w:r>
      <w:r>
        <w:rPr>
          <w:spacing w:val="-3"/>
        </w:rPr>
        <w:t xml:space="preserve"> </w:t>
      </w:r>
      <w:r>
        <w:t>about</w:t>
      </w:r>
      <w:r>
        <w:rPr>
          <w:spacing w:val="-2"/>
        </w:rPr>
        <w:t xml:space="preserve"> </w:t>
      </w:r>
      <w:r>
        <w:t>the</w:t>
      </w:r>
      <w:r>
        <w:rPr>
          <w:spacing w:val="-3"/>
        </w:rPr>
        <w:t xml:space="preserve"> </w:t>
      </w:r>
      <w:r>
        <w:t>justifications</w:t>
      </w:r>
      <w:r>
        <w:rPr>
          <w:spacing w:val="-3"/>
        </w:rPr>
        <w:t xml:space="preserve"> </w:t>
      </w:r>
      <w:r>
        <w:t>for</w:t>
      </w:r>
      <w:r>
        <w:rPr>
          <w:spacing w:val="-3"/>
        </w:rPr>
        <w:t xml:space="preserve"> </w:t>
      </w:r>
      <w:r>
        <w:t>each</w:t>
      </w:r>
      <w:r>
        <w:rPr>
          <w:spacing w:val="-2"/>
        </w:rPr>
        <w:t xml:space="preserve"> </w:t>
      </w:r>
      <w:r>
        <w:t>element</w:t>
      </w:r>
      <w:r>
        <w:rPr>
          <w:spacing w:val="-3"/>
        </w:rPr>
        <w:t xml:space="preserve"> </w:t>
      </w:r>
      <w:r>
        <w:t>of</w:t>
      </w:r>
      <w:r>
        <w:rPr>
          <w:spacing w:val="-2"/>
        </w:rPr>
        <w:t xml:space="preserve"> </w:t>
      </w:r>
      <w:r>
        <w:t>the</w:t>
      </w:r>
      <w:r>
        <w:rPr>
          <w:spacing w:val="-2"/>
        </w:rPr>
        <w:t xml:space="preserve"> </w:t>
      </w:r>
      <w:r>
        <w:t>design.</w:t>
      </w:r>
      <w:r>
        <w:rPr>
          <w:spacing w:val="-3"/>
        </w:rPr>
        <w:t xml:space="preserve"> </w:t>
      </w:r>
      <w:r>
        <w:t>By</w:t>
      </w:r>
      <w:r>
        <w:rPr>
          <w:spacing w:val="-2"/>
        </w:rPr>
        <w:t xml:space="preserve"> </w:t>
      </w:r>
      <w:r>
        <w:t>doing so, you not only provide reasoning about why your ideas are sound; you also enable others to replicate and build upon your ideas.</w:t>
      </w:r>
    </w:p>
    <w:p w14:paraId="7A1FB89E" w14:textId="77777777" w:rsidR="00000000" w:rsidRDefault="00000000">
      <w:pPr>
        <w:pStyle w:val="BodyText"/>
        <w:kinsoku w:val="0"/>
        <w:overflowPunct w:val="0"/>
        <w:ind w:right="146"/>
      </w:pPr>
      <w:r>
        <w:t>The</w:t>
      </w:r>
      <w:r>
        <w:rPr>
          <w:spacing w:val="-4"/>
        </w:rPr>
        <w:t xml:space="preserve"> </w:t>
      </w:r>
      <w:r>
        <w:t>research</w:t>
      </w:r>
      <w:r>
        <w:rPr>
          <w:spacing w:val="-3"/>
        </w:rPr>
        <w:t xml:space="preserve"> </w:t>
      </w:r>
      <w:r>
        <w:t>you</w:t>
      </w:r>
      <w:r>
        <w:rPr>
          <w:spacing w:val="-4"/>
        </w:rPr>
        <w:t xml:space="preserve"> </w:t>
      </w:r>
      <w:r>
        <w:t>conduct</w:t>
      </w:r>
      <w:r>
        <w:rPr>
          <w:spacing w:val="-2"/>
        </w:rPr>
        <w:t xml:space="preserve"> </w:t>
      </w:r>
      <w:r>
        <w:t>builds</w:t>
      </w:r>
      <w:r>
        <w:rPr>
          <w:spacing w:val="-2"/>
        </w:rPr>
        <w:t xml:space="preserve"> </w:t>
      </w:r>
      <w:r>
        <w:t>upon</w:t>
      </w:r>
      <w:r>
        <w:rPr>
          <w:spacing w:val="-4"/>
        </w:rPr>
        <w:t xml:space="preserve"> </w:t>
      </w:r>
      <w:r>
        <w:t>your</w:t>
      </w:r>
      <w:r>
        <w:rPr>
          <w:spacing w:val="-4"/>
        </w:rPr>
        <w:t xml:space="preserve"> </w:t>
      </w:r>
      <w:r>
        <w:t>knowledge</w:t>
      </w:r>
      <w:r>
        <w:rPr>
          <w:spacing w:val="-4"/>
        </w:rPr>
        <w:t xml:space="preserve"> </w:t>
      </w:r>
      <w:r>
        <w:t>of</w:t>
      </w:r>
      <w:r>
        <w:rPr>
          <w:spacing w:val="-4"/>
        </w:rPr>
        <w:t xml:space="preserve"> </w:t>
      </w:r>
      <w:r>
        <w:t>the</w:t>
      </w:r>
      <w:r>
        <w:rPr>
          <w:spacing w:val="-4"/>
        </w:rPr>
        <w:t xml:space="preserve"> </w:t>
      </w:r>
      <w:r>
        <w:t>design</w:t>
      </w:r>
      <w:r>
        <w:rPr>
          <w:spacing w:val="-4"/>
        </w:rPr>
        <w:t xml:space="preserve"> </w:t>
      </w:r>
      <w:r>
        <w:t>challenge,</w:t>
      </w:r>
      <w:r>
        <w:rPr>
          <w:spacing w:val="-2"/>
        </w:rPr>
        <w:t xml:space="preserve"> </w:t>
      </w:r>
      <w:r>
        <w:t>problems</w:t>
      </w:r>
      <w:r>
        <w:rPr>
          <w:spacing w:val="-4"/>
        </w:rPr>
        <w:t xml:space="preserve"> </w:t>
      </w:r>
      <w:r>
        <w:t>users</w:t>
      </w:r>
      <w:r>
        <w:rPr>
          <w:spacing w:val="-4"/>
        </w:rPr>
        <w:t xml:space="preserve"> </w:t>
      </w:r>
      <w:r>
        <w:t>face,</w:t>
      </w:r>
      <w:r>
        <w:rPr>
          <w:spacing w:val="-4"/>
        </w:rPr>
        <w:t xml:space="preserve"> </w:t>
      </w:r>
      <w:r>
        <w:t>and unmet needs they have. This may include surveys, observations, and interviews, among other forms of primary research. Some of this research might happen in person (e.g. with clients, users, family members, friends, or roommates you are currently living with) and some will happen remotely.</w:t>
      </w:r>
    </w:p>
    <w:p w14:paraId="2DFA8959" w14:textId="77777777" w:rsidR="00000000" w:rsidRDefault="00000000">
      <w:pPr>
        <w:pStyle w:val="BodyText"/>
        <w:kinsoku w:val="0"/>
        <w:overflowPunct w:val="0"/>
        <w:rPr>
          <w:spacing w:val="-2"/>
        </w:rPr>
      </w:pPr>
      <w:r>
        <w:t>As</w:t>
      </w:r>
      <w:r>
        <w:rPr>
          <w:spacing w:val="-3"/>
        </w:rPr>
        <w:t xml:space="preserve"> </w:t>
      </w:r>
      <w:r>
        <w:t>you</w:t>
      </w:r>
      <w:r>
        <w:rPr>
          <w:spacing w:val="-3"/>
        </w:rPr>
        <w:t xml:space="preserve"> </w:t>
      </w:r>
      <w:r>
        <w:t>research,</w:t>
      </w:r>
      <w:r>
        <w:rPr>
          <w:spacing w:val="-3"/>
        </w:rPr>
        <w:t xml:space="preserve"> </w:t>
      </w:r>
      <w:r>
        <w:t>you’ll</w:t>
      </w:r>
      <w:r>
        <w:rPr>
          <w:spacing w:val="-3"/>
        </w:rPr>
        <w:t xml:space="preserve"> </w:t>
      </w:r>
      <w:r>
        <w:t>want</w:t>
      </w:r>
      <w:r>
        <w:rPr>
          <w:spacing w:val="-3"/>
        </w:rPr>
        <w:t xml:space="preserve"> </w:t>
      </w:r>
      <w:r>
        <w:t>to</w:t>
      </w:r>
      <w:r>
        <w:rPr>
          <w:spacing w:val="-3"/>
        </w:rPr>
        <w:t xml:space="preserve"> </w:t>
      </w:r>
      <w:r>
        <w:t>gain</w:t>
      </w:r>
      <w:r>
        <w:rPr>
          <w:spacing w:val="-3"/>
        </w:rPr>
        <w:t xml:space="preserve"> </w:t>
      </w:r>
      <w:r>
        <w:t>answers</w:t>
      </w:r>
      <w:r>
        <w:rPr>
          <w:spacing w:val="-3"/>
        </w:rPr>
        <w:t xml:space="preserve"> </w:t>
      </w:r>
      <w:r>
        <w:t>to</w:t>
      </w:r>
      <w:r>
        <w:rPr>
          <w:spacing w:val="-3"/>
        </w:rPr>
        <w:t xml:space="preserve"> </w:t>
      </w:r>
      <w:r>
        <w:t>the</w:t>
      </w:r>
      <w:r>
        <w:rPr>
          <w:spacing w:val="-3"/>
        </w:rPr>
        <w:t xml:space="preserve"> </w:t>
      </w:r>
      <w:r>
        <w:t>following</w:t>
      </w:r>
      <w:r>
        <w:rPr>
          <w:spacing w:val="-3"/>
        </w:rPr>
        <w:t xml:space="preserve"> </w:t>
      </w:r>
      <w:r>
        <w:t>questions</w:t>
      </w:r>
      <w:r>
        <w:rPr>
          <w:spacing w:val="-3"/>
        </w:rPr>
        <w:t xml:space="preserve"> </w:t>
      </w:r>
      <w:r>
        <w:t>to</w:t>
      </w:r>
      <w:r>
        <w:rPr>
          <w:spacing w:val="-3"/>
        </w:rPr>
        <w:t xml:space="preserve"> </w:t>
      </w:r>
      <w:r>
        <w:t>be</w:t>
      </w:r>
      <w:r>
        <w:rPr>
          <w:spacing w:val="-3"/>
        </w:rPr>
        <w:t xml:space="preserve"> </w:t>
      </w:r>
      <w:r>
        <w:t>included</w:t>
      </w:r>
      <w:r>
        <w:rPr>
          <w:spacing w:val="-3"/>
        </w:rPr>
        <w:t xml:space="preserve"> </w:t>
      </w:r>
      <w:r>
        <w:t>in</w:t>
      </w:r>
      <w:r>
        <w:rPr>
          <w:spacing w:val="-3"/>
        </w:rPr>
        <w:t xml:space="preserve"> </w:t>
      </w:r>
      <w:r>
        <w:t xml:space="preserve">the </w:t>
      </w:r>
      <w:r>
        <w:rPr>
          <w:spacing w:val="-2"/>
        </w:rPr>
        <w:t>documentation:</w:t>
      </w:r>
    </w:p>
    <w:p w14:paraId="7F73F039" w14:textId="77777777" w:rsidR="00000000" w:rsidRDefault="00000000">
      <w:pPr>
        <w:pStyle w:val="ListParagraph"/>
        <w:numPr>
          <w:ilvl w:val="0"/>
          <w:numId w:val="2"/>
        </w:numPr>
        <w:tabs>
          <w:tab w:val="left" w:pos="840"/>
        </w:tabs>
        <w:kinsoku w:val="0"/>
        <w:overflowPunct w:val="0"/>
        <w:spacing w:before="120"/>
        <w:ind w:right="238"/>
        <w:rPr>
          <w:color w:val="000000"/>
          <w:spacing w:val="-2"/>
          <w:sz w:val="22"/>
          <w:szCs w:val="22"/>
        </w:rPr>
      </w:pPr>
      <w:r>
        <w:rPr>
          <w:color w:val="000000"/>
          <w:sz w:val="22"/>
          <w:szCs w:val="22"/>
        </w:rPr>
        <w:t>What are you planning to do for primary research in the initial information-gathering phase? Start with an overview (e.g. Our primary discovery research will include a questionnaire, in- person observation, and remote short interviews.). Then go into specifics (e.g. The questionnaire</w:t>
      </w:r>
      <w:r>
        <w:rPr>
          <w:color w:val="000000"/>
          <w:spacing w:val="-4"/>
          <w:sz w:val="22"/>
          <w:szCs w:val="22"/>
        </w:rPr>
        <w:t xml:space="preserve"> </w:t>
      </w:r>
      <w:r>
        <w:rPr>
          <w:color w:val="000000"/>
          <w:sz w:val="22"/>
          <w:szCs w:val="22"/>
        </w:rPr>
        <w:t>will</w:t>
      </w:r>
      <w:r>
        <w:rPr>
          <w:color w:val="000000"/>
          <w:spacing w:val="-3"/>
          <w:sz w:val="22"/>
          <w:szCs w:val="22"/>
        </w:rPr>
        <w:t xml:space="preserve"> </w:t>
      </w:r>
      <w:r>
        <w:rPr>
          <w:color w:val="000000"/>
          <w:sz w:val="22"/>
          <w:szCs w:val="22"/>
        </w:rPr>
        <w:t>be</w:t>
      </w:r>
      <w:r>
        <w:rPr>
          <w:color w:val="000000"/>
          <w:spacing w:val="-3"/>
          <w:sz w:val="22"/>
          <w:szCs w:val="22"/>
        </w:rPr>
        <w:t xml:space="preserve"> </w:t>
      </w:r>
      <w:r>
        <w:rPr>
          <w:color w:val="000000"/>
          <w:sz w:val="22"/>
          <w:szCs w:val="22"/>
        </w:rPr>
        <w:t>distributed</w:t>
      </w:r>
      <w:r>
        <w:rPr>
          <w:color w:val="000000"/>
          <w:spacing w:val="-4"/>
          <w:sz w:val="22"/>
          <w:szCs w:val="22"/>
        </w:rPr>
        <w:t xml:space="preserve"> </w:t>
      </w:r>
      <w:r>
        <w:rPr>
          <w:color w:val="000000"/>
          <w:sz w:val="22"/>
          <w:szCs w:val="22"/>
        </w:rPr>
        <w:t>as</w:t>
      </w:r>
      <w:r>
        <w:rPr>
          <w:color w:val="000000"/>
          <w:spacing w:val="-4"/>
          <w:sz w:val="22"/>
          <w:szCs w:val="22"/>
        </w:rPr>
        <w:t xml:space="preserve"> </w:t>
      </w:r>
      <w:r>
        <w:rPr>
          <w:color w:val="000000"/>
          <w:sz w:val="22"/>
          <w:szCs w:val="22"/>
        </w:rPr>
        <w:t>a</w:t>
      </w:r>
      <w:r>
        <w:rPr>
          <w:color w:val="000000"/>
          <w:spacing w:val="-2"/>
          <w:sz w:val="22"/>
          <w:szCs w:val="22"/>
        </w:rPr>
        <w:t xml:space="preserve"> </w:t>
      </w:r>
      <w:r>
        <w:rPr>
          <w:color w:val="000000"/>
          <w:sz w:val="22"/>
          <w:szCs w:val="22"/>
        </w:rPr>
        <w:t>Google</w:t>
      </w:r>
      <w:r>
        <w:rPr>
          <w:color w:val="000000"/>
          <w:spacing w:val="-4"/>
          <w:sz w:val="22"/>
          <w:szCs w:val="22"/>
        </w:rPr>
        <w:t xml:space="preserve"> </w:t>
      </w:r>
      <w:r>
        <w:rPr>
          <w:color w:val="000000"/>
          <w:sz w:val="22"/>
          <w:szCs w:val="22"/>
        </w:rPr>
        <w:t>Form</w:t>
      </w:r>
      <w:r>
        <w:rPr>
          <w:color w:val="000000"/>
          <w:spacing w:val="-4"/>
          <w:sz w:val="22"/>
          <w:szCs w:val="22"/>
        </w:rPr>
        <w:t xml:space="preserve"> </w:t>
      </w:r>
      <w:r>
        <w:rPr>
          <w:color w:val="000000"/>
          <w:sz w:val="22"/>
          <w:szCs w:val="22"/>
        </w:rPr>
        <w:t>to</w:t>
      </w:r>
      <w:r>
        <w:rPr>
          <w:color w:val="000000"/>
          <w:spacing w:val="-3"/>
          <w:sz w:val="22"/>
          <w:szCs w:val="22"/>
        </w:rPr>
        <w:t xml:space="preserve"> </w:t>
      </w:r>
      <w:r>
        <w:rPr>
          <w:color w:val="000000"/>
          <w:sz w:val="22"/>
          <w:szCs w:val="22"/>
        </w:rPr>
        <w:t>18-</w:t>
      </w:r>
      <w:r>
        <w:rPr>
          <w:color w:val="000000"/>
          <w:spacing w:val="-4"/>
          <w:sz w:val="22"/>
          <w:szCs w:val="22"/>
        </w:rPr>
        <w:t xml:space="preserve"> </w:t>
      </w:r>
      <w:r>
        <w:rPr>
          <w:color w:val="000000"/>
          <w:sz w:val="22"/>
          <w:szCs w:val="22"/>
        </w:rPr>
        <w:t>to</w:t>
      </w:r>
      <w:r>
        <w:rPr>
          <w:color w:val="000000"/>
          <w:spacing w:val="-3"/>
          <w:sz w:val="22"/>
          <w:szCs w:val="22"/>
        </w:rPr>
        <w:t xml:space="preserve"> </w:t>
      </w:r>
      <w:r>
        <w:rPr>
          <w:color w:val="000000"/>
          <w:sz w:val="22"/>
          <w:szCs w:val="22"/>
        </w:rPr>
        <w:t>22-year-old</w:t>
      </w:r>
      <w:r>
        <w:rPr>
          <w:color w:val="000000"/>
          <w:spacing w:val="-4"/>
          <w:sz w:val="22"/>
          <w:szCs w:val="22"/>
        </w:rPr>
        <w:t xml:space="preserve"> </w:t>
      </w:r>
      <w:r>
        <w:rPr>
          <w:color w:val="000000"/>
          <w:sz w:val="22"/>
          <w:szCs w:val="22"/>
        </w:rPr>
        <w:t>college</w:t>
      </w:r>
      <w:r>
        <w:rPr>
          <w:color w:val="000000"/>
          <w:spacing w:val="-4"/>
          <w:sz w:val="22"/>
          <w:szCs w:val="22"/>
        </w:rPr>
        <w:t xml:space="preserve"> </w:t>
      </w:r>
      <w:r>
        <w:rPr>
          <w:color w:val="000000"/>
          <w:sz w:val="22"/>
          <w:szCs w:val="22"/>
        </w:rPr>
        <w:t>students</w:t>
      </w:r>
      <w:r>
        <w:rPr>
          <w:color w:val="000000"/>
          <w:spacing w:val="-4"/>
          <w:sz w:val="22"/>
          <w:szCs w:val="22"/>
        </w:rPr>
        <w:t xml:space="preserve"> </w:t>
      </w:r>
      <w:r>
        <w:rPr>
          <w:color w:val="000000"/>
          <w:sz w:val="22"/>
          <w:szCs w:val="22"/>
        </w:rPr>
        <w:t>on</w:t>
      </w:r>
      <w:r>
        <w:rPr>
          <w:color w:val="000000"/>
          <w:spacing w:val="-3"/>
          <w:sz w:val="22"/>
          <w:szCs w:val="22"/>
        </w:rPr>
        <w:t xml:space="preserve"> </w:t>
      </w:r>
      <w:r>
        <w:rPr>
          <w:color w:val="000000"/>
          <w:sz w:val="22"/>
          <w:szCs w:val="22"/>
        </w:rPr>
        <w:t xml:space="preserve">the Facebook groups [name the groups], and will include the following questions). Justify these </w:t>
      </w:r>
      <w:r>
        <w:rPr>
          <w:color w:val="000000"/>
          <w:spacing w:val="-2"/>
          <w:sz w:val="22"/>
          <w:szCs w:val="22"/>
        </w:rPr>
        <w:t>plans.</w:t>
      </w:r>
    </w:p>
    <w:p w14:paraId="1DD3B332" w14:textId="77777777" w:rsidR="00000000" w:rsidRDefault="00000000">
      <w:pPr>
        <w:pStyle w:val="ListParagraph"/>
        <w:numPr>
          <w:ilvl w:val="0"/>
          <w:numId w:val="2"/>
        </w:numPr>
        <w:tabs>
          <w:tab w:val="left" w:pos="840"/>
        </w:tabs>
        <w:kinsoku w:val="0"/>
        <w:overflowPunct w:val="0"/>
        <w:spacing w:before="121"/>
        <w:ind w:right="409"/>
        <w:rPr>
          <w:color w:val="000000"/>
          <w:sz w:val="22"/>
          <w:szCs w:val="22"/>
        </w:rPr>
      </w:pPr>
      <w:r>
        <w:rPr>
          <w:color w:val="000000"/>
          <w:sz w:val="22"/>
          <w:szCs w:val="22"/>
        </w:rPr>
        <w:t>Who</w:t>
      </w:r>
      <w:r>
        <w:rPr>
          <w:color w:val="000000"/>
          <w:spacing w:val="-2"/>
          <w:sz w:val="22"/>
          <w:szCs w:val="22"/>
        </w:rPr>
        <w:t xml:space="preserve"> </w:t>
      </w:r>
      <w:r>
        <w:rPr>
          <w:color w:val="000000"/>
          <w:sz w:val="22"/>
          <w:szCs w:val="22"/>
        </w:rPr>
        <w:t>are</w:t>
      </w:r>
      <w:r>
        <w:rPr>
          <w:color w:val="000000"/>
          <w:spacing w:val="-3"/>
          <w:sz w:val="22"/>
          <w:szCs w:val="22"/>
        </w:rPr>
        <w:t xml:space="preserve"> </w:t>
      </w:r>
      <w:r>
        <w:rPr>
          <w:color w:val="000000"/>
          <w:sz w:val="22"/>
          <w:szCs w:val="22"/>
        </w:rPr>
        <w:t>your</w:t>
      </w:r>
      <w:r>
        <w:rPr>
          <w:color w:val="000000"/>
          <w:spacing w:val="-2"/>
          <w:sz w:val="22"/>
          <w:szCs w:val="22"/>
        </w:rPr>
        <w:t xml:space="preserve"> </w:t>
      </w:r>
      <w:r>
        <w:rPr>
          <w:color w:val="000000"/>
          <w:sz w:val="22"/>
          <w:szCs w:val="22"/>
        </w:rPr>
        <w:t>users</w:t>
      </w:r>
      <w:r>
        <w:rPr>
          <w:color w:val="000000"/>
          <w:spacing w:val="-3"/>
          <w:sz w:val="22"/>
          <w:szCs w:val="22"/>
        </w:rPr>
        <w:t xml:space="preserve"> </w:t>
      </w:r>
      <w:r>
        <w:rPr>
          <w:color w:val="000000"/>
          <w:sz w:val="22"/>
          <w:szCs w:val="22"/>
        </w:rPr>
        <w:t>or</w:t>
      </w:r>
      <w:r>
        <w:rPr>
          <w:color w:val="000000"/>
          <w:spacing w:val="-3"/>
          <w:sz w:val="22"/>
          <w:szCs w:val="22"/>
        </w:rPr>
        <w:t xml:space="preserve"> </w:t>
      </w:r>
      <w:r>
        <w:rPr>
          <w:color w:val="000000"/>
          <w:sz w:val="22"/>
          <w:szCs w:val="22"/>
        </w:rPr>
        <w:t>research</w:t>
      </w:r>
      <w:r>
        <w:rPr>
          <w:color w:val="000000"/>
          <w:spacing w:val="-3"/>
          <w:sz w:val="22"/>
          <w:szCs w:val="22"/>
        </w:rPr>
        <w:t xml:space="preserve"> </w:t>
      </w:r>
      <w:r>
        <w:rPr>
          <w:color w:val="000000"/>
          <w:sz w:val="22"/>
          <w:szCs w:val="22"/>
        </w:rPr>
        <w:t>subjects</w:t>
      </w:r>
      <w:r>
        <w:rPr>
          <w:color w:val="000000"/>
          <w:spacing w:val="-1"/>
          <w:sz w:val="22"/>
          <w:szCs w:val="22"/>
        </w:rPr>
        <w:t xml:space="preserve"> </w:t>
      </w:r>
      <w:r>
        <w:rPr>
          <w:color w:val="000000"/>
          <w:sz w:val="22"/>
          <w:szCs w:val="22"/>
        </w:rPr>
        <w:t>for</w:t>
      </w:r>
      <w:r>
        <w:rPr>
          <w:color w:val="000000"/>
          <w:spacing w:val="-3"/>
          <w:sz w:val="22"/>
          <w:szCs w:val="22"/>
        </w:rPr>
        <w:t xml:space="preserve"> </w:t>
      </w:r>
      <w:r>
        <w:rPr>
          <w:color w:val="000000"/>
          <w:sz w:val="22"/>
          <w:szCs w:val="22"/>
        </w:rPr>
        <w:t>each</w:t>
      </w:r>
      <w:r>
        <w:rPr>
          <w:color w:val="000000"/>
          <w:spacing w:val="-2"/>
          <w:sz w:val="22"/>
          <w:szCs w:val="22"/>
        </w:rPr>
        <w:t xml:space="preserve"> </w:t>
      </w:r>
      <w:r>
        <w:rPr>
          <w:color w:val="000000"/>
          <w:sz w:val="22"/>
          <w:szCs w:val="22"/>
        </w:rPr>
        <w:t>piece</w:t>
      </w:r>
      <w:r>
        <w:rPr>
          <w:color w:val="000000"/>
          <w:spacing w:val="-3"/>
          <w:sz w:val="22"/>
          <w:szCs w:val="22"/>
        </w:rPr>
        <w:t xml:space="preserve"> </w:t>
      </w:r>
      <w:r>
        <w:rPr>
          <w:color w:val="000000"/>
          <w:sz w:val="22"/>
          <w:szCs w:val="22"/>
        </w:rPr>
        <w:t>of</w:t>
      </w:r>
      <w:r>
        <w:rPr>
          <w:color w:val="000000"/>
          <w:spacing w:val="-3"/>
          <w:sz w:val="22"/>
          <w:szCs w:val="22"/>
        </w:rPr>
        <w:t xml:space="preserve"> </w:t>
      </w:r>
      <w:r>
        <w:rPr>
          <w:color w:val="000000"/>
          <w:sz w:val="22"/>
          <w:szCs w:val="22"/>
        </w:rPr>
        <w:t>this</w:t>
      </w:r>
      <w:r>
        <w:rPr>
          <w:color w:val="000000"/>
          <w:spacing w:val="-3"/>
          <w:sz w:val="22"/>
          <w:szCs w:val="22"/>
        </w:rPr>
        <w:t xml:space="preserve"> </w:t>
      </w:r>
      <w:r>
        <w:rPr>
          <w:color w:val="000000"/>
          <w:sz w:val="22"/>
          <w:szCs w:val="22"/>
        </w:rPr>
        <w:t>research?</w:t>
      </w:r>
      <w:r>
        <w:rPr>
          <w:color w:val="000000"/>
          <w:spacing w:val="-3"/>
          <w:sz w:val="22"/>
          <w:szCs w:val="22"/>
        </w:rPr>
        <w:t xml:space="preserve"> </w:t>
      </w:r>
      <w:r>
        <w:rPr>
          <w:color w:val="000000"/>
          <w:sz w:val="22"/>
          <w:szCs w:val="22"/>
        </w:rPr>
        <w:t>Justify</w:t>
      </w:r>
      <w:r>
        <w:rPr>
          <w:color w:val="000000"/>
          <w:spacing w:val="-2"/>
          <w:sz w:val="22"/>
          <w:szCs w:val="22"/>
        </w:rPr>
        <w:t xml:space="preserve"> </w:t>
      </w:r>
      <w:r>
        <w:rPr>
          <w:color w:val="000000"/>
          <w:sz w:val="22"/>
          <w:szCs w:val="22"/>
        </w:rPr>
        <w:t>your</w:t>
      </w:r>
      <w:r>
        <w:rPr>
          <w:color w:val="000000"/>
          <w:spacing w:val="-3"/>
          <w:sz w:val="22"/>
          <w:szCs w:val="22"/>
        </w:rPr>
        <w:t xml:space="preserve"> </w:t>
      </w:r>
      <w:r>
        <w:rPr>
          <w:color w:val="000000"/>
          <w:sz w:val="22"/>
          <w:szCs w:val="22"/>
        </w:rPr>
        <w:t>choice</w:t>
      </w:r>
      <w:r>
        <w:rPr>
          <w:color w:val="000000"/>
          <w:spacing w:val="-3"/>
          <w:sz w:val="22"/>
          <w:szCs w:val="22"/>
        </w:rPr>
        <w:t xml:space="preserve"> </w:t>
      </w:r>
      <w:r>
        <w:rPr>
          <w:color w:val="000000"/>
          <w:sz w:val="22"/>
          <w:szCs w:val="22"/>
        </w:rPr>
        <w:t>of users/research participants.</w:t>
      </w:r>
    </w:p>
    <w:p w14:paraId="5D8E3BA3" w14:textId="77777777" w:rsidR="00000000" w:rsidRDefault="00000000">
      <w:pPr>
        <w:pStyle w:val="ListParagraph"/>
        <w:numPr>
          <w:ilvl w:val="0"/>
          <w:numId w:val="2"/>
        </w:numPr>
        <w:tabs>
          <w:tab w:val="left" w:pos="840"/>
        </w:tabs>
        <w:kinsoku w:val="0"/>
        <w:overflowPunct w:val="0"/>
        <w:spacing w:before="119"/>
        <w:ind w:right="159"/>
        <w:rPr>
          <w:color w:val="000000"/>
          <w:spacing w:val="-4"/>
          <w:sz w:val="22"/>
          <w:szCs w:val="22"/>
        </w:rPr>
      </w:pPr>
      <w:r>
        <w:rPr>
          <w:color w:val="000000"/>
          <w:sz w:val="22"/>
          <w:szCs w:val="22"/>
        </w:rPr>
        <w:t>How will you gain consent from your users to use their data? Will you be recording any interviews?</w:t>
      </w:r>
      <w:r>
        <w:rPr>
          <w:color w:val="000000"/>
          <w:spacing w:val="-3"/>
          <w:sz w:val="22"/>
          <w:szCs w:val="22"/>
        </w:rPr>
        <w:t xml:space="preserve"> </w:t>
      </w:r>
      <w:r>
        <w:rPr>
          <w:color w:val="000000"/>
          <w:sz w:val="22"/>
          <w:szCs w:val="22"/>
        </w:rPr>
        <w:t>Will</w:t>
      </w:r>
      <w:r>
        <w:rPr>
          <w:color w:val="000000"/>
          <w:spacing w:val="-4"/>
          <w:sz w:val="22"/>
          <w:szCs w:val="22"/>
        </w:rPr>
        <w:t xml:space="preserve"> </w:t>
      </w:r>
      <w:r>
        <w:rPr>
          <w:color w:val="000000"/>
          <w:sz w:val="22"/>
          <w:szCs w:val="22"/>
        </w:rPr>
        <w:t>you</w:t>
      </w:r>
      <w:r>
        <w:rPr>
          <w:color w:val="000000"/>
          <w:spacing w:val="-4"/>
          <w:sz w:val="22"/>
          <w:szCs w:val="22"/>
        </w:rPr>
        <w:t xml:space="preserve"> </w:t>
      </w:r>
      <w:r>
        <w:rPr>
          <w:color w:val="000000"/>
          <w:sz w:val="22"/>
          <w:szCs w:val="22"/>
        </w:rPr>
        <w:t>be</w:t>
      </w:r>
      <w:r>
        <w:rPr>
          <w:color w:val="000000"/>
          <w:spacing w:val="-3"/>
          <w:sz w:val="22"/>
          <w:szCs w:val="22"/>
        </w:rPr>
        <w:t xml:space="preserve"> </w:t>
      </w:r>
      <w:r>
        <w:rPr>
          <w:color w:val="000000"/>
          <w:sz w:val="22"/>
          <w:szCs w:val="22"/>
        </w:rPr>
        <w:t>collecting</w:t>
      </w:r>
      <w:r>
        <w:rPr>
          <w:color w:val="000000"/>
          <w:spacing w:val="-4"/>
          <w:sz w:val="22"/>
          <w:szCs w:val="22"/>
        </w:rPr>
        <w:t xml:space="preserve"> </w:t>
      </w:r>
      <w:r>
        <w:rPr>
          <w:color w:val="000000"/>
          <w:sz w:val="22"/>
          <w:szCs w:val="22"/>
        </w:rPr>
        <w:t>identifying</w:t>
      </w:r>
      <w:r>
        <w:rPr>
          <w:color w:val="000000"/>
          <w:spacing w:val="-3"/>
          <w:sz w:val="22"/>
          <w:szCs w:val="22"/>
        </w:rPr>
        <w:t xml:space="preserve"> </w:t>
      </w:r>
      <w:r>
        <w:rPr>
          <w:color w:val="000000"/>
          <w:sz w:val="22"/>
          <w:szCs w:val="22"/>
        </w:rPr>
        <w:t>information</w:t>
      </w:r>
      <w:r>
        <w:rPr>
          <w:color w:val="000000"/>
          <w:spacing w:val="-4"/>
          <w:sz w:val="22"/>
          <w:szCs w:val="22"/>
        </w:rPr>
        <w:t xml:space="preserve"> </w:t>
      </w:r>
      <w:r>
        <w:rPr>
          <w:color w:val="000000"/>
          <w:sz w:val="22"/>
          <w:szCs w:val="22"/>
        </w:rPr>
        <w:t>with</w:t>
      </w:r>
      <w:r>
        <w:rPr>
          <w:color w:val="000000"/>
          <w:spacing w:val="-4"/>
          <w:sz w:val="22"/>
          <w:szCs w:val="22"/>
        </w:rPr>
        <w:t xml:space="preserve"> </w:t>
      </w:r>
      <w:r>
        <w:rPr>
          <w:color w:val="000000"/>
          <w:sz w:val="22"/>
          <w:szCs w:val="22"/>
        </w:rPr>
        <w:t>surveys?</w:t>
      </w:r>
      <w:r>
        <w:rPr>
          <w:color w:val="000000"/>
          <w:spacing w:val="-4"/>
          <w:sz w:val="22"/>
          <w:szCs w:val="22"/>
        </w:rPr>
        <w:t xml:space="preserve"> </w:t>
      </w:r>
      <w:r>
        <w:rPr>
          <w:color w:val="000000"/>
          <w:sz w:val="22"/>
          <w:szCs w:val="22"/>
        </w:rPr>
        <w:t>Justify</w:t>
      </w:r>
      <w:r>
        <w:rPr>
          <w:color w:val="000000"/>
          <w:spacing w:val="-3"/>
          <w:sz w:val="22"/>
          <w:szCs w:val="22"/>
        </w:rPr>
        <w:t xml:space="preserve"> </w:t>
      </w:r>
      <w:r>
        <w:rPr>
          <w:color w:val="000000"/>
          <w:sz w:val="22"/>
          <w:szCs w:val="22"/>
        </w:rPr>
        <w:t>your</w:t>
      </w:r>
      <w:r>
        <w:rPr>
          <w:color w:val="000000"/>
          <w:spacing w:val="-4"/>
          <w:sz w:val="22"/>
          <w:szCs w:val="22"/>
        </w:rPr>
        <w:t xml:space="preserve"> </w:t>
      </w:r>
      <w:r>
        <w:rPr>
          <w:color w:val="000000"/>
          <w:sz w:val="22"/>
          <w:szCs w:val="22"/>
        </w:rPr>
        <w:t>choices</w:t>
      </w:r>
      <w:r>
        <w:rPr>
          <w:color w:val="000000"/>
          <w:spacing w:val="-2"/>
          <w:sz w:val="22"/>
          <w:szCs w:val="22"/>
        </w:rPr>
        <w:t xml:space="preserve"> </w:t>
      </w:r>
      <w:r>
        <w:rPr>
          <w:color w:val="000000"/>
          <w:sz w:val="22"/>
          <w:szCs w:val="22"/>
        </w:rPr>
        <w:t xml:space="preserve">here </w:t>
      </w:r>
      <w:r>
        <w:rPr>
          <w:color w:val="000000"/>
          <w:spacing w:val="-4"/>
          <w:sz w:val="22"/>
          <w:szCs w:val="22"/>
        </w:rPr>
        <w:t>too.</w:t>
      </w:r>
    </w:p>
    <w:p w14:paraId="3492B814" w14:textId="77777777" w:rsidR="00000000" w:rsidRDefault="00000000">
      <w:pPr>
        <w:pStyle w:val="ListParagraph"/>
        <w:numPr>
          <w:ilvl w:val="0"/>
          <w:numId w:val="2"/>
        </w:numPr>
        <w:tabs>
          <w:tab w:val="left" w:pos="840"/>
        </w:tabs>
        <w:kinsoku w:val="0"/>
        <w:overflowPunct w:val="0"/>
        <w:spacing w:before="120"/>
        <w:ind w:right="165"/>
        <w:rPr>
          <w:color w:val="000000"/>
          <w:sz w:val="22"/>
          <w:szCs w:val="22"/>
        </w:rPr>
      </w:pPr>
      <w:r>
        <w:rPr>
          <w:color w:val="000000"/>
          <w:sz w:val="22"/>
          <w:szCs w:val="22"/>
        </w:rPr>
        <w:t>Is</w:t>
      </w:r>
      <w:r>
        <w:rPr>
          <w:color w:val="000000"/>
          <w:spacing w:val="-3"/>
          <w:sz w:val="22"/>
          <w:szCs w:val="22"/>
        </w:rPr>
        <w:t xml:space="preserve"> </w:t>
      </w:r>
      <w:r>
        <w:rPr>
          <w:color w:val="000000"/>
          <w:sz w:val="22"/>
          <w:szCs w:val="22"/>
        </w:rPr>
        <w:t>there</w:t>
      </w:r>
      <w:r>
        <w:rPr>
          <w:color w:val="000000"/>
          <w:spacing w:val="-2"/>
          <w:sz w:val="22"/>
          <w:szCs w:val="22"/>
        </w:rPr>
        <w:t xml:space="preserve"> </w:t>
      </w:r>
      <w:r>
        <w:rPr>
          <w:color w:val="000000"/>
          <w:sz w:val="22"/>
          <w:szCs w:val="22"/>
        </w:rPr>
        <w:t>any</w:t>
      </w:r>
      <w:r>
        <w:rPr>
          <w:color w:val="000000"/>
          <w:spacing w:val="-3"/>
          <w:sz w:val="22"/>
          <w:szCs w:val="22"/>
        </w:rPr>
        <w:t xml:space="preserve"> </w:t>
      </w:r>
      <w:r>
        <w:rPr>
          <w:color w:val="000000"/>
          <w:sz w:val="22"/>
          <w:szCs w:val="22"/>
        </w:rPr>
        <w:t>specific</w:t>
      </w:r>
      <w:r>
        <w:rPr>
          <w:color w:val="000000"/>
          <w:spacing w:val="-3"/>
          <w:sz w:val="22"/>
          <w:szCs w:val="22"/>
        </w:rPr>
        <w:t xml:space="preserve"> </w:t>
      </w:r>
      <w:r>
        <w:rPr>
          <w:color w:val="000000"/>
          <w:sz w:val="22"/>
          <w:szCs w:val="22"/>
        </w:rPr>
        <w:t>guidance</w:t>
      </w:r>
      <w:r>
        <w:rPr>
          <w:color w:val="000000"/>
          <w:spacing w:val="-3"/>
          <w:sz w:val="22"/>
          <w:szCs w:val="22"/>
        </w:rPr>
        <w:t xml:space="preserve"> </w:t>
      </w:r>
      <w:r>
        <w:rPr>
          <w:color w:val="000000"/>
          <w:sz w:val="22"/>
          <w:szCs w:val="22"/>
        </w:rPr>
        <w:t>you</w:t>
      </w:r>
      <w:r>
        <w:rPr>
          <w:color w:val="000000"/>
          <w:spacing w:val="-2"/>
          <w:sz w:val="22"/>
          <w:szCs w:val="22"/>
        </w:rPr>
        <w:t xml:space="preserve"> </w:t>
      </w:r>
      <w:r>
        <w:rPr>
          <w:color w:val="000000"/>
          <w:sz w:val="22"/>
          <w:szCs w:val="22"/>
        </w:rPr>
        <w:t>would</w:t>
      </w:r>
      <w:r>
        <w:rPr>
          <w:color w:val="000000"/>
          <w:spacing w:val="-3"/>
          <w:sz w:val="22"/>
          <w:szCs w:val="22"/>
        </w:rPr>
        <w:t xml:space="preserve"> </w:t>
      </w:r>
      <w:r>
        <w:rPr>
          <w:color w:val="000000"/>
          <w:sz w:val="22"/>
          <w:szCs w:val="22"/>
        </w:rPr>
        <w:t>like</w:t>
      </w:r>
      <w:r>
        <w:rPr>
          <w:color w:val="000000"/>
          <w:spacing w:val="-2"/>
          <w:sz w:val="22"/>
          <w:szCs w:val="22"/>
        </w:rPr>
        <w:t xml:space="preserve"> </w:t>
      </w:r>
      <w:r>
        <w:rPr>
          <w:color w:val="000000"/>
          <w:sz w:val="22"/>
          <w:szCs w:val="22"/>
        </w:rPr>
        <w:t>from</w:t>
      </w:r>
      <w:r>
        <w:rPr>
          <w:color w:val="000000"/>
          <w:spacing w:val="-3"/>
          <w:sz w:val="22"/>
          <w:szCs w:val="22"/>
        </w:rPr>
        <w:t xml:space="preserve"> </w:t>
      </w:r>
      <w:r>
        <w:rPr>
          <w:color w:val="000000"/>
          <w:sz w:val="22"/>
          <w:szCs w:val="22"/>
        </w:rPr>
        <w:t>your</w:t>
      </w:r>
      <w:r>
        <w:rPr>
          <w:color w:val="000000"/>
          <w:spacing w:val="-3"/>
          <w:sz w:val="22"/>
          <w:szCs w:val="22"/>
        </w:rPr>
        <w:t xml:space="preserve"> </w:t>
      </w:r>
      <w:r>
        <w:rPr>
          <w:color w:val="000000"/>
          <w:sz w:val="22"/>
          <w:szCs w:val="22"/>
        </w:rPr>
        <w:t>professors</w:t>
      </w:r>
      <w:r>
        <w:rPr>
          <w:color w:val="000000"/>
          <w:spacing w:val="-3"/>
          <w:sz w:val="22"/>
          <w:szCs w:val="22"/>
        </w:rPr>
        <w:t xml:space="preserve"> </w:t>
      </w:r>
      <w:r>
        <w:rPr>
          <w:color w:val="000000"/>
          <w:sz w:val="22"/>
          <w:szCs w:val="22"/>
        </w:rPr>
        <w:t>and</w:t>
      </w:r>
      <w:r>
        <w:rPr>
          <w:color w:val="000000"/>
          <w:spacing w:val="-3"/>
          <w:sz w:val="22"/>
          <w:szCs w:val="22"/>
        </w:rPr>
        <w:t xml:space="preserve"> </w:t>
      </w:r>
      <w:r>
        <w:rPr>
          <w:color w:val="000000"/>
          <w:sz w:val="22"/>
          <w:szCs w:val="22"/>
        </w:rPr>
        <w:t>other</w:t>
      </w:r>
      <w:r>
        <w:rPr>
          <w:color w:val="000000"/>
          <w:spacing w:val="-3"/>
          <w:sz w:val="22"/>
          <w:szCs w:val="22"/>
        </w:rPr>
        <w:t xml:space="preserve"> </w:t>
      </w:r>
      <w:r>
        <w:rPr>
          <w:color w:val="000000"/>
          <w:sz w:val="22"/>
          <w:szCs w:val="22"/>
        </w:rPr>
        <w:t>design</w:t>
      </w:r>
      <w:r>
        <w:rPr>
          <w:color w:val="000000"/>
          <w:spacing w:val="-3"/>
          <w:sz w:val="22"/>
          <w:szCs w:val="22"/>
        </w:rPr>
        <w:t xml:space="preserve"> </w:t>
      </w:r>
      <w:r>
        <w:rPr>
          <w:color w:val="000000"/>
          <w:sz w:val="22"/>
          <w:szCs w:val="22"/>
        </w:rPr>
        <w:t>teams</w:t>
      </w:r>
      <w:r>
        <w:rPr>
          <w:color w:val="000000"/>
          <w:spacing w:val="-3"/>
          <w:sz w:val="22"/>
          <w:szCs w:val="22"/>
        </w:rPr>
        <w:t xml:space="preserve"> </w:t>
      </w:r>
      <w:r>
        <w:rPr>
          <w:color w:val="000000"/>
          <w:sz w:val="22"/>
          <w:szCs w:val="22"/>
        </w:rPr>
        <w:t>in</w:t>
      </w:r>
      <w:r>
        <w:rPr>
          <w:color w:val="000000"/>
          <w:spacing w:val="-1"/>
          <w:sz w:val="22"/>
          <w:szCs w:val="22"/>
        </w:rPr>
        <w:t xml:space="preserve"> </w:t>
      </w:r>
      <w:r>
        <w:rPr>
          <w:color w:val="000000"/>
          <w:sz w:val="22"/>
          <w:szCs w:val="22"/>
        </w:rPr>
        <w:t>the class as you prepare for this research? What questions, concerns, or uncertainties do you have about this research?</w:t>
      </w:r>
    </w:p>
    <w:p w14:paraId="7BACA543" w14:textId="77777777" w:rsidR="00000000" w:rsidRDefault="00000000">
      <w:pPr>
        <w:pStyle w:val="BodyText"/>
        <w:kinsoku w:val="0"/>
        <w:overflowPunct w:val="0"/>
        <w:spacing w:before="201"/>
        <w:ind w:left="119" w:right="150"/>
      </w:pPr>
      <w:r>
        <w:t>Once</w:t>
      </w:r>
      <w:r>
        <w:rPr>
          <w:spacing w:val="-2"/>
        </w:rPr>
        <w:t xml:space="preserve"> </w:t>
      </w:r>
      <w:r>
        <w:t>you</w:t>
      </w:r>
      <w:r>
        <w:rPr>
          <w:spacing w:val="-2"/>
        </w:rPr>
        <w:t xml:space="preserve"> </w:t>
      </w:r>
      <w:r>
        <w:t>have</w:t>
      </w:r>
      <w:r>
        <w:rPr>
          <w:spacing w:val="-3"/>
        </w:rPr>
        <w:t xml:space="preserve"> </w:t>
      </w:r>
      <w:r>
        <w:t>this</w:t>
      </w:r>
      <w:r>
        <w:rPr>
          <w:spacing w:val="-1"/>
        </w:rPr>
        <w:t xml:space="preserve"> </w:t>
      </w:r>
      <w:r>
        <w:t>information,</w:t>
      </w:r>
      <w:r>
        <w:rPr>
          <w:spacing w:val="-3"/>
        </w:rPr>
        <w:t xml:space="preserve"> </w:t>
      </w:r>
      <w:r>
        <w:t>you’ll</w:t>
      </w:r>
      <w:r>
        <w:rPr>
          <w:spacing w:val="-2"/>
        </w:rPr>
        <w:t xml:space="preserve"> </w:t>
      </w:r>
      <w:r>
        <w:t>want</w:t>
      </w:r>
      <w:r>
        <w:rPr>
          <w:spacing w:val="-3"/>
        </w:rPr>
        <w:t xml:space="preserve"> </w:t>
      </w:r>
      <w:r>
        <w:t>to</w:t>
      </w:r>
      <w:r>
        <w:rPr>
          <w:spacing w:val="-1"/>
        </w:rPr>
        <w:t xml:space="preserve"> </w:t>
      </w:r>
      <w:r>
        <w:t>categorize</w:t>
      </w:r>
      <w:r>
        <w:rPr>
          <w:spacing w:val="-3"/>
        </w:rPr>
        <w:t xml:space="preserve"> </w:t>
      </w:r>
      <w:r>
        <w:t>your</w:t>
      </w:r>
      <w:r>
        <w:rPr>
          <w:spacing w:val="-3"/>
        </w:rPr>
        <w:t xml:space="preserve"> </w:t>
      </w:r>
      <w:r>
        <w:t>information.</w:t>
      </w:r>
      <w:r>
        <w:rPr>
          <w:spacing w:val="-3"/>
        </w:rPr>
        <w:t xml:space="preserve"> </w:t>
      </w:r>
      <w:r>
        <w:t>For</w:t>
      </w:r>
      <w:r>
        <w:rPr>
          <w:spacing w:val="-3"/>
        </w:rPr>
        <w:t xml:space="preserve"> </w:t>
      </w:r>
      <w:r>
        <w:t>example,</w:t>
      </w:r>
      <w:r>
        <w:rPr>
          <w:spacing w:val="-3"/>
        </w:rPr>
        <w:t xml:space="preserve"> </w:t>
      </w:r>
      <w:r>
        <w:t>if</w:t>
      </w:r>
      <w:r>
        <w:rPr>
          <w:spacing w:val="-2"/>
        </w:rPr>
        <w:t xml:space="preserve"> </w:t>
      </w:r>
      <w:r>
        <w:t>some</w:t>
      </w:r>
      <w:r>
        <w:rPr>
          <w:spacing w:val="-3"/>
        </w:rPr>
        <w:t xml:space="preserve"> </w:t>
      </w:r>
      <w:r>
        <w:t>of</w:t>
      </w:r>
      <w:r>
        <w:rPr>
          <w:spacing w:val="-3"/>
        </w:rPr>
        <w:t xml:space="preserve"> </w:t>
      </w:r>
      <w:r>
        <w:t>your information focuses on the user’s difficulty with writing, that can go under a category titled DIFFICULTY WITH WRITING. Under this category, you might include observations that you made about why and when the user faces difficulty with writing; interview answers which detail why a patient with carpal tunnel might have difficulty with writing, etc.</w:t>
      </w:r>
    </w:p>
    <w:p w14:paraId="294CFEEA" w14:textId="77777777" w:rsidR="00000000" w:rsidRDefault="00000000">
      <w:pPr>
        <w:pStyle w:val="BodyText"/>
        <w:kinsoku w:val="0"/>
        <w:overflowPunct w:val="0"/>
        <w:spacing w:before="199"/>
        <w:ind w:left="119" w:right="202"/>
      </w:pPr>
      <w:r>
        <w:t>Once you have your information grouped by category, be sure to summarize the results in each category.</w:t>
      </w:r>
      <w:r>
        <w:rPr>
          <w:spacing w:val="-2"/>
        </w:rPr>
        <w:t xml:space="preserve"> </w:t>
      </w:r>
      <w:r>
        <w:t>This</w:t>
      </w:r>
      <w:r>
        <w:rPr>
          <w:spacing w:val="-3"/>
        </w:rPr>
        <w:t xml:space="preserve"> </w:t>
      </w:r>
      <w:r>
        <w:t>will</w:t>
      </w:r>
      <w:r>
        <w:rPr>
          <w:spacing w:val="-3"/>
        </w:rPr>
        <w:t xml:space="preserve"> </w:t>
      </w:r>
      <w:r>
        <w:t>provide</w:t>
      </w:r>
      <w:r>
        <w:rPr>
          <w:spacing w:val="-1"/>
        </w:rPr>
        <w:t xml:space="preserve"> </w:t>
      </w:r>
      <w:r>
        <w:t>your</w:t>
      </w:r>
      <w:r>
        <w:rPr>
          <w:spacing w:val="-3"/>
        </w:rPr>
        <w:t xml:space="preserve"> </w:t>
      </w:r>
      <w:r>
        <w:t>team</w:t>
      </w:r>
      <w:r>
        <w:rPr>
          <w:spacing w:val="-2"/>
        </w:rPr>
        <w:t xml:space="preserve"> </w:t>
      </w:r>
      <w:r>
        <w:t>with</w:t>
      </w:r>
      <w:r>
        <w:rPr>
          <w:spacing w:val="-3"/>
        </w:rPr>
        <w:t xml:space="preserve"> </w:t>
      </w:r>
      <w:r>
        <w:t>a</w:t>
      </w:r>
      <w:r>
        <w:rPr>
          <w:spacing w:val="-1"/>
        </w:rPr>
        <w:t xml:space="preserve"> </w:t>
      </w:r>
      <w:r>
        <w:t>brief</w:t>
      </w:r>
      <w:r>
        <w:rPr>
          <w:spacing w:val="-3"/>
        </w:rPr>
        <w:t xml:space="preserve"> </w:t>
      </w:r>
      <w:r>
        <w:t>overview</w:t>
      </w:r>
      <w:r>
        <w:rPr>
          <w:spacing w:val="-3"/>
        </w:rPr>
        <w:t xml:space="preserve"> </w:t>
      </w:r>
      <w:r>
        <w:t>of</w:t>
      </w:r>
      <w:r>
        <w:rPr>
          <w:spacing w:val="-3"/>
        </w:rPr>
        <w:t xml:space="preserve"> </w:t>
      </w:r>
      <w:r>
        <w:t>your</w:t>
      </w:r>
      <w:r>
        <w:rPr>
          <w:spacing w:val="-3"/>
        </w:rPr>
        <w:t xml:space="preserve"> </w:t>
      </w:r>
      <w:r>
        <w:t>results,</w:t>
      </w:r>
      <w:r>
        <w:rPr>
          <w:spacing w:val="-3"/>
        </w:rPr>
        <w:t xml:space="preserve"> </w:t>
      </w:r>
      <w:r>
        <w:t>which</w:t>
      </w:r>
      <w:r>
        <w:rPr>
          <w:spacing w:val="-3"/>
        </w:rPr>
        <w:t xml:space="preserve"> </w:t>
      </w:r>
      <w:r>
        <w:t>they</w:t>
      </w:r>
      <w:r>
        <w:rPr>
          <w:spacing w:val="-2"/>
        </w:rPr>
        <w:t xml:space="preserve"> </w:t>
      </w:r>
      <w:r>
        <w:t>can</w:t>
      </w:r>
      <w:r>
        <w:rPr>
          <w:spacing w:val="-2"/>
        </w:rPr>
        <w:t xml:space="preserve"> </w:t>
      </w:r>
      <w:r>
        <w:t>draw</w:t>
      </w:r>
      <w:r>
        <w:rPr>
          <w:spacing w:val="-3"/>
        </w:rPr>
        <w:t xml:space="preserve"> </w:t>
      </w:r>
      <w:r>
        <w:t>from</w:t>
      </w:r>
      <w:r>
        <w:rPr>
          <w:spacing w:val="-3"/>
        </w:rPr>
        <w:t xml:space="preserve"> </w:t>
      </w:r>
      <w:r>
        <w:t>as they develop the prototype and write the report. Your summaries should be methodical and thorough.</w:t>
      </w:r>
    </w:p>
    <w:p w14:paraId="09DC2F5A" w14:textId="77777777" w:rsidR="00000000" w:rsidRDefault="00000000">
      <w:pPr>
        <w:pStyle w:val="BodyText"/>
        <w:kinsoku w:val="0"/>
        <w:overflowPunct w:val="0"/>
        <w:ind w:left="119" w:right="202"/>
      </w:pPr>
      <w:r>
        <w:t>After</w:t>
      </w:r>
      <w:r>
        <w:rPr>
          <w:spacing w:val="-4"/>
        </w:rPr>
        <w:t xml:space="preserve"> </w:t>
      </w:r>
      <w:r>
        <w:t>you’ve</w:t>
      </w:r>
      <w:r>
        <w:rPr>
          <w:spacing w:val="-3"/>
        </w:rPr>
        <w:t xml:space="preserve"> </w:t>
      </w:r>
      <w:r>
        <w:t>summarized</w:t>
      </w:r>
      <w:r>
        <w:rPr>
          <w:spacing w:val="-3"/>
        </w:rPr>
        <w:t xml:space="preserve"> </w:t>
      </w:r>
      <w:r>
        <w:t>the</w:t>
      </w:r>
      <w:r>
        <w:rPr>
          <w:spacing w:val="-4"/>
        </w:rPr>
        <w:t xml:space="preserve"> </w:t>
      </w:r>
      <w:r>
        <w:t>results</w:t>
      </w:r>
      <w:r>
        <w:rPr>
          <w:spacing w:val="-4"/>
        </w:rPr>
        <w:t xml:space="preserve"> </w:t>
      </w:r>
      <w:r>
        <w:t>of</w:t>
      </w:r>
      <w:r>
        <w:rPr>
          <w:spacing w:val="-3"/>
        </w:rPr>
        <w:t xml:space="preserve"> </w:t>
      </w:r>
      <w:r>
        <w:t>each</w:t>
      </w:r>
      <w:r>
        <w:rPr>
          <w:spacing w:val="-3"/>
        </w:rPr>
        <w:t xml:space="preserve"> </w:t>
      </w:r>
      <w:r>
        <w:t>category,</w:t>
      </w:r>
      <w:r>
        <w:rPr>
          <w:spacing w:val="-4"/>
        </w:rPr>
        <w:t xml:space="preserve"> </w:t>
      </w:r>
      <w:r>
        <w:t>you’ll</w:t>
      </w:r>
      <w:r>
        <w:rPr>
          <w:spacing w:val="-4"/>
        </w:rPr>
        <w:t xml:space="preserve"> </w:t>
      </w:r>
      <w:r>
        <w:t>need</w:t>
      </w:r>
      <w:r>
        <w:rPr>
          <w:spacing w:val="-3"/>
        </w:rPr>
        <w:t xml:space="preserve"> </w:t>
      </w:r>
      <w:r>
        <w:t>to</w:t>
      </w:r>
      <w:r>
        <w:rPr>
          <w:spacing w:val="-3"/>
        </w:rPr>
        <w:t xml:space="preserve"> </w:t>
      </w:r>
      <w:r>
        <w:t>incorporate</w:t>
      </w:r>
      <w:r>
        <w:rPr>
          <w:spacing w:val="-4"/>
        </w:rPr>
        <w:t xml:space="preserve"> </w:t>
      </w:r>
      <w:r>
        <w:t>those</w:t>
      </w:r>
      <w:r>
        <w:rPr>
          <w:spacing w:val="-4"/>
        </w:rPr>
        <w:t xml:space="preserve"> </w:t>
      </w:r>
      <w:r>
        <w:t>results</w:t>
      </w:r>
      <w:r>
        <w:rPr>
          <w:spacing w:val="-4"/>
        </w:rPr>
        <w:t xml:space="preserve"> </w:t>
      </w:r>
      <w:r>
        <w:t>into</w:t>
      </w:r>
      <w:r>
        <w:rPr>
          <w:spacing w:val="-3"/>
        </w:rPr>
        <w:t xml:space="preserve"> </w:t>
      </w:r>
      <w:r>
        <w:t>a testing report. Using the framework of a formal testing report can be extremely helpful. The components of a formal report are the introduction, methodology, results, and discussion.</w:t>
      </w:r>
    </w:p>
    <w:p w14:paraId="5F114917" w14:textId="77777777" w:rsidR="00000000" w:rsidRDefault="00000000">
      <w:pPr>
        <w:pStyle w:val="BodyText"/>
        <w:kinsoku w:val="0"/>
        <w:overflowPunct w:val="0"/>
        <w:ind w:left="119" w:right="202"/>
        <w:sectPr w:rsidR="00000000">
          <w:pgSz w:w="12240" w:h="15840"/>
          <w:pgMar w:top="1440" w:right="1300" w:bottom="1420" w:left="1320" w:header="0" w:footer="1238" w:gutter="0"/>
          <w:cols w:space="720"/>
          <w:noEndnote/>
        </w:sectPr>
      </w:pPr>
    </w:p>
    <w:p w14:paraId="352DD671" w14:textId="77777777" w:rsidR="00000000" w:rsidRDefault="00000000">
      <w:pPr>
        <w:pStyle w:val="BodyText"/>
        <w:kinsoku w:val="0"/>
        <w:overflowPunct w:val="0"/>
        <w:spacing w:before="40"/>
      </w:pPr>
      <w:r>
        <w:rPr>
          <w:b/>
          <w:bCs/>
        </w:rPr>
        <w:lastRenderedPageBreak/>
        <w:t>Introduction</w:t>
      </w:r>
      <w:r>
        <w:t>.</w:t>
      </w:r>
      <w:r>
        <w:rPr>
          <w:spacing w:val="-2"/>
        </w:rPr>
        <w:t xml:space="preserve"> </w:t>
      </w:r>
      <w:r>
        <w:t>Purpose</w:t>
      </w:r>
      <w:r>
        <w:rPr>
          <w:spacing w:val="-3"/>
        </w:rPr>
        <w:t xml:space="preserve"> </w:t>
      </w:r>
      <w:r>
        <w:t>for</w:t>
      </w:r>
      <w:r>
        <w:rPr>
          <w:spacing w:val="-2"/>
        </w:rPr>
        <w:t xml:space="preserve"> </w:t>
      </w:r>
      <w:r>
        <w:t>doing</w:t>
      </w:r>
      <w:r>
        <w:rPr>
          <w:spacing w:val="-2"/>
        </w:rPr>
        <w:t xml:space="preserve"> </w:t>
      </w:r>
      <w:r>
        <w:t>the</w:t>
      </w:r>
      <w:r>
        <w:rPr>
          <w:spacing w:val="-2"/>
        </w:rPr>
        <w:t xml:space="preserve"> </w:t>
      </w:r>
      <w:r>
        <w:t>research.</w:t>
      </w:r>
      <w:r>
        <w:rPr>
          <w:spacing w:val="-2"/>
        </w:rPr>
        <w:t xml:space="preserve"> </w:t>
      </w:r>
      <w:r>
        <w:t>What</w:t>
      </w:r>
      <w:r>
        <w:rPr>
          <w:spacing w:val="-1"/>
        </w:rPr>
        <w:t xml:space="preserve"> </w:t>
      </w:r>
      <w:r>
        <w:t>are</w:t>
      </w:r>
      <w:r>
        <w:rPr>
          <w:spacing w:val="-3"/>
        </w:rPr>
        <w:t xml:space="preserve"> </w:t>
      </w:r>
      <w:r>
        <w:t>you</w:t>
      </w:r>
      <w:r>
        <w:rPr>
          <w:spacing w:val="-3"/>
        </w:rPr>
        <w:t xml:space="preserve"> </w:t>
      </w:r>
      <w:r>
        <w:t>trying</w:t>
      </w:r>
      <w:r>
        <w:rPr>
          <w:spacing w:val="-3"/>
        </w:rPr>
        <w:t xml:space="preserve"> </w:t>
      </w:r>
      <w:r>
        <w:t>to</w:t>
      </w:r>
      <w:r>
        <w:rPr>
          <w:spacing w:val="-2"/>
        </w:rPr>
        <w:t xml:space="preserve"> </w:t>
      </w:r>
      <w:r>
        <w:t>learn,</w:t>
      </w:r>
      <w:r>
        <w:rPr>
          <w:spacing w:val="-3"/>
        </w:rPr>
        <w:t xml:space="preserve"> </w:t>
      </w:r>
      <w:r>
        <w:t>and</w:t>
      </w:r>
      <w:r>
        <w:rPr>
          <w:spacing w:val="-3"/>
        </w:rPr>
        <w:t xml:space="preserve"> </w:t>
      </w:r>
      <w:r>
        <w:t>what</w:t>
      </w:r>
      <w:r>
        <w:rPr>
          <w:spacing w:val="-2"/>
        </w:rPr>
        <w:t xml:space="preserve"> </w:t>
      </w:r>
      <w:r>
        <w:t>is</w:t>
      </w:r>
      <w:r>
        <w:rPr>
          <w:spacing w:val="-3"/>
        </w:rPr>
        <w:t xml:space="preserve"> </w:t>
      </w:r>
      <w:r>
        <w:t>the</w:t>
      </w:r>
      <w:r>
        <w:rPr>
          <w:spacing w:val="-2"/>
        </w:rPr>
        <w:t xml:space="preserve"> </w:t>
      </w:r>
      <w:r>
        <w:t>context</w:t>
      </w:r>
      <w:r>
        <w:rPr>
          <w:spacing w:val="-3"/>
        </w:rPr>
        <w:t xml:space="preserve"> </w:t>
      </w:r>
      <w:r>
        <w:t>for wanting to learn it?</w:t>
      </w:r>
    </w:p>
    <w:p w14:paraId="3A8873C9" w14:textId="77777777" w:rsidR="00000000" w:rsidRDefault="00000000">
      <w:pPr>
        <w:pStyle w:val="BodyText"/>
        <w:kinsoku w:val="0"/>
        <w:overflowPunct w:val="0"/>
        <w:ind w:left="119" w:right="151"/>
      </w:pPr>
      <w:r>
        <w:rPr>
          <w:b/>
          <w:bCs/>
        </w:rPr>
        <w:t>Methodology</w:t>
      </w:r>
      <w:r>
        <w:t>. How are you doing the research? The methodology includes your research tools (e.g., naturalistic observation; in-person interview; survey distributed via Google Docs) user or user group(s) (e.g.,</w:t>
      </w:r>
      <w:r>
        <w:rPr>
          <w:spacing w:val="-4"/>
        </w:rPr>
        <w:t xml:space="preserve"> </w:t>
      </w:r>
      <w:r>
        <w:t>a</w:t>
      </w:r>
      <w:r>
        <w:rPr>
          <w:spacing w:val="-2"/>
        </w:rPr>
        <w:t xml:space="preserve"> </w:t>
      </w:r>
      <w:r>
        <w:t>middle-aged</w:t>
      </w:r>
      <w:r>
        <w:rPr>
          <w:spacing w:val="-3"/>
        </w:rPr>
        <w:t xml:space="preserve"> </w:t>
      </w:r>
      <w:r>
        <w:t>man</w:t>
      </w:r>
      <w:r>
        <w:rPr>
          <w:spacing w:val="-3"/>
        </w:rPr>
        <w:t xml:space="preserve"> </w:t>
      </w:r>
      <w:r>
        <w:t>with</w:t>
      </w:r>
      <w:r>
        <w:rPr>
          <w:spacing w:val="-3"/>
        </w:rPr>
        <w:t xml:space="preserve"> </w:t>
      </w:r>
      <w:r>
        <w:t>carpal</w:t>
      </w:r>
      <w:r>
        <w:rPr>
          <w:spacing w:val="-3"/>
        </w:rPr>
        <w:t xml:space="preserve"> </w:t>
      </w:r>
      <w:r>
        <w:t>tunnel</w:t>
      </w:r>
      <w:r>
        <w:rPr>
          <w:spacing w:val="-3"/>
        </w:rPr>
        <w:t xml:space="preserve"> </w:t>
      </w:r>
      <w:r>
        <w:t>syndrome;</w:t>
      </w:r>
      <w:r>
        <w:rPr>
          <w:spacing w:val="-4"/>
        </w:rPr>
        <w:t xml:space="preserve"> </w:t>
      </w:r>
      <w:r>
        <w:t>a</w:t>
      </w:r>
      <w:r>
        <w:rPr>
          <w:spacing w:val="-4"/>
        </w:rPr>
        <w:t xml:space="preserve"> </w:t>
      </w:r>
      <w:r>
        <w:t>sample</w:t>
      </w:r>
      <w:r>
        <w:rPr>
          <w:spacing w:val="-3"/>
        </w:rPr>
        <w:t xml:space="preserve"> </w:t>
      </w:r>
      <w:r>
        <w:t>of</w:t>
      </w:r>
      <w:r>
        <w:rPr>
          <w:spacing w:val="-4"/>
        </w:rPr>
        <w:t xml:space="preserve"> </w:t>
      </w:r>
      <w:r>
        <w:t>100</w:t>
      </w:r>
      <w:r>
        <w:rPr>
          <w:spacing w:val="-4"/>
        </w:rPr>
        <w:t xml:space="preserve"> </w:t>
      </w:r>
      <w:r>
        <w:t>college</w:t>
      </w:r>
      <w:r>
        <w:rPr>
          <w:spacing w:val="-4"/>
        </w:rPr>
        <w:t xml:space="preserve"> </w:t>
      </w:r>
      <w:r>
        <w:t>students</w:t>
      </w:r>
      <w:r>
        <w:rPr>
          <w:spacing w:val="-4"/>
        </w:rPr>
        <w:t xml:space="preserve"> </w:t>
      </w:r>
      <w:r>
        <w:t>recruited</w:t>
      </w:r>
      <w:r>
        <w:rPr>
          <w:spacing w:val="-4"/>
        </w:rPr>
        <w:t xml:space="preserve"> </w:t>
      </w:r>
      <w:r>
        <w:t>from specific Facebook groups), materials, and the time and date/date range you did the research.</w:t>
      </w:r>
    </w:p>
    <w:p w14:paraId="1FCEAB7B" w14:textId="77777777" w:rsidR="00000000" w:rsidRDefault="00000000">
      <w:pPr>
        <w:pStyle w:val="BodyText"/>
        <w:kinsoku w:val="0"/>
        <w:overflowPunct w:val="0"/>
        <w:ind w:hanging="1"/>
      </w:pPr>
      <w:r>
        <w:rPr>
          <w:b/>
          <w:bCs/>
        </w:rPr>
        <w:t>Results</w:t>
      </w:r>
      <w:r>
        <w:t>. What did you learn? The results section includes only the raw data you collected. You are not doing</w:t>
      </w:r>
      <w:r>
        <w:rPr>
          <w:spacing w:val="-3"/>
        </w:rPr>
        <w:t xml:space="preserve"> </w:t>
      </w:r>
      <w:r>
        <w:t>analysis</w:t>
      </w:r>
      <w:r>
        <w:rPr>
          <w:spacing w:val="-3"/>
        </w:rPr>
        <w:t xml:space="preserve"> </w:t>
      </w:r>
      <w:r>
        <w:t>or</w:t>
      </w:r>
      <w:r>
        <w:rPr>
          <w:spacing w:val="-3"/>
        </w:rPr>
        <w:t xml:space="preserve"> </w:t>
      </w:r>
      <w:r>
        <w:t>pulling</w:t>
      </w:r>
      <w:r>
        <w:rPr>
          <w:spacing w:val="-3"/>
        </w:rPr>
        <w:t xml:space="preserve"> </w:t>
      </w:r>
      <w:r>
        <w:t>out</w:t>
      </w:r>
      <w:r>
        <w:rPr>
          <w:spacing w:val="-3"/>
        </w:rPr>
        <w:t xml:space="preserve"> </w:t>
      </w:r>
      <w:r>
        <w:t>implications</w:t>
      </w:r>
      <w:r>
        <w:rPr>
          <w:spacing w:val="-3"/>
        </w:rPr>
        <w:t xml:space="preserve"> </w:t>
      </w:r>
      <w:r>
        <w:t>yet.</w:t>
      </w:r>
      <w:r>
        <w:rPr>
          <w:spacing w:val="-2"/>
        </w:rPr>
        <w:t xml:space="preserve"> </w:t>
      </w:r>
      <w:r>
        <w:t>This</w:t>
      </w:r>
      <w:r>
        <w:rPr>
          <w:spacing w:val="-3"/>
        </w:rPr>
        <w:t xml:space="preserve"> </w:t>
      </w:r>
      <w:r>
        <w:t>is</w:t>
      </w:r>
      <w:r>
        <w:rPr>
          <w:spacing w:val="-3"/>
        </w:rPr>
        <w:t xml:space="preserve"> </w:t>
      </w:r>
      <w:r>
        <w:t>where</w:t>
      </w:r>
      <w:r>
        <w:rPr>
          <w:spacing w:val="-2"/>
        </w:rPr>
        <w:t xml:space="preserve"> </w:t>
      </w:r>
      <w:r>
        <w:t>you’ll</w:t>
      </w:r>
      <w:r>
        <w:rPr>
          <w:spacing w:val="-2"/>
        </w:rPr>
        <w:t xml:space="preserve"> </w:t>
      </w:r>
      <w:r>
        <w:t>include</w:t>
      </w:r>
      <w:r>
        <w:rPr>
          <w:spacing w:val="-2"/>
        </w:rPr>
        <w:t xml:space="preserve"> </w:t>
      </w:r>
      <w:r>
        <w:t>the</w:t>
      </w:r>
      <w:r>
        <w:rPr>
          <w:spacing w:val="-2"/>
        </w:rPr>
        <w:t xml:space="preserve"> </w:t>
      </w:r>
      <w:r>
        <w:t>summaries</w:t>
      </w:r>
      <w:r>
        <w:rPr>
          <w:spacing w:val="-3"/>
        </w:rPr>
        <w:t xml:space="preserve"> </w:t>
      </w:r>
      <w:r>
        <w:t>you</w:t>
      </w:r>
      <w:r>
        <w:rPr>
          <w:spacing w:val="-3"/>
        </w:rPr>
        <w:t xml:space="preserve"> </w:t>
      </w:r>
      <w:r>
        <w:t>created</w:t>
      </w:r>
      <w:r>
        <w:rPr>
          <w:spacing w:val="-2"/>
        </w:rPr>
        <w:t xml:space="preserve"> </w:t>
      </w:r>
      <w:r>
        <w:t>for each category.</w:t>
      </w:r>
    </w:p>
    <w:p w14:paraId="56954FC5" w14:textId="77777777" w:rsidR="00000000" w:rsidRDefault="00000000">
      <w:pPr>
        <w:pStyle w:val="BodyText"/>
        <w:kinsoku w:val="0"/>
        <w:overflowPunct w:val="0"/>
        <w:spacing w:before="201"/>
        <w:ind w:right="151"/>
      </w:pPr>
      <w:r>
        <w:rPr>
          <w:b/>
          <w:bCs/>
        </w:rPr>
        <w:t>Discussion</w:t>
      </w:r>
      <w:r>
        <w:t>.</w:t>
      </w:r>
      <w:r>
        <w:rPr>
          <w:spacing w:val="-3"/>
        </w:rPr>
        <w:t xml:space="preserve"> </w:t>
      </w:r>
      <w:r>
        <w:t>The</w:t>
      </w:r>
      <w:r>
        <w:rPr>
          <w:spacing w:val="-4"/>
        </w:rPr>
        <w:t xml:space="preserve"> </w:t>
      </w:r>
      <w:r>
        <w:t>discussion</w:t>
      </w:r>
      <w:r>
        <w:rPr>
          <w:spacing w:val="-4"/>
        </w:rPr>
        <w:t xml:space="preserve"> </w:t>
      </w:r>
      <w:r>
        <w:t>is</w:t>
      </w:r>
      <w:r>
        <w:rPr>
          <w:spacing w:val="-4"/>
        </w:rPr>
        <w:t xml:space="preserve"> </w:t>
      </w:r>
      <w:r>
        <w:t>your</w:t>
      </w:r>
      <w:r>
        <w:rPr>
          <w:spacing w:val="-4"/>
        </w:rPr>
        <w:t xml:space="preserve"> </w:t>
      </w:r>
      <w:r>
        <w:t>analysis</w:t>
      </w:r>
      <w:r>
        <w:rPr>
          <w:spacing w:val="-4"/>
        </w:rPr>
        <w:t xml:space="preserve"> </w:t>
      </w:r>
      <w:r>
        <w:t>and</w:t>
      </w:r>
      <w:r>
        <w:rPr>
          <w:spacing w:val="-4"/>
        </w:rPr>
        <w:t xml:space="preserve"> </w:t>
      </w:r>
      <w:r>
        <w:t>conclusions,</w:t>
      </w:r>
      <w:r>
        <w:rPr>
          <w:spacing w:val="-4"/>
        </w:rPr>
        <w:t xml:space="preserve"> </w:t>
      </w:r>
      <w:r>
        <w:t>and</w:t>
      </w:r>
      <w:r>
        <w:rPr>
          <w:spacing w:val="-4"/>
        </w:rPr>
        <w:t xml:space="preserve"> </w:t>
      </w:r>
      <w:r>
        <w:t>also</w:t>
      </w:r>
      <w:r>
        <w:rPr>
          <w:spacing w:val="-3"/>
        </w:rPr>
        <w:t xml:space="preserve"> </w:t>
      </w:r>
      <w:r>
        <w:t>includes</w:t>
      </w:r>
      <w:r>
        <w:rPr>
          <w:spacing w:val="-4"/>
        </w:rPr>
        <w:t xml:space="preserve"> </w:t>
      </w:r>
      <w:r>
        <w:t>any</w:t>
      </w:r>
      <w:r>
        <w:rPr>
          <w:spacing w:val="-4"/>
        </w:rPr>
        <w:t xml:space="preserve"> </w:t>
      </w:r>
      <w:r>
        <w:t>limitations</w:t>
      </w:r>
      <w:r>
        <w:rPr>
          <w:spacing w:val="-2"/>
        </w:rPr>
        <w:t xml:space="preserve"> </w:t>
      </w:r>
      <w:r>
        <w:t>present during the testing.</w:t>
      </w:r>
    </w:p>
    <w:p w14:paraId="39221A59" w14:textId="77777777" w:rsidR="00000000" w:rsidRDefault="00000000">
      <w:pPr>
        <w:pStyle w:val="BodyText"/>
        <w:kinsoku w:val="0"/>
        <w:overflowPunct w:val="0"/>
        <w:spacing w:before="199"/>
        <w:ind w:left="119" w:right="146"/>
      </w:pPr>
      <w:r>
        <w:t>If you are using more than one research method in the same session, make sure you detail each, and make</w:t>
      </w:r>
      <w:r>
        <w:rPr>
          <w:spacing w:val="-2"/>
        </w:rPr>
        <w:t xml:space="preserve"> </w:t>
      </w:r>
      <w:r>
        <w:t>clear</w:t>
      </w:r>
      <w:r>
        <w:rPr>
          <w:spacing w:val="-3"/>
        </w:rPr>
        <w:t xml:space="preserve"> </w:t>
      </w:r>
      <w:r>
        <w:t>which</w:t>
      </w:r>
      <w:r>
        <w:rPr>
          <w:spacing w:val="-2"/>
        </w:rPr>
        <w:t xml:space="preserve"> </w:t>
      </w:r>
      <w:r>
        <w:t>results</w:t>
      </w:r>
      <w:r>
        <w:rPr>
          <w:spacing w:val="-2"/>
        </w:rPr>
        <w:t xml:space="preserve"> </w:t>
      </w:r>
      <w:r>
        <w:t>belong</w:t>
      </w:r>
      <w:r>
        <w:rPr>
          <w:spacing w:val="-3"/>
        </w:rPr>
        <w:t xml:space="preserve"> </w:t>
      </w:r>
      <w:r>
        <w:t>to</w:t>
      </w:r>
      <w:r>
        <w:rPr>
          <w:spacing w:val="-2"/>
        </w:rPr>
        <w:t xml:space="preserve"> </w:t>
      </w:r>
      <w:r>
        <w:t>which</w:t>
      </w:r>
      <w:r>
        <w:rPr>
          <w:spacing w:val="-3"/>
        </w:rPr>
        <w:t xml:space="preserve"> </w:t>
      </w:r>
      <w:r>
        <w:t>method.</w:t>
      </w:r>
      <w:r>
        <w:rPr>
          <w:spacing w:val="-2"/>
        </w:rPr>
        <w:t xml:space="preserve"> </w:t>
      </w:r>
      <w:r>
        <w:t>For</w:t>
      </w:r>
      <w:r>
        <w:rPr>
          <w:spacing w:val="-3"/>
        </w:rPr>
        <w:t xml:space="preserve"> </w:t>
      </w:r>
      <w:r>
        <w:t>example,</w:t>
      </w:r>
      <w:r>
        <w:rPr>
          <w:spacing w:val="-3"/>
        </w:rPr>
        <w:t xml:space="preserve"> </w:t>
      </w:r>
      <w:r>
        <w:t>you</w:t>
      </w:r>
      <w:r>
        <w:rPr>
          <w:spacing w:val="-3"/>
        </w:rPr>
        <w:t xml:space="preserve"> </w:t>
      </w:r>
      <w:r>
        <w:t>might</w:t>
      </w:r>
      <w:r>
        <w:rPr>
          <w:spacing w:val="-2"/>
        </w:rPr>
        <w:t xml:space="preserve"> </w:t>
      </w:r>
      <w:r>
        <w:t>visit</w:t>
      </w:r>
      <w:r>
        <w:rPr>
          <w:spacing w:val="-2"/>
        </w:rPr>
        <w:t xml:space="preserve"> </w:t>
      </w:r>
      <w:r>
        <w:t>someone</w:t>
      </w:r>
      <w:r>
        <w:rPr>
          <w:spacing w:val="-3"/>
        </w:rPr>
        <w:t xml:space="preserve"> </w:t>
      </w:r>
      <w:r>
        <w:t>who</w:t>
      </w:r>
      <w:r>
        <w:rPr>
          <w:spacing w:val="-2"/>
        </w:rPr>
        <w:t xml:space="preserve"> </w:t>
      </w:r>
      <w:r>
        <w:t>has</w:t>
      </w:r>
      <w:r>
        <w:rPr>
          <w:spacing w:val="-3"/>
        </w:rPr>
        <w:t xml:space="preserve"> </w:t>
      </w:r>
      <w:r>
        <w:t>carpal tunnel and observe them using their home office space; while there, you might ask them questions and take measurements related to their desk set-up. Make sure, in your notes and your summary, that you identify what was learned through observation, what was learned through interview/conversation, and what was learned through measurement.</w:t>
      </w:r>
    </w:p>
    <w:p w14:paraId="6C59A3BE" w14:textId="77777777" w:rsidR="00000000" w:rsidRDefault="00000000">
      <w:pPr>
        <w:pStyle w:val="BodyText"/>
        <w:kinsoku w:val="0"/>
        <w:overflowPunct w:val="0"/>
        <w:spacing w:before="201"/>
        <w:ind w:left="119" w:right="202"/>
      </w:pPr>
      <w:r>
        <w:t>If you are doing multiple distinct research sessions (for example you survey people with carpal tunnel syndrome, and you also do an expert interview with an occupational therapist), it might be clearer to write</w:t>
      </w:r>
      <w:r>
        <w:rPr>
          <w:spacing w:val="-4"/>
        </w:rPr>
        <w:t xml:space="preserve"> </w:t>
      </w:r>
      <w:r>
        <w:t>a</w:t>
      </w:r>
      <w:r>
        <w:rPr>
          <w:spacing w:val="-4"/>
        </w:rPr>
        <w:t xml:space="preserve"> </w:t>
      </w:r>
      <w:r>
        <w:t>separate</w:t>
      </w:r>
      <w:r>
        <w:rPr>
          <w:spacing w:val="-4"/>
        </w:rPr>
        <w:t xml:space="preserve"> </w:t>
      </w:r>
      <w:r>
        <w:t>methodology</w:t>
      </w:r>
      <w:r>
        <w:rPr>
          <w:spacing w:val="-4"/>
        </w:rPr>
        <w:t xml:space="preserve"> </w:t>
      </w:r>
      <w:r>
        <w:t>and</w:t>
      </w:r>
      <w:r>
        <w:rPr>
          <w:spacing w:val="-4"/>
        </w:rPr>
        <w:t xml:space="preserve"> </w:t>
      </w:r>
      <w:r>
        <w:t>results</w:t>
      </w:r>
      <w:r>
        <w:rPr>
          <w:spacing w:val="-4"/>
        </w:rPr>
        <w:t xml:space="preserve"> </w:t>
      </w:r>
      <w:r>
        <w:t>section</w:t>
      </w:r>
      <w:r>
        <w:rPr>
          <w:spacing w:val="-3"/>
        </w:rPr>
        <w:t xml:space="preserve"> </w:t>
      </w:r>
      <w:r>
        <w:t>for</w:t>
      </w:r>
      <w:r>
        <w:rPr>
          <w:spacing w:val="-3"/>
        </w:rPr>
        <w:t xml:space="preserve"> </w:t>
      </w:r>
      <w:r>
        <w:t>each.</w:t>
      </w:r>
      <w:r>
        <w:rPr>
          <w:spacing w:val="-3"/>
        </w:rPr>
        <w:t xml:space="preserve"> </w:t>
      </w:r>
      <w:r>
        <w:t>You</w:t>
      </w:r>
      <w:r>
        <w:rPr>
          <w:spacing w:val="-3"/>
        </w:rPr>
        <w:t xml:space="preserve"> </w:t>
      </w:r>
      <w:r>
        <w:t>might</w:t>
      </w:r>
      <w:r>
        <w:rPr>
          <w:spacing w:val="-3"/>
        </w:rPr>
        <w:t xml:space="preserve"> </w:t>
      </w:r>
      <w:r>
        <w:t>have</w:t>
      </w:r>
      <w:r>
        <w:rPr>
          <w:spacing w:val="-4"/>
        </w:rPr>
        <w:t xml:space="preserve"> </w:t>
      </w:r>
      <w:r>
        <w:t>separate</w:t>
      </w:r>
      <w:r>
        <w:rPr>
          <w:spacing w:val="-4"/>
        </w:rPr>
        <w:t xml:space="preserve"> </w:t>
      </w:r>
      <w:r>
        <w:t>discussion</w:t>
      </w:r>
      <w:r>
        <w:rPr>
          <w:spacing w:val="-4"/>
        </w:rPr>
        <w:t xml:space="preserve"> </w:t>
      </w:r>
      <w:r>
        <w:t>sections for each methodology, or you might write one synthesizing discussion that pulls out important points, patterns, and implications from the research as a body.</w:t>
      </w:r>
    </w:p>
    <w:p w14:paraId="45EBA0F1" w14:textId="77777777" w:rsidR="00000000" w:rsidRDefault="00000000">
      <w:pPr>
        <w:pStyle w:val="BodyText"/>
        <w:kinsoku w:val="0"/>
        <w:overflowPunct w:val="0"/>
        <w:ind w:left="119" w:right="202"/>
      </w:pPr>
      <w:r>
        <w:t>Visual communication is an essential component of your primary research results. In your results section, include plenty of photos and/or sketches to help your reader understand, and you remember, what you observed. Generate surveys and tables to illuminate your survey results. In your discussion section,</w:t>
      </w:r>
      <w:r>
        <w:rPr>
          <w:spacing w:val="-4"/>
        </w:rPr>
        <w:t xml:space="preserve"> </w:t>
      </w:r>
      <w:r>
        <w:t>include</w:t>
      </w:r>
      <w:r>
        <w:rPr>
          <w:spacing w:val="-4"/>
        </w:rPr>
        <w:t xml:space="preserve"> </w:t>
      </w:r>
      <w:r>
        <w:t>a</w:t>
      </w:r>
      <w:r>
        <w:rPr>
          <w:spacing w:val="-2"/>
        </w:rPr>
        <w:t xml:space="preserve"> </w:t>
      </w:r>
      <w:r>
        <w:t>primary</w:t>
      </w:r>
      <w:r>
        <w:rPr>
          <w:spacing w:val="-3"/>
        </w:rPr>
        <w:t xml:space="preserve"> </w:t>
      </w:r>
      <w:r>
        <w:t>research</w:t>
      </w:r>
      <w:r>
        <w:rPr>
          <w:spacing w:val="-4"/>
        </w:rPr>
        <w:t xml:space="preserve"> </w:t>
      </w:r>
      <w:r>
        <w:t>table</w:t>
      </w:r>
      <w:r>
        <w:rPr>
          <w:spacing w:val="-4"/>
        </w:rPr>
        <w:t xml:space="preserve"> </w:t>
      </w:r>
      <w:r>
        <w:t>that</w:t>
      </w:r>
      <w:r>
        <w:rPr>
          <w:spacing w:val="-4"/>
        </w:rPr>
        <w:t xml:space="preserve"> </w:t>
      </w:r>
      <w:r>
        <w:t>pulls</w:t>
      </w:r>
      <w:r>
        <w:rPr>
          <w:spacing w:val="-4"/>
        </w:rPr>
        <w:t xml:space="preserve"> </w:t>
      </w:r>
      <w:r>
        <w:t>out</w:t>
      </w:r>
      <w:r>
        <w:rPr>
          <w:spacing w:val="-3"/>
        </w:rPr>
        <w:t xml:space="preserve"> </w:t>
      </w:r>
      <w:r>
        <w:t>key</w:t>
      </w:r>
      <w:r>
        <w:rPr>
          <w:spacing w:val="-3"/>
        </w:rPr>
        <w:t xml:space="preserve"> </w:t>
      </w:r>
      <w:r>
        <w:t>takeaways,</w:t>
      </w:r>
      <w:r>
        <w:rPr>
          <w:spacing w:val="-4"/>
        </w:rPr>
        <w:t xml:space="preserve"> </w:t>
      </w:r>
      <w:r>
        <w:t>their</w:t>
      </w:r>
      <w:r>
        <w:rPr>
          <w:spacing w:val="-4"/>
        </w:rPr>
        <w:t xml:space="preserve"> </w:t>
      </w:r>
      <w:r>
        <w:t>implications,</w:t>
      </w:r>
      <w:r>
        <w:rPr>
          <w:spacing w:val="-2"/>
        </w:rPr>
        <w:t xml:space="preserve"> </w:t>
      </w:r>
      <w:r>
        <w:t>and</w:t>
      </w:r>
      <w:r>
        <w:rPr>
          <w:spacing w:val="-4"/>
        </w:rPr>
        <w:t xml:space="preserve"> </w:t>
      </w:r>
      <w:r>
        <w:t>potential next steps in the context of your design process. Make sure to properly label your figures and tables, and to reference them in the text so the reader knows when and why to look at them.</w:t>
      </w:r>
    </w:p>
    <w:p w14:paraId="7B8A0D32" w14:textId="77777777" w:rsidR="00000000" w:rsidRDefault="00000000">
      <w:pPr>
        <w:pStyle w:val="BodyText"/>
        <w:kinsoku w:val="0"/>
        <w:overflowPunct w:val="0"/>
        <w:ind w:left="119" w:right="202"/>
        <w:sectPr w:rsidR="00000000">
          <w:pgSz w:w="12240" w:h="15840"/>
          <w:pgMar w:top="1400" w:right="1300" w:bottom="1420" w:left="1320" w:header="0" w:footer="1238" w:gutter="0"/>
          <w:cols w:space="720"/>
          <w:noEndnote/>
        </w:sectPr>
      </w:pPr>
    </w:p>
    <w:p w14:paraId="7A293A96" w14:textId="77777777" w:rsidR="00000000" w:rsidRDefault="00000000">
      <w:pPr>
        <w:pStyle w:val="Heading1"/>
        <w:kinsoku w:val="0"/>
        <w:overflowPunct w:val="0"/>
        <w:ind w:right="380" w:firstLine="0"/>
        <w:jc w:val="center"/>
        <w:rPr>
          <w:color w:val="4985E8"/>
          <w:spacing w:val="-2"/>
        </w:rPr>
      </w:pPr>
      <w:bookmarkStart w:id="39" w:name="Appendix A - Survey Planning Guide"/>
      <w:bookmarkStart w:id="40" w:name="_bookmark0"/>
      <w:bookmarkEnd w:id="39"/>
      <w:bookmarkEnd w:id="40"/>
      <w:r>
        <w:rPr>
          <w:color w:val="4985E8"/>
        </w:rPr>
        <w:lastRenderedPageBreak/>
        <w:t>Appendix</w:t>
      </w:r>
      <w:r>
        <w:rPr>
          <w:color w:val="4985E8"/>
          <w:spacing w:val="-1"/>
        </w:rPr>
        <w:t xml:space="preserve"> </w:t>
      </w:r>
      <w:r>
        <w:rPr>
          <w:color w:val="4985E8"/>
        </w:rPr>
        <w:t>A</w:t>
      </w:r>
      <w:r>
        <w:rPr>
          <w:color w:val="4985E8"/>
          <w:spacing w:val="-1"/>
        </w:rPr>
        <w:t xml:space="preserve"> </w:t>
      </w:r>
      <w:r>
        <w:rPr>
          <w:color w:val="4985E8"/>
        </w:rPr>
        <w:t>-</w:t>
      </w:r>
      <w:r>
        <w:rPr>
          <w:color w:val="4985E8"/>
          <w:spacing w:val="-3"/>
        </w:rPr>
        <w:t xml:space="preserve"> </w:t>
      </w:r>
      <w:r>
        <w:rPr>
          <w:color w:val="4985E8"/>
        </w:rPr>
        <w:t>Survey</w:t>
      </w:r>
      <w:r>
        <w:rPr>
          <w:color w:val="4985E8"/>
          <w:spacing w:val="-1"/>
        </w:rPr>
        <w:t xml:space="preserve"> </w:t>
      </w:r>
      <w:r>
        <w:rPr>
          <w:color w:val="4985E8"/>
        </w:rPr>
        <w:t>Planning</w:t>
      </w:r>
      <w:r>
        <w:rPr>
          <w:color w:val="4985E8"/>
          <w:spacing w:val="-1"/>
        </w:rPr>
        <w:t xml:space="preserve"> </w:t>
      </w:r>
      <w:r>
        <w:rPr>
          <w:color w:val="4985E8"/>
          <w:spacing w:val="-2"/>
        </w:rPr>
        <w:t>Guide</w:t>
      </w:r>
    </w:p>
    <w:p w14:paraId="1AB97D43" w14:textId="77777777" w:rsidR="00000000" w:rsidRDefault="00000000">
      <w:pPr>
        <w:pStyle w:val="BodyText"/>
        <w:kinsoku w:val="0"/>
        <w:overflowPunct w:val="0"/>
        <w:spacing w:before="360"/>
      </w:pPr>
      <w:r>
        <w:t>To</w:t>
      </w:r>
      <w:r>
        <w:rPr>
          <w:spacing w:val="-3"/>
        </w:rPr>
        <w:t xml:space="preserve"> </w:t>
      </w:r>
      <w:r>
        <w:t>write</w:t>
      </w:r>
      <w:r>
        <w:rPr>
          <w:spacing w:val="-3"/>
        </w:rPr>
        <w:t xml:space="preserve"> </w:t>
      </w:r>
      <w:r>
        <w:t>and</w:t>
      </w:r>
      <w:r>
        <w:rPr>
          <w:spacing w:val="-3"/>
        </w:rPr>
        <w:t xml:space="preserve"> </w:t>
      </w:r>
      <w:r>
        <w:t>distribute</w:t>
      </w:r>
      <w:r>
        <w:rPr>
          <w:spacing w:val="-4"/>
        </w:rPr>
        <w:t xml:space="preserve"> </w:t>
      </w:r>
      <w:r>
        <w:t>your</w:t>
      </w:r>
      <w:r>
        <w:rPr>
          <w:spacing w:val="-4"/>
        </w:rPr>
        <w:t xml:space="preserve"> </w:t>
      </w:r>
      <w:r>
        <w:t>survey,</w:t>
      </w:r>
      <w:r>
        <w:rPr>
          <w:spacing w:val="-4"/>
        </w:rPr>
        <w:t xml:space="preserve"> </w:t>
      </w:r>
      <w:r>
        <w:t>first</w:t>
      </w:r>
      <w:r>
        <w:rPr>
          <w:spacing w:val="-4"/>
        </w:rPr>
        <w:t xml:space="preserve"> </w:t>
      </w:r>
      <w:r>
        <w:t>carefully</w:t>
      </w:r>
      <w:r>
        <w:rPr>
          <w:spacing w:val="-4"/>
        </w:rPr>
        <w:t xml:space="preserve"> </w:t>
      </w:r>
      <w:r>
        <w:t>read</w:t>
      </w:r>
      <w:r>
        <w:rPr>
          <w:spacing w:val="-4"/>
        </w:rPr>
        <w:t xml:space="preserve"> </w:t>
      </w:r>
      <w:r>
        <w:t>the</w:t>
      </w:r>
      <w:r>
        <w:rPr>
          <w:spacing w:val="-4"/>
        </w:rPr>
        <w:t xml:space="preserve"> </w:t>
      </w:r>
      <w:r>
        <w:t>information</w:t>
      </w:r>
      <w:r>
        <w:rPr>
          <w:spacing w:val="-4"/>
        </w:rPr>
        <w:t xml:space="preserve"> </w:t>
      </w:r>
      <w:r>
        <w:t>about</w:t>
      </w:r>
      <w:r>
        <w:rPr>
          <w:spacing w:val="-3"/>
        </w:rPr>
        <w:t xml:space="preserve"> </w:t>
      </w:r>
      <w:r>
        <w:t>surveys</w:t>
      </w:r>
      <w:r>
        <w:rPr>
          <w:spacing w:val="-4"/>
        </w:rPr>
        <w:t xml:space="preserve"> </w:t>
      </w:r>
      <w:r>
        <w:t>and</w:t>
      </w:r>
      <w:r>
        <w:rPr>
          <w:spacing w:val="-4"/>
        </w:rPr>
        <w:t xml:space="preserve"> </w:t>
      </w:r>
      <w:r>
        <w:t>sample populations in [the DTC resource].</w:t>
      </w:r>
    </w:p>
    <w:p w14:paraId="5907350D" w14:textId="77777777" w:rsidR="00000000" w:rsidRDefault="00000000">
      <w:pPr>
        <w:pStyle w:val="Heading2"/>
        <w:kinsoku w:val="0"/>
        <w:overflowPunct w:val="0"/>
        <w:spacing w:before="239"/>
        <w:ind w:right="19"/>
        <w:rPr>
          <w:color w:val="4985E8"/>
          <w:spacing w:val="-2"/>
        </w:rPr>
      </w:pPr>
      <w:bookmarkStart w:id="41" w:name="Set the groundwork"/>
      <w:bookmarkEnd w:id="41"/>
      <w:r>
        <w:rPr>
          <w:color w:val="4985E8"/>
        </w:rPr>
        <w:t>Set</w:t>
      </w:r>
      <w:r>
        <w:rPr>
          <w:color w:val="4985E8"/>
          <w:spacing w:val="-6"/>
        </w:rPr>
        <w:t xml:space="preserve"> </w:t>
      </w:r>
      <w:r>
        <w:rPr>
          <w:color w:val="4985E8"/>
        </w:rPr>
        <w:t>the</w:t>
      </w:r>
      <w:r>
        <w:rPr>
          <w:color w:val="4985E8"/>
          <w:spacing w:val="-6"/>
        </w:rPr>
        <w:t xml:space="preserve"> </w:t>
      </w:r>
      <w:r>
        <w:rPr>
          <w:color w:val="4985E8"/>
          <w:spacing w:val="-2"/>
        </w:rPr>
        <w:t>groundwork</w:t>
      </w:r>
    </w:p>
    <w:p w14:paraId="048B1908" w14:textId="77777777" w:rsidR="00000000" w:rsidRDefault="00000000">
      <w:pPr>
        <w:pStyle w:val="BodyText"/>
        <w:kinsoku w:val="0"/>
        <w:overflowPunct w:val="0"/>
        <w:spacing w:before="201"/>
      </w:pPr>
      <w:r>
        <w:rPr>
          <w:b/>
          <w:bCs/>
        </w:rPr>
        <w:t>Who are your target</w:t>
      </w:r>
      <w:r>
        <w:rPr>
          <w:b/>
          <w:bCs/>
          <w:spacing w:val="-1"/>
        </w:rPr>
        <w:t xml:space="preserve"> </w:t>
      </w:r>
      <w:r>
        <w:rPr>
          <w:b/>
          <w:bCs/>
        </w:rPr>
        <w:t xml:space="preserve">respondents? </w:t>
      </w:r>
      <w:r>
        <w:t>Which of your various user groups and stakeholders is your survey aimed</w:t>
      </w:r>
      <w:r>
        <w:rPr>
          <w:spacing w:val="-3"/>
        </w:rPr>
        <w:t xml:space="preserve"> </w:t>
      </w:r>
      <w:r>
        <w:t>at?</w:t>
      </w:r>
      <w:r>
        <w:rPr>
          <w:spacing w:val="-3"/>
        </w:rPr>
        <w:t xml:space="preserve"> </w:t>
      </w:r>
      <w:r>
        <w:t>Be</w:t>
      </w:r>
      <w:r>
        <w:rPr>
          <w:spacing w:val="-2"/>
        </w:rPr>
        <w:t xml:space="preserve"> </w:t>
      </w:r>
      <w:r>
        <w:t>clear</w:t>
      </w:r>
      <w:r>
        <w:rPr>
          <w:spacing w:val="-3"/>
        </w:rPr>
        <w:t xml:space="preserve"> </w:t>
      </w:r>
      <w:r>
        <w:t>about</w:t>
      </w:r>
      <w:r>
        <w:rPr>
          <w:spacing w:val="-3"/>
        </w:rPr>
        <w:t xml:space="preserve"> </w:t>
      </w:r>
      <w:r>
        <w:t>who</w:t>
      </w:r>
      <w:r>
        <w:rPr>
          <w:spacing w:val="-2"/>
        </w:rPr>
        <w:t xml:space="preserve"> </w:t>
      </w:r>
      <w:r>
        <w:t>you</w:t>
      </w:r>
      <w:r>
        <w:rPr>
          <w:spacing w:val="-3"/>
        </w:rPr>
        <w:t xml:space="preserve"> </w:t>
      </w:r>
      <w:r>
        <w:t>have</w:t>
      </w:r>
      <w:r>
        <w:rPr>
          <w:spacing w:val="-2"/>
        </w:rPr>
        <w:t xml:space="preserve"> </w:t>
      </w:r>
      <w:r>
        <w:t>in</w:t>
      </w:r>
      <w:r>
        <w:rPr>
          <w:spacing w:val="-3"/>
        </w:rPr>
        <w:t xml:space="preserve"> </w:t>
      </w:r>
      <w:r>
        <w:t>mind</w:t>
      </w:r>
      <w:r>
        <w:rPr>
          <w:spacing w:val="-3"/>
        </w:rPr>
        <w:t xml:space="preserve"> </w:t>
      </w:r>
      <w:r>
        <w:t>so</w:t>
      </w:r>
      <w:r>
        <w:rPr>
          <w:spacing w:val="-2"/>
        </w:rPr>
        <w:t xml:space="preserve"> </w:t>
      </w:r>
      <w:r>
        <w:t>you</w:t>
      </w:r>
      <w:r>
        <w:rPr>
          <w:spacing w:val="-3"/>
        </w:rPr>
        <w:t xml:space="preserve"> </w:t>
      </w:r>
      <w:r>
        <w:t>succeed</w:t>
      </w:r>
      <w:r>
        <w:rPr>
          <w:spacing w:val="-3"/>
        </w:rPr>
        <w:t xml:space="preserve"> </w:t>
      </w:r>
      <w:r>
        <w:t>in</w:t>
      </w:r>
      <w:r>
        <w:rPr>
          <w:spacing w:val="-1"/>
        </w:rPr>
        <w:t xml:space="preserve"> </w:t>
      </w:r>
      <w:r>
        <w:t>collecting</w:t>
      </w:r>
      <w:r>
        <w:rPr>
          <w:spacing w:val="-2"/>
        </w:rPr>
        <w:t xml:space="preserve"> </w:t>
      </w:r>
      <w:r>
        <w:t>the</w:t>
      </w:r>
      <w:r>
        <w:rPr>
          <w:spacing w:val="-2"/>
        </w:rPr>
        <w:t xml:space="preserve"> </w:t>
      </w:r>
      <w:r>
        <w:t>information</w:t>
      </w:r>
      <w:r>
        <w:rPr>
          <w:spacing w:val="-1"/>
        </w:rPr>
        <w:t xml:space="preserve"> </w:t>
      </w:r>
      <w:r>
        <w:t>you</w:t>
      </w:r>
      <w:r>
        <w:rPr>
          <w:spacing w:val="-3"/>
        </w:rPr>
        <w:t xml:space="preserve"> </w:t>
      </w:r>
      <w:r>
        <w:t>need.</w:t>
      </w:r>
    </w:p>
    <w:p w14:paraId="674BEB32" w14:textId="77777777" w:rsidR="00000000" w:rsidRDefault="00000000">
      <w:pPr>
        <w:pStyle w:val="BodyText"/>
        <w:kinsoku w:val="0"/>
        <w:overflowPunct w:val="0"/>
        <w:ind w:right="151" w:hanging="1"/>
      </w:pPr>
      <w:r>
        <w:rPr>
          <w:b/>
          <w:bCs/>
        </w:rPr>
        <w:t>What</w:t>
      </w:r>
      <w:r>
        <w:rPr>
          <w:b/>
          <w:bCs/>
          <w:spacing w:val="-4"/>
        </w:rPr>
        <w:t xml:space="preserve"> </w:t>
      </w:r>
      <w:r>
        <w:rPr>
          <w:b/>
          <w:bCs/>
        </w:rPr>
        <w:t>questions</w:t>
      </w:r>
      <w:r>
        <w:rPr>
          <w:b/>
          <w:bCs/>
          <w:spacing w:val="-2"/>
        </w:rPr>
        <w:t xml:space="preserve"> </w:t>
      </w:r>
      <w:r>
        <w:rPr>
          <w:b/>
          <w:bCs/>
        </w:rPr>
        <w:t>are</w:t>
      </w:r>
      <w:r>
        <w:rPr>
          <w:b/>
          <w:bCs/>
          <w:spacing w:val="-2"/>
        </w:rPr>
        <w:t xml:space="preserve"> </w:t>
      </w:r>
      <w:r>
        <w:rPr>
          <w:b/>
          <w:bCs/>
        </w:rPr>
        <w:t>you</w:t>
      </w:r>
      <w:r>
        <w:rPr>
          <w:b/>
          <w:bCs/>
          <w:spacing w:val="-2"/>
        </w:rPr>
        <w:t xml:space="preserve"> </w:t>
      </w:r>
      <w:r>
        <w:rPr>
          <w:b/>
          <w:bCs/>
        </w:rPr>
        <w:t>trying</w:t>
      </w:r>
      <w:r>
        <w:rPr>
          <w:b/>
          <w:bCs/>
          <w:spacing w:val="-3"/>
        </w:rPr>
        <w:t xml:space="preserve"> </w:t>
      </w:r>
      <w:r>
        <w:rPr>
          <w:b/>
          <w:bCs/>
        </w:rPr>
        <w:t>to</w:t>
      </w:r>
      <w:r>
        <w:rPr>
          <w:b/>
          <w:bCs/>
          <w:spacing w:val="-2"/>
        </w:rPr>
        <w:t xml:space="preserve"> </w:t>
      </w:r>
      <w:r>
        <w:rPr>
          <w:b/>
          <w:bCs/>
        </w:rPr>
        <w:t>answer?</w:t>
      </w:r>
      <w:r>
        <w:rPr>
          <w:b/>
          <w:bCs/>
          <w:spacing w:val="-1"/>
        </w:rPr>
        <w:t xml:space="preserve"> </w:t>
      </w:r>
      <w:r>
        <w:t>Keeping</w:t>
      </w:r>
      <w:r>
        <w:rPr>
          <w:spacing w:val="-2"/>
        </w:rPr>
        <w:t xml:space="preserve"> </w:t>
      </w:r>
      <w:r>
        <w:t>specific</w:t>
      </w:r>
      <w:r>
        <w:rPr>
          <w:spacing w:val="-2"/>
        </w:rPr>
        <w:t xml:space="preserve"> </w:t>
      </w:r>
      <w:r>
        <w:t>goals</w:t>
      </w:r>
      <w:r>
        <w:rPr>
          <w:spacing w:val="-3"/>
        </w:rPr>
        <w:t xml:space="preserve"> </w:t>
      </w:r>
      <w:r>
        <w:t>in</w:t>
      </w:r>
      <w:r>
        <w:rPr>
          <w:spacing w:val="-2"/>
        </w:rPr>
        <w:t xml:space="preserve"> </w:t>
      </w:r>
      <w:r>
        <w:t>mind</w:t>
      </w:r>
      <w:r>
        <w:rPr>
          <w:spacing w:val="-2"/>
        </w:rPr>
        <w:t xml:space="preserve"> </w:t>
      </w:r>
      <w:r>
        <w:t>will</w:t>
      </w:r>
      <w:r>
        <w:rPr>
          <w:spacing w:val="-1"/>
        </w:rPr>
        <w:t xml:space="preserve"> </w:t>
      </w:r>
      <w:r>
        <w:t>help</w:t>
      </w:r>
      <w:r>
        <w:rPr>
          <w:spacing w:val="-3"/>
        </w:rPr>
        <w:t xml:space="preserve"> </w:t>
      </w:r>
      <w:r>
        <w:t>you</w:t>
      </w:r>
      <w:r>
        <w:rPr>
          <w:spacing w:val="-2"/>
        </w:rPr>
        <w:t xml:space="preserve"> </w:t>
      </w:r>
      <w:r>
        <w:t>write</w:t>
      </w:r>
      <w:r>
        <w:rPr>
          <w:spacing w:val="-3"/>
        </w:rPr>
        <w:t xml:space="preserve"> </w:t>
      </w:r>
      <w:r>
        <w:t>questions</w:t>
      </w:r>
      <w:r>
        <w:rPr>
          <w:spacing w:val="-3"/>
        </w:rPr>
        <w:t xml:space="preserve"> </w:t>
      </w:r>
      <w:r>
        <w:t>– and answer choices – that yield the information you need without getting intrusive or lengthy.</w:t>
      </w:r>
    </w:p>
    <w:p w14:paraId="668ACC35" w14:textId="77777777" w:rsidR="00000000" w:rsidRDefault="00000000">
      <w:pPr>
        <w:pStyle w:val="BodyText"/>
        <w:kinsoku w:val="0"/>
        <w:overflowPunct w:val="0"/>
        <w:spacing w:before="201"/>
        <w:rPr>
          <w:spacing w:val="-2"/>
        </w:rPr>
      </w:pPr>
      <w:r>
        <w:rPr>
          <w:b/>
          <w:bCs/>
        </w:rPr>
        <w:t>How</w:t>
      </w:r>
      <w:r>
        <w:rPr>
          <w:b/>
          <w:bCs/>
          <w:spacing w:val="-8"/>
        </w:rPr>
        <w:t xml:space="preserve"> </w:t>
      </w:r>
      <w:r>
        <w:rPr>
          <w:b/>
          <w:bCs/>
        </w:rPr>
        <w:t>will</w:t>
      </w:r>
      <w:r>
        <w:rPr>
          <w:b/>
          <w:bCs/>
          <w:spacing w:val="-7"/>
        </w:rPr>
        <w:t xml:space="preserve"> </w:t>
      </w:r>
      <w:r>
        <w:rPr>
          <w:b/>
          <w:bCs/>
        </w:rPr>
        <w:t>you</w:t>
      </w:r>
      <w:r>
        <w:rPr>
          <w:b/>
          <w:bCs/>
          <w:spacing w:val="-7"/>
        </w:rPr>
        <w:t xml:space="preserve"> </w:t>
      </w:r>
      <w:r>
        <w:rPr>
          <w:b/>
          <w:bCs/>
        </w:rPr>
        <w:t>access</w:t>
      </w:r>
      <w:r>
        <w:rPr>
          <w:b/>
          <w:bCs/>
          <w:spacing w:val="-8"/>
        </w:rPr>
        <w:t xml:space="preserve"> </w:t>
      </w:r>
      <w:r>
        <w:rPr>
          <w:b/>
          <w:bCs/>
        </w:rPr>
        <w:t>your</w:t>
      </w:r>
      <w:r>
        <w:rPr>
          <w:b/>
          <w:bCs/>
          <w:spacing w:val="-7"/>
        </w:rPr>
        <w:t xml:space="preserve"> </w:t>
      </w:r>
      <w:r>
        <w:rPr>
          <w:b/>
          <w:bCs/>
        </w:rPr>
        <w:t>sample</w:t>
      </w:r>
      <w:r>
        <w:rPr>
          <w:b/>
          <w:bCs/>
          <w:spacing w:val="-7"/>
        </w:rPr>
        <w:t xml:space="preserve"> </w:t>
      </w:r>
      <w:r>
        <w:rPr>
          <w:b/>
          <w:bCs/>
        </w:rPr>
        <w:t>population?</w:t>
      </w:r>
      <w:r>
        <w:rPr>
          <w:b/>
          <w:bCs/>
          <w:spacing w:val="-6"/>
        </w:rPr>
        <w:t xml:space="preserve"> </w:t>
      </w:r>
      <w:r>
        <w:t>Strive</w:t>
      </w:r>
      <w:r>
        <w:rPr>
          <w:spacing w:val="-7"/>
        </w:rPr>
        <w:t xml:space="preserve"> </w:t>
      </w:r>
      <w:r>
        <w:t>to</w:t>
      </w:r>
      <w:r>
        <w:rPr>
          <w:spacing w:val="-7"/>
        </w:rPr>
        <w:t xml:space="preserve"> </w:t>
      </w:r>
      <w:r>
        <w:t>reach</w:t>
      </w:r>
      <w:r>
        <w:rPr>
          <w:spacing w:val="-7"/>
        </w:rPr>
        <w:t xml:space="preserve"> </w:t>
      </w:r>
      <w:r>
        <w:t>beyond</w:t>
      </w:r>
      <w:r>
        <w:rPr>
          <w:spacing w:val="-8"/>
        </w:rPr>
        <w:t xml:space="preserve"> </w:t>
      </w:r>
      <w:r>
        <w:t>a</w:t>
      </w:r>
      <w:r>
        <w:rPr>
          <w:spacing w:val="-6"/>
        </w:rPr>
        <w:t xml:space="preserve"> </w:t>
      </w:r>
      <w:r>
        <w:t>convenience</w:t>
      </w:r>
      <w:r>
        <w:rPr>
          <w:spacing w:val="-7"/>
        </w:rPr>
        <w:t xml:space="preserve"> </w:t>
      </w:r>
      <w:r>
        <w:rPr>
          <w:spacing w:val="-2"/>
        </w:rPr>
        <w:t>sample.</w:t>
      </w:r>
    </w:p>
    <w:p w14:paraId="75C8EE6F" w14:textId="77777777" w:rsidR="00000000" w:rsidRDefault="00000000">
      <w:pPr>
        <w:pStyle w:val="ListParagraph"/>
        <w:numPr>
          <w:ilvl w:val="0"/>
          <w:numId w:val="1"/>
        </w:numPr>
        <w:tabs>
          <w:tab w:val="left" w:pos="840"/>
        </w:tabs>
        <w:kinsoku w:val="0"/>
        <w:overflowPunct w:val="0"/>
        <w:spacing w:before="120"/>
        <w:ind w:hanging="360"/>
        <w:rPr>
          <w:color w:val="000000"/>
          <w:spacing w:val="-2"/>
          <w:sz w:val="22"/>
          <w:szCs w:val="22"/>
        </w:rPr>
      </w:pPr>
      <w:r>
        <w:rPr>
          <w:sz w:val="22"/>
          <w:szCs w:val="22"/>
        </w:rPr>
        <w:t>Watch</w:t>
      </w:r>
      <w:r>
        <w:rPr>
          <w:spacing w:val="-6"/>
          <w:sz w:val="22"/>
          <w:szCs w:val="22"/>
        </w:rPr>
        <w:t xml:space="preserve"> </w:t>
      </w:r>
      <w:r>
        <w:rPr>
          <w:sz w:val="22"/>
          <w:szCs w:val="22"/>
        </w:rPr>
        <w:t>this</w:t>
      </w:r>
      <w:r>
        <w:rPr>
          <w:spacing w:val="-5"/>
          <w:sz w:val="22"/>
          <w:szCs w:val="22"/>
        </w:rPr>
        <w:t xml:space="preserve"> </w:t>
      </w:r>
      <w:hyperlink r:id="rId81" w:history="1">
        <w:r>
          <w:rPr>
            <w:color w:val="0000FF"/>
            <w:sz w:val="22"/>
            <w:szCs w:val="22"/>
            <w:u w:val="single"/>
          </w:rPr>
          <w:t>short</w:t>
        </w:r>
        <w:r>
          <w:rPr>
            <w:color w:val="0000FF"/>
            <w:spacing w:val="-6"/>
            <w:sz w:val="22"/>
            <w:szCs w:val="22"/>
            <w:u w:val="single"/>
          </w:rPr>
          <w:t xml:space="preserve"> </w:t>
        </w:r>
        <w:r>
          <w:rPr>
            <w:color w:val="0000FF"/>
            <w:sz w:val="22"/>
            <w:szCs w:val="22"/>
            <w:u w:val="single"/>
          </w:rPr>
          <w:t>and</w:t>
        </w:r>
        <w:r>
          <w:rPr>
            <w:color w:val="0000FF"/>
            <w:spacing w:val="-6"/>
            <w:sz w:val="22"/>
            <w:szCs w:val="22"/>
            <w:u w:val="single"/>
          </w:rPr>
          <w:t xml:space="preserve"> </w:t>
        </w:r>
        <w:r>
          <w:rPr>
            <w:color w:val="0000FF"/>
            <w:sz w:val="22"/>
            <w:szCs w:val="22"/>
            <w:u w:val="single"/>
          </w:rPr>
          <w:t>useful</w:t>
        </w:r>
        <w:r>
          <w:rPr>
            <w:color w:val="0000FF"/>
            <w:spacing w:val="-6"/>
            <w:sz w:val="22"/>
            <w:szCs w:val="22"/>
            <w:u w:val="single"/>
          </w:rPr>
          <w:t xml:space="preserve"> </w:t>
        </w:r>
        <w:r>
          <w:rPr>
            <w:color w:val="0000FF"/>
            <w:spacing w:val="-2"/>
            <w:sz w:val="22"/>
            <w:szCs w:val="22"/>
            <w:u w:val="single"/>
          </w:rPr>
          <w:t>video</w:t>
        </w:r>
        <w:r>
          <w:rPr>
            <w:color w:val="000000"/>
            <w:spacing w:val="-2"/>
            <w:sz w:val="22"/>
            <w:szCs w:val="22"/>
          </w:rPr>
          <w:t>.</w:t>
        </w:r>
      </w:hyperlink>
    </w:p>
    <w:p w14:paraId="387008B8" w14:textId="77777777" w:rsidR="00000000" w:rsidRDefault="00000000">
      <w:pPr>
        <w:pStyle w:val="ListParagraph"/>
        <w:numPr>
          <w:ilvl w:val="0"/>
          <w:numId w:val="1"/>
        </w:numPr>
        <w:tabs>
          <w:tab w:val="left" w:pos="840"/>
        </w:tabs>
        <w:kinsoku w:val="0"/>
        <w:overflowPunct w:val="0"/>
        <w:spacing w:before="119"/>
        <w:ind w:right="381"/>
        <w:rPr>
          <w:sz w:val="22"/>
          <w:szCs w:val="22"/>
        </w:rPr>
      </w:pPr>
      <w:r>
        <w:rPr>
          <w:sz w:val="22"/>
          <w:szCs w:val="22"/>
        </w:rPr>
        <w:t>Proactively seek to reduce implicit bias by seeking out user groups that are commonly underrepresented</w:t>
      </w:r>
      <w:r>
        <w:rPr>
          <w:spacing w:val="-3"/>
          <w:sz w:val="22"/>
          <w:szCs w:val="22"/>
        </w:rPr>
        <w:t xml:space="preserve"> </w:t>
      </w:r>
      <w:r>
        <w:rPr>
          <w:sz w:val="22"/>
          <w:szCs w:val="22"/>
        </w:rPr>
        <w:t>in</w:t>
      </w:r>
      <w:r>
        <w:rPr>
          <w:spacing w:val="-3"/>
          <w:sz w:val="22"/>
          <w:szCs w:val="22"/>
        </w:rPr>
        <w:t xml:space="preserve"> </w:t>
      </w:r>
      <w:r>
        <w:rPr>
          <w:sz w:val="22"/>
          <w:szCs w:val="22"/>
        </w:rPr>
        <w:t>research</w:t>
      </w:r>
      <w:r>
        <w:rPr>
          <w:spacing w:val="-3"/>
          <w:sz w:val="22"/>
          <w:szCs w:val="22"/>
        </w:rPr>
        <w:t xml:space="preserve"> </w:t>
      </w:r>
      <w:r>
        <w:rPr>
          <w:sz w:val="22"/>
          <w:szCs w:val="22"/>
        </w:rPr>
        <w:t>(while</w:t>
      </w:r>
      <w:r>
        <w:rPr>
          <w:spacing w:val="-4"/>
          <w:sz w:val="22"/>
          <w:szCs w:val="22"/>
        </w:rPr>
        <w:t xml:space="preserve"> </w:t>
      </w:r>
      <w:r>
        <w:rPr>
          <w:sz w:val="22"/>
          <w:szCs w:val="22"/>
        </w:rPr>
        <w:t>it</w:t>
      </w:r>
      <w:r>
        <w:rPr>
          <w:spacing w:val="-3"/>
          <w:sz w:val="22"/>
          <w:szCs w:val="22"/>
        </w:rPr>
        <w:t xml:space="preserve"> </w:t>
      </w:r>
      <w:r>
        <w:rPr>
          <w:sz w:val="22"/>
          <w:szCs w:val="22"/>
        </w:rPr>
        <w:t>varies</w:t>
      </w:r>
      <w:r>
        <w:rPr>
          <w:spacing w:val="-4"/>
          <w:sz w:val="22"/>
          <w:szCs w:val="22"/>
        </w:rPr>
        <w:t xml:space="preserve"> </w:t>
      </w:r>
      <w:r>
        <w:rPr>
          <w:sz w:val="22"/>
          <w:szCs w:val="22"/>
        </w:rPr>
        <w:t>by</w:t>
      </w:r>
      <w:r>
        <w:rPr>
          <w:spacing w:val="-4"/>
          <w:sz w:val="22"/>
          <w:szCs w:val="22"/>
        </w:rPr>
        <w:t xml:space="preserve"> </w:t>
      </w:r>
      <w:r>
        <w:rPr>
          <w:sz w:val="22"/>
          <w:szCs w:val="22"/>
        </w:rPr>
        <w:t>topic,</w:t>
      </w:r>
      <w:r>
        <w:rPr>
          <w:spacing w:val="-4"/>
          <w:sz w:val="22"/>
          <w:szCs w:val="22"/>
        </w:rPr>
        <w:t xml:space="preserve"> </w:t>
      </w:r>
      <w:r>
        <w:rPr>
          <w:sz w:val="22"/>
          <w:szCs w:val="22"/>
        </w:rPr>
        <w:t>this</w:t>
      </w:r>
      <w:r>
        <w:rPr>
          <w:spacing w:val="-4"/>
          <w:sz w:val="22"/>
          <w:szCs w:val="22"/>
        </w:rPr>
        <w:t xml:space="preserve"> </w:t>
      </w:r>
      <w:r>
        <w:rPr>
          <w:sz w:val="22"/>
          <w:szCs w:val="22"/>
        </w:rPr>
        <w:t>generally</w:t>
      </w:r>
      <w:r>
        <w:rPr>
          <w:spacing w:val="-4"/>
          <w:sz w:val="22"/>
          <w:szCs w:val="22"/>
        </w:rPr>
        <w:t xml:space="preserve"> </w:t>
      </w:r>
      <w:r>
        <w:rPr>
          <w:sz w:val="22"/>
          <w:szCs w:val="22"/>
        </w:rPr>
        <w:t>includes</w:t>
      </w:r>
      <w:r>
        <w:rPr>
          <w:spacing w:val="-4"/>
          <w:sz w:val="22"/>
          <w:szCs w:val="22"/>
        </w:rPr>
        <w:t xml:space="preserve"> </w:t>
      </w:r>
      <w:r>
        <w:rPr>
          <w:sz w:val="22"/>
          <w:szCs w:val="22"/>
        </w:rPr>
        <w:t>racial</w:t>
      </w:r>
      <w:r>
        <w:rPr>
          <w:spacing w:val="-4"/>
          <w:sz w:val="22"/>
          <w:szCs w:val="22"/>
        </w:rPr>
        <w:t xml:space="preserve"> </w:t>
      </w:r>
      <w:r>
        <w:rPr>
          <w:sz w:val="22"/>
          <w:szCs w:val="22"/>
        </w:rPr>
        <w:t>and</w:t>
      </w:r>
      <w:r>
        <w:rPr>
          <w:spacing w:val="-3"/>
          <w:sz w:val="22"/>
          <w:szCs w:val="22"/>
        </w:rPr>
        <w:t xml:space="preserve"> </w:t>
      </w:r>
      <w:r>
        <w:rPr>
          <w:sz w:val="22"/>
          <w:szCs w:val="22"/>
        </w:rPr>
        <w:t>ethnic minorities, women, and, for the type of research you are doing, non-students).</w:t>
      </w:r>
    </w:p>
    <w:p w14:paraId="3D0B4001" w14:textId="77777777" w:rsidR="00000000" w:rsidRDefault="00000000">
      <w:pPr>
        <w:pStyle w:val="ListParagraph"/>
        <w:numPr>
          <w:ilvl w:val="0"/>
          <w:numId w:val="1"/>
        </w:numPr>
        <w:tabs>
          <w:tab w:val="left" w:pos="840"/>
        </w:tabs>
        <w:kinsoku w:val="0"/>
        <w:overflowPunct w:val="0"/>
        <w:spacing w:before="119"/>
        <w:ind w:hanging="360"/>
        <w:rPr>
          <w:spacing w:val="-2"/>
          <w:sz w:val="22"/>
          <w:szCs w:val="22"/>
        </w:rPr>
      </w:pPr>
      <w:r>
        <w:rPr>
          <w:sz w:val="22"/>
          <w:szCs w:val="22"/>
        </w:rPr>
        <w:t>Think</w:t>
      </w:r>
      <w:r>
        <w:rPr>
          <w:spacing w:val="-5"/>
          <w:sz w:val="22"/>
          <w:szCs w:val="22"/>
        </w:rPr>
        <w:t xml:space="preserve"> </w:t>
      </w:r>
      <w:r>
        <w:rPr>
          <w:sz w:val="22"/>
          <w:szCs w:val="22"/>
        </w:rPr>
        <w:t>about</w:t>
      </w:r>
      <w:r>
        <w:rPr>
          <w:spacing w:val="-5"/>
          <w:sz w:val="22"/>
          <w:szCs w:val="22"/>
        </w:rPr>
        <w:t xml:space="preserve"> </w:t>
      </w:r>
      <w:r>
        <w:rPr>
          <w:sz w:val="22"/>
          <w:szCs w:val="22"/>
        </w:rPr>
        <w:t>in</w:t>
      </w:r>
      <w:r>
        <w:rPr>
          <w:spacing w:val="-6"/>
          <w:sz w:val="22"/>
          <w:szCs w:val="22"/>
        </w:rPr>
        <w:t xml:space="preserve"> </w:t>
      </w:r>
      <w:r>
        <w:rPr>
          <w:sz w:val="22"/>
          <w:szCs w:val="22"/>
        </w:rPr>
        <w:t>advance</w:t>
      </w:r>
      <w:r>
        <w:rPr>
          <w:spacing w:val="-6"/>
          <w:sz w:val="22"/>
          <w:szCs w:val="22"/>
        </w:rPr>
        <w:t xml:space="preserve"> </w:t>
      </w:r>
      <w:r>
        <w:rPr>
          <w:sz w:val="22"/>
          <w:szCs w:val="22"/>
        </w:rPr>
        <w:t>and</w:t>
      </w:r>
      <w:r>
        <w:rPr>
          <w:spacing w:val="-6"/>
          <w:sz w:val="22"/>
          <w:szCs w:val="22"/>
        </w:rPr>
        <w:t xml:space="preserve"> </w:t>
      </w:r>
      <w:r>
        <w:rPr>
          <w:sz w:val="22"/>
          <w:szCs w:val="22"/>
        </w:rPr>
        <w:t>write</w:t>
      </w:r>
      <w:r>
        <w:rPr>
          <w:spacing w:val="-5"/>
          <w:sz w:val="22"/>
          <w:szCs w:val="22"/>
        </w:rPr>
        <w:t xml:space="preserve"> </w:t>
      </w:r>
      <w:r>
        <w:rPr>
          <w:sz w:val="22"/>
          <w:szCs w:val="22"/>
        </w:rPr>
        <w:t>with</w:t>
      </w:r>
      <w:r>
        <w:rPr>
          <w:spacing w:val="-5"/>
          <w:sz w:val="22"/>
          <w:szCs w:val="22"/>
        </w:rPr>
        <w:t xml:space="preserve"> </w:t>
      </w:r>
      <w:r>
        <w:rPr>
          <w:sz w:val="22"/>
          <w:szCs w:val="22"/>
        </w:rPr>
        <w:t>thought</w:t>
      </w:r>
      <w:r>
        <w:rPr>
          <w:spacing w:val="-5"/>
          <w:sz w:val="22"/>
          <w:szCs w:val="22"/>
        </w:rPr>
        <w:t xml:space="preserve"> </w:t>
      </w:r>
      <w:r>
        <w:rPr>
          <w:sz w:val="22"/>
          <w:szCs w:val="22"/>
        </w:rPr>
        <w:t>the</w:t>
      </w:r>
      <w:r>
        <w:rPr>
          <w:spacing w:val="-5"/>
          <w:sz w:val="22"/>
          <w:szCs w:val="22"/>
        </w:rPr>
        <w:t xml:space="preserve"> </w:t>
      </w:r>
      <w:r>
        <w:rPr>
          <w:sz w:val="22"/>
          <w:szCs w:val="22"/>
        </w:rPr>
        <w:t>text</w:t>
      </w:r>
      <w:r>
        <w:rPr>
          <w:spacing w:val="-5"/>
          <w:sz w:val="22"/>
          <w:szCs w:val="22"/>
        </w:rPr>
        <w:t xml:space="preserve"> </w:t>
      </w:r>
      <w:r>
        <w:rPr>
          <w:sz w:val="22"/>
          <w:szCs w:val="22"/>
        </w:rPr>
        <w:t>you</w:t>
      </w:r>
      <w:r>
        <w:rPr>
          <w:spacing w:val="-5"/>
          <w:sz w:val="22"/>
          <w:szCs w:val="22"/>
        </w:rPr>
        <w:t xml:space="preserve"> </w:t>
      </w:r>
      <w:r>
        <w:rPr>
          <w:sz w:val="22"/>
          <w:szCs w:val="22"/>
        </w:rPr>
        <w:t>will</w:t>
      </w:r>
      <w:r>
        <w:rPr>
          <w:spacing w:val="-5"/>
          <w:sz w:val="22"/>
          <w:szCs w:val="22"/>
        </w:rPr>
        <w:t xml:space="preserve"> </w:t>
      </w:r>
      <w:r>
        <w:rPr>
          <w:sz w:val="22"/>
          <w:szCs w:val="22"/>
        </w:rPr>
        <w:t>use</w:t>
      </w:r>
      <w:r>
        <w:rPr>
          <w:spacing w:val="-6"/>
          <w:sz w:val="22"/>
          <w:szCs w:val="22"/>
        </w:rPr>
        <w:t xml:space="preserve"> </w:t>
      </w:r>
      <w:r>
        <w:rPr>
          <w:sz w:val="22"/>
          <w:szCs w:val="22"/>
        </w:rPr>
        <w:t>to</w:t>
      </w:r>
      <w:r>
        <w:rPr>
          <w:spacing w:val="-5"/>
          <w:sz w:val="22"/>
          <w:szCs w:val="22"/>
        </w:rPr>
        <w:t xml:space="preserve"> </w:t>
      </w:r>
      <w:r>
        <w:rPr>
          <w:sz w:val="22"/>
          <w:szCs w:val="22"/>
        </w:rPr>
        <w:t>ask</w:t>
      </w:r>
      <w:r>
        <w:rPr>
          <w:spacing w:val="-5"/>
          <w:sz w:val="22"/>
          <w:szCs w:val="22"/>
        </w:rPr>
        <w:t xml:space="preserve"> </w:t>
      </w:r>
      <w:r>
        <w:rPr>
          <w:sz w:val="22"/>
          <w:szCs w:val="22"/>
        </w:rPr>
        <w:t>people</w:t>
      </w:r>
      <w:r>
        <w:rPr>
          <w:spacing w:val="-6"/>
          <w:sz w:val="22"/>
          <w:szCs w:val="22"/>
        </w:rPr>
        <w:t xml:space="preserve"> </w:t>
      </w:r>
      <w:r>
        <w:rPr>
          <w:sz w:val="22"/>
          <w:szCs w:val="22"/>
        </w:rPr>
        <w:t>to</w:t>
      </w:r>
      <w:r>
        <w:rPr>
          <w:spacing w:val="-4"/>
          <w:sz w:val="22"/>
          <w:szCs w:val="22"/>
        </w:rPr>
        <w:t xml:space="preserve"> </w:t>
      </w:r>
      <w:r>
        <w:rPr>
          <w:sz w:val="22"/>
          <w:szCs w:val="22"/>
        </w:rPr>
        <w:t>take</w:t>
      </w:r>
      <w:r>
        <w:rPr>
          <w:spacing w:val="-5"/>
          <w:sz w:val="22"/>
          <w:szCs w:val="22"/>
        </w:rPr>
        <w:t xml:space="preserve"> </w:t>
      </w:r>
      <w:r>
        <w:rPr>
          <w:spacing w:val="-2"/>
          <w:sz w:val="22"/>
          <w:szCs w:val="22"/>
        </w:rPr>
        <w:t>part.</w:t>
      </w:r>
    </w:p>
    <w:p w14:paraId="73A332F0" w14:textId="77777777" w:rsidR="00000000" w:rsidRDefault="00000000">
      <w:pPr>
        <w:pStyle w:val="BodyText"/>
        <w:kinsoku w:val="0"/>
        <w:overflowPunct w:val="0"/>
        <w:spacing w:before="201"/>
        <w:ind w:right="221" w:hanging="1"/>
        <w:jc w:val="both"/>
      </w:pPr>
      <w:r>
        <w:rPr>
          <w:b/>
          <w:bCs/>
        </w:rPr>
        <w:t>What</w:t>
      </w:r>
      <w:r>
        <w:rPr>
          <w:b/>
          <w:bCs/>
          <w:spacing w:val="-2"/>
        </w:rPr>
        <w:t xml:space="preserve"> </w:t>
      </w:r>
      <w:r>
        <w:rPr>
          <w:b/>
          <w:bCs/>
        </w:rPr>
        <w:t>are</w:t>
      </w:r>
      <w:r>
        <w:rPr>
          <w:b/>
          <w:bCs/>
          <w:spacing w:val="-3"/>
        </w:rPr>
        <w:t xml:space="preserve"> </w:t>
      </w:r>
      <w:r>
        <w:rPr>
          <w:b/>
          <w:bCs/>
        </w:rPr>
        <w:t>you</w:t>
      </w:r>
      <w:r>
        <w:rPr>
          <w:b/>
          <w:bCs/>
          <w:spacing w:val="-3"/>
        </w:rPr>
        <w:t xml:space="preserve"> </w:t>
      </w:r>
      <w:r>
        <w:rPr>
          <w:b/>
          <w:bCs/>
        </w:rPr>
        <w:t>using</w:t>
      </w:r>
      <w:r>
        <w:rPr>
          <w:b/>
          <w:bCs/>
          <w:spacing w:val="-2"/>
        </w:rPr>
        <w:t xml:space="preserve"> </w:t>
      </w:r>
      <w:r>
        <w:rPr>
          <w:b/>
          <w:bCs/>
        </w:rPr>
        <w:t>to</w:t>
      </w:r>
      <w:r>
        <w:rPr>
          <w:b/>
          <w:bCs/>
          <w:spacing w:val="-2"/>
        </w:rPr>
        <w:t xml:space="preserve"> </w:t>
      </w:r>
      <w:r>
        <w:rPr>
          <w:b/>
          <w:bCs/>
        </w:rPr>
        <w:t>build</w:t>
      </w:r>
      <w:r>
        <w:rPr>
          <w:b/>
          <w:bCs/>
          <w:spacing w:val="-3"/>
        </w:rPr>
        <w:t xml:space="preserve"> </w:t>
      </w:r>
      <w:r>
        <w:rPr>
          <w:b/>
          <w:bCs/>
        </w:rPr>
        <w:t>your</w:t>
      </w:r>
      <w:r>
        <w:rPr>
          <w:b/>
          <w:bCs/>
          <w:spacing w:val="-3"/>
        </w:rPr>
        <w:t xml:space="preserve"> </w:t>
      </w:r>
      <w:r>
        <w:rPr>
          <w:b/>
          <w:bCs/>
        </w:rPr>
        <w:t>research</w:t>
      </w:r>
      <w:r>
        <w:rPr>
          <w:b/>
          <w:bCs/>
          <w:spacing w:val="-3"/>
        </w:rPr>
        <w:t xml:space="preserve"> </w:t>
      </w:r>
      <w:r>
        <w:rPr>
          <w:b/>
          <w:bCs/>
        </w:rPr>
        <w:t>instrument?</w:t>
      </w:r>
      <w:r>
        <w:rPr>
          <w:b/>
          <w:bCs/>
          <w:spacing w:val="-2"/>
        </w:rPr>
        <w:t xml:space="preserve"> </w:t>
      </w:r>
      <w:r>
        <w:t>Google</w:t>
      </w:r>
      <w:r>
        <w:rPr>
          <w:spacing w:val="-1"/>
        </w:rPr>
        <w:t xml:space="preserve"> </w:t>
      </w:r>
      <w:r>
        <w:t>Forms</w:t>
      </w:r>
      <w:r>
        <w:rPr>
          <w:spacing w:val="-3"/>
        </w:rPr>
        <w:t xml:space="preserve"> </w:t>
      </w:r>
      <w:r>
        <w:t>(free)</w:t>
      </w:r>
      <w:r>
        <w:rPr>
          <w:spacing w:val="-2"/>
        </w:rPr>
        <w:t xml:space="preserve"> </w:t>
      </w:r>
      <w:r>
        <w:t>works</w:t>
      </w:r>
      <w:r>
        <w:rPr>
          <w:spacing w:val="-3"/>
        </w:rPr>
        <w:t xml:space="preserve"> </w:t>
      </w:r>
      <w:r>
        <w:t>great</w:t>
      </w:r>
      <w:r>
        <w:rPr>
          <w:spacing w:val="-3"/>
        </w:rPr>
        <w:t xml:space="preserve"> </w:t>
      </w:r>
      <w:r>
        <w:t>for</w:t>
      </w:r>
      <w:r>
        <w:rPr>
          <w:spacing w:val="-3"/>
        </w:rPr>
        <w:t xml:space="preserve"> </w:t>
      </w:r>
      <w:r>
        <w:t>the</w:t>
      </w:r>
      <w:r>
        <w:rPr>
          <w:spacing w:val="-2"/>
        </w:rPr>
        <w:t xml:space="preserve"> </w:t>
      </w:r>
      <w:r>
        <w:t>type</w:t>
      </w:r>
      <w:r>
        <w:rPr>
          <w:spacing w:val="-2"/>
        </w:rPr>
        <w:t xml:space="preserve"> </w:t>
      </w:r>
      <w:r>
        <w:t>of research</w:t>
      </w:r>
      <w:r>
        <w:rPr>
          <w:spacing w:val="-4"/>
        </w:rPr>
        <w:t xml:space="preserve"> </w:t>
      </w:r>
      <w:r>
        <w:t>you</w:t>
      </w:r>
      <w:r>
        <w:rPr>
          <w:spacing w:val="-3"/>
        </w:rPr>
        <w:t xml:space="preserve"> </w:t>
      </w:r>
      <w:r>
        <w:t>are</w:t>
      </w:r>
      <w:r>
        <w:rPr>
          <w:spacing w:val="-4"/>
        </w:rPr>
        <w:t xml:space="preserve"> </w:t>
      </w:r>
      <w:r>
        <w:t>doing.</w:t>
      </w:r>
      <w:r>
        <w:rPr>
          <w:spacing w:val="-3"/>
        </w:rPr>
        <w:t xml:space="preserve"> </w:t>
      </w:r>
      <w:r>
        <w:t>Other</w:t>
      </w:r>
      <w:r>
        <w:rPr>
          <w:spacing w:val="-4"/>
        </w:rPr>
        <w:t xml:space="preserve"> </w:t>
      </w:r>
      <w:r>
        <w:t>options</w:t>
      </w:r>
      <w:r>
        <w:rPr>
          <w:spacing w:val="-2"/>
        </w:rPr>
        <w:t xml:space="preserve"> </w:t>
      </w:r>
      <w:r>
        <w:t>are</w:t>
      </w:r>
      <w:r>
        <w:rPr>
          <w:spacing w:val="-4"/>
        </w:rPr>
        <w:t xml:space="preserve"> </w:t>
      </w:r>
      <w:r>
        <w:t>SurveyMonkey</w:t>
      </w:r>
      <w:r>
        <w:rPr>
          <w:spacing w:val="-3"/>
        </w:rPr>
        <w:t xml:space="preserve"> </w:t>
      </w:r>
      <w:r>
        <w:t>(free</w:t>
      </w:r>
      <w:r>
        <w:rPr>
          <w:spacing w:val="-3"/>
        </w:rPr>
        <w:t xml:space="preserve"> </w:t>
      </w:r>
      <w:r>
        <w:t>for</w:t>
      </w:r>
      <w:r>
        <w:rPr>
          <w:spacing w:val="-4"/>
        </w:rPr>
        <w:t xml:space="preserve"> </w:t>
      </w:r>
      <w:r>
        <w:t>brief</w:t>
      </w:r>
      <w:r>
        <w:rPr>
          <w:spacing w:val="-4"/>
        </w:rPr>
        <w:t xml:space="preserve"> </w:t>
      </w:r>
      <w:r>
        <w:t>surveys)</w:t>
      </w:r>
      <w:r>
        <w:rPr>
          <w:spacing w:val="-4"/>
        </w:rPr>
        <w:t xml:space="preserve"> </w:t>
      </w:r>
      <w:r>
        <w:t>and</w:t>
      </w:r>
      <w:r>
        <w:rPr>
          <w:spacing w:val="-3"/>
        </w:rPr>
        <w:t xml:space="preserve"> </w:t>
      </w:r>
      <w:r>
        <w:t>Qualtrics</w:t>
      </w:r>
      <w:r>
        <w:rPr>
          <w:spacing w:val="-4"/>
        </w:rPr>
        <w:t xml:space="preserve"> </w:t>
      </w:r>
      <w:r>
        <w:t>(you</w:t>
      </w:r>
      <w:r>
        <w:rPr>
          <w:spacing w:val="-3"/>
        </w:rPr>
        <w:t xml:space="preserve"> </w:t>
      </w:r>
      <w:r>
        <w:t>may have free access through your learning institution).</w:t>
      </w:r>
    </w:p>
    <w:p w14:paraId="56E61374" w14:textId="77777777" w:rsidR="00000000" w:rsidRDefault="00000000">
      <w:pPr>
        <w:pStyle w:val="BodyText"/>
        <w:kinsoku w:val="0"/>
        <w:overflowPunct w:val="0"/>
        <w:spacing w:before="90"/>
        <w:ind w:left="0"/>
      </w:pPr>
    </w:p>
    <w:p w14:paraId="53852321" w14:textId="77777777" w:rsidR="00000000" w:rsidRDefault="00000000">
      <w:pPr>
        <w:pStyle w:val="Heading2"/>
        <w:kinsoku w:val="0"/>
        <w:overflowPunct w:val="0"/>
        <w:ind w:left="359"/>
        <w:rPr>
          <w:color w:val="4985E8"/>
          <w:spacing w:val="-2"/>
        </w:rPr>
      </w:pPr>
      <w:bookmarkStart w:id="42" w:name="Know how to write survey questions"/>
      <w:bookmarkEnd w:id="42"/>
      <w:r>
        <w:rPr>
          <w:color w:val="4985E8"/>
        </w:rPr>
        <w:t>Know</w:t>
      </w:r>
      <w:r>
        <w:rPr>
          <w:color w:val="4985E8"/>
          <w:spacing w:val="-8"/>
        </w:rPr>
        <w:t xml:space="preserve"> </w:t>
      </w:r>
      <w:r>
        <w:rPr>
          <w:color w:val="4985E8"/>
        </w:rPr>
        <w:t>how</w:t>
      </w:r>
      <w:r>
        <w:rPr>
          <w:color w:val="4985E8"/>
          <w:spacing w:val="-7"/>
        </w:rPr>
        <w:t xml:space="preserve"> </w:t>
      </w:r>
      <w:r>
        <w:rPr>
          <w:color w:val="4985E8"/>
        </w:rPr>
        <w:t>to</w:t>
      </w:r>
      <w:r>
        <w:rPr>
          <w:color w:val="4985E8"/>
          <w:spacing w:val="-8"/>
        </w:rPr>
        <w:t xml:space="preserve"> </w:t>
      </w:r>
      <w:r>
        <w:rPr>
          <w:color w:val="4985E8"/>
        </w:rPr>
        <w:t>write</w:t>
      </w:r>
      <w:r>
        <w:rPr>
          <w:color w:val="4985E8"/>
          <w:spacing w:val="-8"/>
        </w:rPr>
        <w:t xml:space="preserve"> </w:t>
      </w:r>
      <w:r>
        <w:rPr>
          <w:color w:val="4985E8"/>
        </w:rPr>
        <w:t>survey</w:t>
      </w:r>
      <w:r>
        <w:rPr>
          <w:color w:val="4985E8"/>
          <w:spacing w:val="-9"/>
        </w:rPr>
        <w:t xml:space="preserve"> </w:t>
      </w:r>
      <w:r>
        <w:rPr>
          <w:color w:val="4985E8"/>
          <w:spacing w:val="-2"/>
        </w:rPr>
        <w:t>questions</w:t>
      </w:r>
    </w:p>
    <w:p w14:paraId="35A18899" w14:textId="77777777" w:rsidR="00000000" w:rsidRDefault="00000000">
      <w:pPr>
        <w:pStyle w:val="BodyText"/>
        <w:kinsoku w:val="0"/>
        <w:overflowPunct w:val="0"/>
        <w:spacing w:before="202"/>
        <w:ind w:right="449"/>
        <w:jc w:val="both"/>
        <w:rPr>
          <w:color w:val="000000"/>
        </w:rPr>
      </w:pPr>
      <w:r>
        <w:t>Here</w:t>
      </w:r>
      <w:r>
        <w:rPr>
          <w:spacing w:val="-3"/>
        </w:rPr>
        <w:t xml:space="preserve"> </w:t>
      </w:r>
      <w:r>
        <w:t>are</w:t>
      </w:r>
      <w:r>
        <w:rPr>
          <w:spacing w:val="-3"/>
        </w:rPr>
        <w:t xml:space="preserve"> </w:t>
      </w:r>
      <w:r>
        <w:t>a</w:t>
      </w:r>
      <w:r>
        <w:rPr>
          <w:spacing w:val="-1"/>
        </w:rPr>
        <w:t xml:space="preserve"> </w:t>
      </w:r>
      <w:r>
        <w:t>few</w:t>
      </w:r>
      <w:r>
        <w:rPr>
          <w:spacing w:val="-3"/>
        </w:rPr>
        <w:t xml:space="preserve"> </w:t>
      </w:r>
      <w:r>
        <w:t>common</w:t>
      </w:r>
      <w:r>
        <w:rPr>
          <w:spacing w:val="-3"/>
        </w:rPr>
        <w:t xml:space="preserve"> </w:t>
      </w:r>
      <w:r>
        <w:t>types.</w:t>
      </w:r>
      <w:r>
        <w:rPr>
          <w:spacing w:val="-3"/>
        </w:rPr>
        <w:t xml:space="preserve"> </w:t>
      </w:r>
      <w:r>
        <w:t>For</w:t>
      </w:r>
      <w:r>
        <w:rPr>
          <w:spacing w:val="-3"/>
        </w:rPr>
        <w:t xml:space="preserve"> </w:t>
      </w:r>
      <w:r>
        <w:t>examples</w:t>
      </w:r>
      <w:r>
        <w:rPr>
          <w:spacing w:val="-3"/>
        </w:rPr>
        <w:t xml:space="preserve"> </w:t>
      </w:r>
      <w:r>
        <w:t>and</w:t>
      </w:r>
      <w:r>
        <w:rPr>
          <w:spacing w:val="-2"/>
        </w:rPr>
        <w:t xml:space="preserve"> </w:t>
      </w:r>
      <w:r>
        <w:t>more</w:t>
      </w:r>
      <w:r>
        <w:rPr>
          <w:spacing w:val="-3"/>
        </w:rPr>
        <w:t xml:space="preserve"> </w:t>
      </w:r>
      <w:r>
        <w:t>types,</w:t>
      </w:r>
      <w:r>
        <w:rPr>
          <w:spacing w:val="-3"/>
        </w:rPr>
        <w:t xml:space="preserve"> </w:t>
      </w:r>
      <w:r>
        <w:t>look</w:t>
      </w:r>
      <w:r>
        <w:rPr>
          <w:spacing w:val="-3"/>
        </w:rPr>
        <w:t xml:space="preserve"> </w:t>
      </w:r>
      <w:r>
        <w:t>at</w:t>
      </w:r>
      <w:r>
        <w:rPr>
          <w:spacing w:val="-2"/>
        </w:rPr>
        <w:t xml:space="preserve"> </w:t>
      </w:r>
      <w:r>
        <w:t>this</w:t>
      </w:r>
      <w:r>
        <w:rPr>
          <w:spacing w:val="-1"/>
        </w:rPr>
        <w:t xml:space="preserve"> </w:t>
      </w:r>
      <w:hyperlink r:id="rId82" w:history="1">
        <w:r>
          <w:rPr>
            <w:color w:val="1154CC"/>
            <w:u w:val="single"/>
          </w:rPr>
          <w:t>brief</w:t>
        </w:r>
        <w:r>
          <w:rPr>
            <w:color w:val="1154CC"/>
            <w:spacing w:val="-2"/>
            <w:u w:val="single"/>
          </w:rPr>
          <w:t xml:space="preserve"> </w:t>
        </w:r>
        <w:r>
          <w:rPr>
            <w:color w:val="1154CC"/>
            <w:u w:val="single"/>
          </w:rPr>
          <w:t>and</w:t>
        </w:r>
        <w:r>
          <w:rPr>
            <w:color w:val="1154CC"/>
            <w:spacing w:val="-3"/>
            <w:u w:val="single"/>
          </w:rPr>
          <w:t xml:space="preserve"> </w:t>
        </w:r>
        <w:r>
          <w:rPr>
            <w:color w:val="1154CC"/>
            <w:u w:val="single"/>
          </w:rPr>
          <w:t>readable</w:t>
        </w:r>
        <w:r>
          <w:rPr>
            <w:color w:val="1154CC"/>
            <w:spacing w:val="-2"/>
            <w:u w:val="single"/>
          </w:rPr>
          <w:t xml:space="preserve"> </w:t>
        </w:r>
        <w:r>
          <w:rPr>
            <w:color w:val="1154CC"/>
            <w:u w:val="single"/>
          </w:rPr>
          <w:t>resource</w:t>
        </w:r>
      </w:hyperlink>
      <w:r>
        <w:rPr>
          <w:color w:val="1154CC"/>
        </w:rPr>
        <w:t xml:space="preserve"> </w:t>
      </w:r>
      <w:r>
        <w:rPr>
          <w:color w:val="000000"/>
        </w:rPr>
        <w:t>from SurveyMonkeys.</w:t>
      </w:r>
    </w:p>
    <w:p w14:paraId="110226BC" w14:textId="77777777" w:rsidR="00000000" w:rsidRDefault="00000000">
      <w:pPr>
        <w:pStyle w:val="ListParagraph"/>
        <w:numPr>
          <w:ilvl w:val="0"/>
          <w:numId w:val="1"/>
        </w:numPr>
        <w:tabs>
          <w:tab w:val="left" w:pos="840"/>
        </w:tabs>
        <w:kinsoku w:val="0"/>
        <w:overflowPunct w:val="0"/>
        <w:spacing w:before="120"/>
        <w:ind w:right="164"/>
        <w:jc w:val="both"/>
        <w:rPr>
          <w:sz w:val="22"/>
          <w:szCs w:val="22"/>
        </w:rPr>
      </w:pPr>
      <w:r>
        <w:rPr>
          <w:b/>
          <w:bCs/>
          <w:sz w:val="22"/>
          <w:szCs w:val="22"/>
        </w:rPr>
        <w:t>Single-answer</w:t>
      </w:r>
      <w:r>
        <w:rPr>
          <w:b/>
          <w:bCs/>
          <w:spacing w:val="-4"/>
          <w:sz w:val="22"/>
          <w:szCs w:val="22"/>
        </w:rPr>
        <w:t xml:space="preserve"> </w:t>
      </w:r>
      <w:r>
        <w:rPr>
          <w:b/>
          <w:bCs/>
          <w:sz w:val="22"/>
          <w:szCs w:val="22"/>
        </w:rPr>
        <w:t>multiple</w:t>
      </w:r>
      <w:r>
        <w:rPr>
          <w:b/>
          <w:bCs/>
          <w:spacing w:val="-3"/>
          <w:sz w:val="22"/>
          <w:szCs w:val="22"/>
        </w:rPr>
        <w:t xml:space="preserve"> </w:t>
      </w:r>
      <w:r>
        <w:rPr>
          <w:b/>
          <w:bCs/>
          <w:sz w:val="22"/>
          <w:szCs w:val="22"/>
        </w:rPr>
        <w:t>choice</w:t>
      </w:r>
      <w:r>
        <w:rPr>
          <w:sz w:val="22"/>
          <w:szCs w:val="22"/>
        </w:rPr>
        <w:t>.</w:t>
      </w:r>
      <w:r>
        <w:rPr>
          <w:spacing w:val="-3"/>
          <w:sz w:val="22"/>
          <w:szCs w:val="22"/>
        </w:rPr>
        <w:t xml:space="preserve"> </w:t>
      </w:r>
      <w:r>
        <w:rPr>
          <w:sz w:val="22"/>
          <w:szCs w:val="22"/>
        </w:rPr>
        <w:t>Use</w:t>
      </w:r>
      <w:r>
        <w:rPr>
          <w:spacing w:val="-4"/>
          <w:sz w:val="22"/>
          <w:szCs w:val="22"/>
        </w:rPr>
        <w:t xml:space="preserve"> </w:t>
      </w:r>
      <w:r>
        <w:rPr>
          <w:sz w:val="22"/>
          <w:szCs w:val="22"/>
        </w:rPr>
        <w:t>for</w:t>
      </w:r>
      <w:r>
        <w:rPr>
          <w:spacing w:val="-3"/>
          <w:sz w:val="22"/>
          <w:szCs w:val="22"/>
        </w:rPr>
        <w:t xml:space="preserve"> </w:t>
      </w:r>
      <w:r>
        <w:rPr>
          <w:sz w:val="22"/>
          <w:szCs w:val="22"/>
        </w:rPr>
        <w:t>clear,</w:t>
      </w:r>
      <w:r>
        <w:rPr>
          <w:spacing w:val="-4"/>
          <w:sz w:val="22"/>
          <w:szCs w:val="22"/>
        </w:rPr>
        <w:t xml:space="preserve"> </w:t>
      </w:r>
      <w:r>
        <w:rPr>
          <w:sz w:val="22"/>
          <w:szCs w:val="22"/>
        </w:rPr>
        <w:t>relatively</w:t>
      </w:r>
      <w:r>
        <w:rPr>
          <w:spacing w:val="-4"/>
          <w:sz w:val="22"/>
          <w:szCs w:val="22"/>
        </w:rPr>
        <w:t xml:space="preserve"> </w:t>
      </w:r>
      <w:r>
        <w:rPr>
          <w:sz w:val="22"/>
          <w:szCs w:val="22"/>
        </w:rPr>
        <w:t>simple</w:t>
      </w:r>
      <w:r>
        <w:rPr>
          <w:spacing w:val="-3"/>
          <w:sz w:val="22"/>
          <w:szCs w:val="22"/>
        </w:rPr>
        <w:t xml:space="preserve"> </w:t>
      </w:r>
      <w:r>
        <w:rPr>
          <w:sz w:val="22"/>
          <w:szCs w:val="22"/>
        </w:rPr>
        <w:t>questions.</w:t>
      </w:r>
      <w:r>
        <w:rPr>
          <w:spacing w:val="-4"/>
          <w:sz w:val="22"/>
          <w:szCs w:val="22"/>
        </w:rPr>
        <w:t xml:space="preserve"> </w:t>
      </w:r>
      <w:r>
        <w:rPr>
          <w:sz w:val="22"/>
          <w:szCs w:val="22"/>
        </w:rPr>
        <w:t>This</w:t>
      </w:r>
      <w:r>
        <w:rPr>
          <w:spacing w:val="-2"/>
          <w:sz w:val="22"/>
          <w:szCs w:val="22"/>
        </w:rPr>
        <w:t xml:space="preserve"> </w:t>
      </w:r>
      <w:r>
        <w:rPr>
          <w:sz w:val="22"/>
          <w:szCs w:val="22"/>
        </w:rPr>
        <w:t>type</w:t>
      </w:r>
      <w:r>
        <w:rPr>
          <w:spacing w:val="-4"/>
          <w:sz w:val="22"/>
          <w:szCs w:val="22"/>
        </w:rPr>
        <w:t xml:space="preserve"> </w:t>
      </w:r>
      <w:r>
        <w:rPr>
          <w:sz w:val="22"/>
          <w:szCs w:val="22"/>
        </w:rPr>
        <w:t>of</w:t>
      </w:r>
      <w:r>
        <w:rPr>
          <w:spacing w:val="-4"/>
          <w:sz w:val="22"/>
          <w:szCs w:val="22"/>
        </w:rPr>
        <w:t xml:space="preserve"> </w:t>
      </w:r>
      <w:r>
        <w:rPr>
          <w:sz w:val="22"/>
          <w:szCs w:val="22"/>
        </w:rPr>
        <w:t>question</w:t>
      </w:r>
      <w:r>
        <w:rPr>
          <w:spacing w:val="-4"/>
          <w:sz w:val="22"/>
          <w:szCs w:val="22"/>
        </w:rPr>
        <w:t xml:space="preserve"> </w:t>
      </w:r>
      <w:r>
        <w:rPr>
          <w:sz w:val="22"/>
          <w:szCs w:val="22"/>
        </w:rPr>
        <w:t>is useful for filtering and sorting the data you collect. [example]</w:t>
      </w:r>
    </w:p>
    <w:p w14:paraId="1A94A2E9" w14:textId="77777777" w:rsidR="00000000" w:rsidRDefault="00000000">
      <w:pPr>
        <w:pStyle w:val="ListParagraph"/>
        <w:numPr>
          <w:ilvl w:val="0"/>
          <w:numId w:val="1"/>
        </w:numPr>
        <w:tabs>
          <w:tab w:val="left" w:pos="839"/>
        </w:tabs>
        <w:kinsoku w:val="0"/>
        <w:overflowPunct w:val="0"/>
        <w:spacing w:before="119"/>
        <w:ind w:left="839" w:hanging="359"/>
        <w:jc w:val="both"/>
        <w:rPr>
          <w:spacing w:val="-2"/>
          <w:sz w:val="22"/>
          <w:szCs w:val="22"/>
        </w:rPr>
      </w:pPr>
      <w:r>
        <w:rPr>
          <w:b/>
          <w:bCs/>
          <w:sz w:val="22"/>
          <w:szCs w:val="22"/>
        </w:rPr>
        <w:t>Multiple-answer</w:t>
      </w:r>
      <w:r>
        <w:rPr>
          <w:b/>
          <w:bCs/>
          <w:spacing w:val="-8"/>
          <w:sz w:val="22"/>
          <w:szCs w:val="22"/>
        </w:rPr>
        <w:t xml:space="preserve"> </w:t>
      </w:r>
      <w:r>
        <w:rPr>
          <w:b/>
          <w:bCs/>
          <w:sz w:val="22"/>
          <w:szCs w:val="22"/>
        </w:rPr>
        <w:t>multiple</w:t>
      </w:r>
      <w:r>
        <w:rPr>
          <w:b/>
          <w:bCs/>
          <w:spacing w:val="-8"/>
          <w:sz w:val="22"/>
          <w:szCs w:val="22"/>
        </w:rPr>
        <w:t xml:space="preserve"> </w:t>
      </w:r>
      <w:r>
        <w:rPr>
          <w:b/>
          <w:bCs/>
          <w:sz w:val="22"/>
          <w:szCs w:val="22"/>
        </w:rPr>
        <w:t>choice</w:t>
      </w:r>
      <w:r>
        <w:rPr>
          <w:sz w:val="22"/>
          <w:szCs w:val="22"/>
        </w:rPr>
        <w:t>.</w:t>
      </w:r>
      <w:r>
        <w:rPr>
          <w:spacing w:val="-7"/>
          <w:sz w:val="22"/>
          <w:szCs w:val="22"/>
        </w:rPr>
        <w:t xml:space="preserve"> </w:t>
      </w:r>
      <w:r>
        <w:rPr>
          <w:sz w:val="22"/>
          <w:szCs w:val="22"/>
        </w:rPr>
        <w:t>Respondents</w:t>
      </w:r>
      <w:r>
        <w:rPr>
          <w:spacing w:val="-8"/>
          <w:sz w:val="22"/>
          <w:szCs w:val="22"/>
        </w:rPr>
        <w:t xml:space="preserve"> </w:t>
      </w:r>
      <w:r>
        <w:rPr>
          <w:sz w:val="22"/>
          <w:szCs w:val="22"/>
        </w:rPr>
        <w:t>can</w:t>
      </w:r>
      <w:r>
        <w:rPr>
          <w:spacing w:val="-7"/>
          <w:sz w:val="22"/>
          <w:szCs w:val="22"/>
        </w:rPr>
        <w:t xml:space="preserve"> </w:t>
      </w:r>
      <w:r>
        <w:rPr>
          <w:sz w:val="22"/>
          <w:szCs w:val="22"/>
        </w:rPr>
        <w:t>choose</w:t>
      </w:r>
      <w:r>
        <w:rPr>
          <w:spacing w:val="-9"/>
          <w:sz w:val="22"/>
          <w:szCs w:val="22"/>
        </w:rPr>
        <w:t xml:space="preserve"> </w:t>
      </w:r>
      <w:r>
        <w:rPr>
          <w:sz w:val="22"/>
          <w:szCs w:val="22"/>
        </w:rPr>
        <w:t>more</w:t>
      </w:r>
      <w:r>
        <w:rPr>
          <w:spacing w:val="-8"/>
          <w:sz w:val="22"/>
          <w:szCs w:val="22"/>
        </w:rPr>
        <w:t xml:space="preserve"> </w:t>
      </w:r>
      <w:r>
        <w:rPr>
          <w:sz w:val="22"/>
          <w:szCs w:val="22"/>
        </w:rPr>
        <w:t>than</w:t>
      </w:r>
      <w:r>
        <w:rPr>
          <w:spacing w:val="-9"/>
          <w:sz w:val="22"/>
          <w:szCs w:val="22"/>
        </w:rPr>
        <w:t xml:space="preserve"> </w:t>
      </w:r>
      <w:r>
        <w:rPr>
          <w:sz w:val="22"/>
          <w:szCs w:val="22"/>
        </w:rPr>
        <w:t>one</w:t>
      </w:r>
      <w:r>
        <w:rPr>
          <w:spacing w:val="-9"/>
          <w:sz w:val="22"/>
          <w:szCs w:val="22"/>
        </w:rPr>
        <w:t xml:space="preserve"> </w:t>
      </w:r>
      <w:r>
        <w:rPr>
          <w:sz w:val="22"/>
          <w:szCs w:val="22"/>
        </w:rPr>
        <w:t>answer</w:t>
      </w:r>
      <w:r>
        <w:rPr>
          <w:spacing w:val="-8"/>
          <w:sz w:val="22"/>
          <w:szCs w:val="22"/>
        </w:rPr>
        <w:t xml:space="preserve"> </w:t>
      </w:r>
      <w:r>
        <w:rPr>
          <w:sz w:val="22"/>
          <w:szCs w:val="22"/>
        </w:rPr>
        <w:t>in</w:t>
      </w:r>
      <w:r>
        <w:rPr>
          <w:spacing w:val="-9"/>
          <w:sz w:val="22"/>
          <w:szCs w:val="22"/>
        </w:rPr>
        <w:t xml:space="preserve"> </w:t>
      </w:r>
      <w:r>
        <w:rPr>
          <w:sz w:val="22"/>
          <w:szCs w:val="22"/>
        </w:rPr>
        <w:t>a</w:t>
      </w:r>
      <w:r>
        <w:rPr>
          <w:spacing w:val="-7"/>
          <w:sz w:val="22"/>
          <w:szCs w:val="22"/>
        </w:rPr>
        <w:t xml:space="preserve"> </w:t>
      </w:r>
      <w:r>
        <w:rPr>
          <w:spacing w:val="-2"/>
          <w:sz w:val="22"/>
          <w:szCs w:val="22"/>
        </w:rPr>
        <w:t>list.</w:t>
      </w:r>
    </w:p>
    <w:p w14:paraId="533A895A" w14:textId="77777777" w:rsidR="00000000" w:rsidRDefault="00000000">
      <w:pPr>
        <w:pStyle w:val="ListParagraph"/>
        <w:numPr>
          <w:ilvl w:val="0"/>
          <w:numId w:val="1"/>
        </w:numPr>
        <w:tabs>
          <w:tab w:val="left" w:pos="840"/>
        </w:tabs>
        <w:kinsoku w:val="0"/>
        <w:overflowPunct w:val="0"/>
        <w:spacing w:before="120"/>
        <w:ind w:right="421"/>
        <w:jc w:val="both"/>
        <w:rPr>
          <w:spacing w:val="-2"/>
          <w:sz w:val="22"/>
          <w:szCs w:val="22"/>
        </w:rPr>
      </w:pPr>
      <w:r>
        <w:rPr>
          <w:sz w:val="22"/>
          <w:szCs w:val="22"/>
        </w:rPr>
        <w:t>In</w:t>
      </w:r>
      <w:r>
        <w:rPr>
          <w:spacing w:val="-3"/>
          <w:sz w:val="22"/>
          <w:szCs w:val="22"/>
        </w:rPr>
        <w:t xml:space="preserve"> </w:t>
      </w:r>
      <w:r>
        <w:rPr>
          <w:sz w:val="22"/>
          <w:szCs w:val="22"/>
        </w:rPr>
        <w:t>both</w:t>
      </w:r>
      <w:r>
        <w:rPr>
          <w:spacing w:val="-2"/>
          <w:sz w:val="22"/>
          <w:szCs w:val="22"/>
        </w:rPr>
        <w:t xml:space="preserve"> </w:t>
      </w:r>
      <w:r>
        <w:rPr>
          <w:sz w:val="22"/>
          <w:szCs w:val="22"/>
        </w:rPr>
        <w:t>types</w:t>
      </w:r>
      <w:r>
        <w:rPr>
          <w:spacing w:val="-1"/>
          <w:sz w:val="22"/>
          <w:szCs w:val="22"/>
        </w:rPr>
        <w:t xml:space="preserve"> </w:t>
      </w:r>
      <w:r>
        <w:rPr>
          <w:sz w:val="22"/>
          <w:szCs w:val="22"/>
        </w:rPr>
        <w:t>of</w:t>
      </w:r>
      <w:r>
        <w:rPr>
          <w:spacing w:val="-3"/>
          <w:sz w:val="22"/>
          <w:szCs w:val="22"/>
        </w:rPr>
        <w:t xml:space="preserve"> </w:t>
      </w:r>
      <w:r>
        <w:rPr>
          <w:sz w:val="22"/>
          <w:szCs w:val="22"/>
        </w:rPr>
        <w:t>multiple</w:t>
      </w:r>
      <w:r>
        <w:rPr>
          <w:spacing w:val="-2"/>
          <w:sz w:val="22"/>
          <w:szCs w:val="22"/>
        </w:rPr>
        <w:t xml:space="preserve"> </w:t>
      </w:r>
      <w:r>
        <w:rPr>
          <w:sz w:val="22"/>
          <w:szCs w:val="22"/>
        </w:rPr>
        <w:t>choice,</w:t>
      </w:r>
      <w:r>
        <w:rPr>
          <w:spacing w:val="-3"/>
          <w:sz w:val="22"/>
          <w:szCs w:val="22"/>
        </w:rPr>
        <w:t xml:space="preserve"> </w:t>
      </w:r>
      <w:r>
        <w:rPr>
          <w:sz w:val="22"/>
          <w:szCs w:val="22"/>
        </w:rPr>
        <w:t>decide</w:t>
      </w:r>
      <w:r>
        <w:rPr>
          <w:spacing w:val="-2"/>
          <w:sz w:val="22"/>
          <w:szCs w:val="22"/>
        </w:rPr>
        <w:t xml:space="preserve"> </w:t>
      </w:r>
      <w:r>
        <w:rPr>
          <w:sz w:val="22"/>
          <w:szCs w:val="22"/>
        </w:rPr>
        <w:t>whether</w:t>
      </w:r>
      <w:r>
        <w:rPr>
          <w:spacing w:val="-3"/>
          <w:sz w:val="22"/>
          <w:szCs w:val="22"/>
        </w:rPr>
        <w:t xml:space="preserve"> </w:t>
      </w:r>
      <w:r>
        <w:rPr>
          <w:sz w:val="22"/>
          <w:szCs w:val="22"/>
        </w:rPr>
        <w:t>an</w:t>
      </w:r>
      <w:r>
        <w:rPr>
          <w:spacing w:val="-2"/>
          <w:sz w:val="22"/>
          <w:szCs w:val="22"/>
        </w:rPr>
        <w:t xml:space="preserve"> </w:t>
      </w:r>
      <w:r>
        <w:rPr>
          <w:sz w:val="22"/>
          <w:szCs w:val="22"/>
        </w:rPr>
        <w:t>“other”</w:t>
      </w:r>
      <w:r>
        <w:rPr>
          <w:spacing w:val="-3"/>
          <w:sz w:val="22"/>
          <w:szCs w:val="22"/>
        </w:rPr>
        <w:t xml:space="preserve"> </w:t>
      </w:r>
      <w:r>
        <w:rPr>
          <w:sz w:val="22"/>
          <w:szCs w:val="22"/>
        </w:rPr>
        <w:t>choice</w:t>
      </w:r>
      <w:r>
        <w:rPr>
          <w:spacing w:val="-2"/>
          <w:sz w:val="22"/>
          <w:szCs w:val="22"/>
        </w:rPr>
        <w:t xml:space="preserve"> </w:t>
      </w:r>
      <w:r>
        <w:rPr>
          <w:sz w:val="22"/>
          <w:szCs w:val="22"/>
        </w:rPr>
        <w:t>with</w:t>
      </w:r>
      <w:r>
        <w:rPr>
          <w:spacing w:val="-2"/>
          <w:sz w:val="22"/>
          <w:szCs w:val="22"/>
        </w:rPr>
        <w:t xml:space="preserve"> </w:t>
      </w:r>
      <w:r>
        <w:rPr>
          <w:sz w:val="22"/>
          <w:szCs w:val="22"/>
        </w:rPr>
        <w:t>a</w:t>
      </w:r>
      <w:r>
        <w:rPr>
          <w:spacing w:val="-3"/>
          <w:sz w:val="22"/>
          <w:szCs w:val="22"/>
        </w:rPr>
        <w:t xml:space="preserve"> </w:t>
      </w:r>
      <w:r>
        <w:rPr>
          <w:sz w:val="22"/>
          <w:szCs w:val="22"/>
        </w:rPr>
        <w:t>short-answer</w:t>
      </w:r>
      <w:r>
        <w:rPr>
          <w:spacing w:val="-3"/>
          <w:sz w:val="22"/>
          <w:szCs w:val="22"/>
        </w:rPr>
        <w:t xml:space="preserve"> </w:t>
      </w:r>
      <w:r>
        <w:rPr>
          <w:sz w:val="22"/>
          <w:szCs w:val="22"/>
        </w:rPr>
        <w:t>line</w:t>
      </w:r>
      <w:r>
        <w:rPr>
          <w:spacing w:val="-2"/>
          <w:sz w:val="22"/>
          <w:szCs w:val="22"/>
        </w:rPr>
        <w:t xml:space="preserve"> </w:t>
      </w:r>
      <w:r>
        <w:rPr>
          <w:sz w:val="22"/>
          <w:szCs w:val="22"/>
        </w:rPr>
        <w:t xml:space="preserve">is </w:t>
      </w:r>
      <w:r>
        <w:rPr>
          <w:spacing w:val="-2"/>
          <w:sz w:val="22"/>
          <w:szCs w:val="22"/>
        </w:rPr>
        <w:t>needed.</w:t>
      </w:r>
    </w:p>
    <w:p w14:paraId="07B43131" w14:textId="77777777" w:rsidR="00000000" w:rsidRDefault="00000000">
      <w:pPr>
        <w:pStyle w:val="ListParagraph"/>
        <w:numPr>
          <w:ilvl w:val="0"/>
          <w:numId w:val="1"/>
        </w:numPr>
        <w:tabs>
          <w:tab w:val="left" w:pos="840"/>
        </w:tabs>
        <w:kinsoku w:val="0"/>
        <w:overflowPunct w:val="0"/>
        <w:spacing w:before="121"/>
        <w:ind w:right="335"/>
        <w:jc w:val="both"/>
        <w:rPr>
          <w:sz w:val="22"/>
          <w:szCs w:val="22"/>
        </w:rPr>
      </w:pPr>
      <w:r>
        <w:rPr>
          <w:b/>
          <w:bCs/>
          <w:sz w:val="22"/>
          <w:szCs w:val="22"/>
        </w:rPr>
        <w:t>Ranking</w:t>
      </w:r>
      <w:r>
        <w:rPr>
          <w:sz w:val="22"/>
          <w:szCs w:val="22"/>
        </w:rPr>
        <w:t>.</w:t>
      </w:r>
      <w:r>
        <w:rPr>
          <w:spacing w:val="-3"/>
          <w:sz w:val="22"/>
          <w:szCs w:val="22"/>
        </w:rPr>
        <w:t xml:space="preserve"> </w:t>
      </w:r>
      <w:r>
        <w:rPr>
          <w:sz w:val="22"/>
          <w:szCs w:val="22"/>
        </w:rPr>
        <w:t>Respondents</w:t>
      </w:r>
      <w:r>
        <w:rPr>
          <w:spacing w:val="-4"/>
          <w:sz w:val="22"/>
          <w:szCs w:val="22"/>
        </w:rPr>
        <w:t xml:space="preserve"> </w:t>
      </w:r>
      <w:r>
        <w:rPr>
          <w:sz w:val="22"/>
          <w:szCs w:val="22"/>
        </w:rPr>
        <w:t>rank</w:t>
      </w:r>
      <w:r>
        <w:rPr>
          <w:spacing w:val="-4"/>
          <w:sz w:val="22"/>
          <w:szCs w:val="22"/>
        </w:rPr>
        <w:t xml:space="preserve"> </w:t>
      </w:r>
      <w:r>
        <w:rPr>
          <w:sz w:val="22"/>
          <w:szCs w:val="22"/>
        </w:rPr>
        <w:t>answer</w:t>
      </w:r>
      <w:r>
        <w:rPr>
          <w:spacing w:val="-3"/>
          <w:sz w:val="22"/>
          <w:szCs w:val="22"/>
        </w:rPr>
        <w:t xml:space="preserve"> </w:t>
      </w:r>
      <w:r>
        <w:rPr>
          <w:sz w:val="22"/>
          <w:szCs w:val="22"/>
        </w:rPr>
        <w:t>choices</w:t>
      </w:r>
      <w:r>
        <w:rPr>
          <w:spacing w:val="-4"/>
          <w:sz w:val="22"/>
          <w:szCs w:val="22"/>
        </w:rPr>
        <w:t xml:space="preserve"> </w:t>
      </w:r>
      <w:r>
        <w:rPr>
          <w:sz w:val="22"/>
          <w:szCs w:val="22"/>
        </w:rPr>
        <w:t>according</w:t>
      </w:r>
      <w:r>
        <w:rPr>
          <w:spacing w:val="-3"/>
          <w:sz w:val="22"/>
          <w:szCs w:val="22"/>
        </w:rPr>
        <w:t xml:space="preserve"> </w:t>
      </w:r>
      <w:r>
        <w:rPr>
          <w:sz w:val="22"/>
          <w:szCs w:val="22"/>
        </w:rPr>
        <w:t>to</w:t>
      </w:r>
      <w:r>
        <w:rPr>
          <w:spacing w:val="-3"/>
          <w:sz w:val="22"/>
          <w:szCs w:val="22"/>
        </w:rPr>
        <w:t xml:space="preserve"> </w:t>
      </w:r>
      <w:r>
        <w:rPr>
          <w:sz w:val="22"/>
          <w:szCs w:val="22"/>
        </w:rPr>
        <w:t>a</w:t>
      </w:r>
      <w:r>
        <w:rPr>
          <w:spacing w:val="-4"/>
          <w:sz w:val="22"/>
          <w:szCs w:val="22"/>
        </w:rPr>
        <w:t xml:space="preserve"> </w:t>
      </w:r>
      <w:r>
        <w:rPr>
          <w:sz w:val="22"/>
          <w:szCs w:val="22"/>
        </w:rPr>
        <w:t>specific</w:t>
      </w:r>
      <w:r>
        <w:rPr>
          <w:spacing w:val="-4"/>
          <w:sz w:val="22"/>
          <w:szCs w:val="22"/>
        </w:rPr>
        <w:t xml:space="preserve"> </w:t>
      </w:r>
      <w:r>
        <w:rPr>
          <w:sz w:val="22"/>
          <w:szCs w:val="22"/>
        </w:rPr>
        <w:t>factor,</w:t>
      </w:r>
      <w:r>
        <w:rPr>
          <w:spacing w:val="-4"/>
          <w:sz w:val="22"/>
          <w:szCs w:val="22"/>
        </w:rPr>
        <w:t xml:space="preserve"> </w:t>
      </w:r>
      <w:r>
        <w:rPr>
          <w:sz w:val="22"/>
          <w:szCs w:val="22"/>
        </w:rPr>
        <w:t>such</w:t>
      </w:r>
      <w:r>
        <w:rPr>
          <w:spacing w:val="-3"/>
          <w:sz w:val="22"/>
          <w:szCs w:val="22"/>
        </w:rPr>
        <w:t xml:space="preserve"> </w:t>
      </w:r>
      <w:r>
        <w:rPr>
          <w:sz w:val="22"/>
          <w:szCs w:val="22"/>
        </w:rPr>
        <w:t>as</w:t>
      </w:r>
      <w:r>
        <w:rPr>
          <w:spacing w:val="-4"/>
          <w:sz w:val="22"/>
          <w:szCs w:val="22"/>
        </w:rPr>
        <w:t xml:space="preserve"> </w:t>
      </w:r>
      <w:r>
        <w:rPr>
          <w:sz w:val="22"/>
          <w:szCs w:val="22"/>
        </w:rPr>
        <w:t>most</w:t>
      </w:r>
      <w:r>
        <w:rPr>
          <w:spacing w:val="-3"/>
          <w:sz w:val="22"/>
          <w:szCs w:val="22"/>
        </w:rPr>
        <w:t xml:space="preserve"> </w:t>
      </w:r>
      <w:r>
        <w:rPr>
          <w:sz w:val="22"/>
          <w:szCs w:val="22"/>
        </w:rPr>
        <w:t>to</w:t>
      </w:r>
      <w:r>
        <w:rPr>
          <w:spacing w:val="-3"/>
          <w:sz w:val="22"/>
          <w:szCs w:val="22"/>
        </w:rPr>
        <w:t xml:space="preserve"> </w:t>
      </w:r>
      <w:r>
        <w:rPr>
          <w:sz w:val="22"/>
          <w:szCs w:val="22"/>
        </w:rPr>
        <w:t>least frequent</w:t>
      </w:r>
      <w:r>
        <w:rPr>
          <w:spacing w:val="-2"/>
          <w:sz w:val="22"/>
          <w:szCs w:val="22"/>
        </w:rPr>
        <w:t xml:space="preserve"> </w:t>
      </w:r>
      <w:r>
        <w:rPr>
          <w:sz w:val="22"/>
          <w:szCs w:val="22"/>
        </w:rPr>
        <w:t>or</w:t>
      </w:r>
      <w:r>
        <w:rPr>
          <w:spacing w:val="-1"/>
          <w:sz w:val="22"/>
          <w:szCs w:val="22"/>
        </w:rPr>
        <w:t xml:space="preserve"> </w:t>
      </w:r>
      <w:r>
        <w:rPr>
          <w:sz w:val="22"/>
          <w:szCs w:val="22"/>
        </w:rPr>
        <w:t>most</w:t>
      </w:r>
      <w:r>
        <w:rPr>
          <w:spacing w:val="-2"/>
          <w:sz w:val="22"/>
          <w:szCs w:val="22"/>
        </w:rPr>
        <w:t xml:space="preserve"> </w:t>
      </w:r>
      <w:r>
        <w:rPr>
          <w:sz w:val="22"/>
          <w:szCs w:val="22"/>
        </w:rPr>
        <w:t>to</w:t>
      </w:r>
      <w:r>
        <w:rPr>
          <w:spacing w:val="-1"/>
          <w:sz w:val="22"/>
          <w:szCs w:val="22"/>
        </w:rPr>
        <w:t xml:space="preserve"> </w:t>
      </w:r>
      <w:r>
        <w:rPr>
          <w:sz w:val="22"/>
          <w:szCs w:val="22"/>
        </w:rPr>
        <w:t>least preferred.</w:t>
      </w:r>
      <w:r>
        <w:rPr>
          <w:spacing w:val="-1"/>
          <w:sz w:val="22"/>
          <w:szCs w:val="22"/>
        </w:rPr>
        <w:t xml:space="preserve"> </w:t>
      </w:r>
      <w:r>
        <w:rPr>
          <w:sz w:val="22"/>
          <w:szCs w:val="22"/>
        </w:rPr>
        <w:t>Make</w:t>
      </w:r>
      <w:r>
        <w:rPr>
          <w:spacing w:val="-2"/>
          <w:sz w:val="22"/>
          <w:szCs w:val="22"/>
        </w:rPr>
        <w:t xml:space="preserve"> </w:t>
      </w:r>
      <w:r>
        <w:rPr>
          <w:sz w:val="22"/>
          <w:szCs w:val="22"/>
        </w:rPr>
        <w:t>sure</w:t>
      </w:r>
      <w:r>
        <w:rPr>
          <w:spacing w:val="-1"/>
          <w:sz w:val="22"/>
          <w:szCs w:val="22"/>
        </w:rPr>
        <w:t xml:space="preserve"> </w:t>
      </w:r>
      <w:r>
        <w:rPr>
          <w:sz w:val="22"/>
          <w:szCs w:val="22"/>
        </w:rPr>
        <w:t>the word</w:t>
      </w:r>
      <w:r>
        <w:rPr>
          <w:spacing w:val="-2"/>
          <w:sz w:val="22"/>
          <w:szCs w:val="22"/>
        </w:rPr>
        <w:t xml:space="preserve"> </w:t>
      </w:r>
      <w:r>
        <w:rPr>
          <w:sz w:val="22"/>
          <w:szCs w:val="22"/>
        </w:rPr>
        <w:t>or</w:t>
      </w:r>
      <w:r>
        <w:rPr>
          <w:spacing w:val="-2"/>
          <w:sz w:val="22"/>
          <w:szCs w:val="22"/>
        </w:rPr>
        <w:t xml:space="preserve"> </w:t>
      </w:r>
      <w:r>
        <w:rPr>
          <w:sz w:val="22"/>
          <w:szCs w:val="22"/>
        </w:rPr>
        <w:t>phrase</w:t>
      </w:r>
      <w:r>
        <w:rPr>
          <w:spacing w:val="-2"/>
          <w:sz w:val="22"/>
          <w:szCs w:val="22"/>
        </w:rPr>
        <w:t xml:space="preserve"> </w:t>
      </w:r>
      <w:r>
        <w:rPr>
          <w:sz w:val="22"/>
          <w:szCs w:val="22"/>
        </w:rPr>
        <w:t>you</w:t>
      </w:r>
      <w:r>
        <w:rPr>
          <w:spacing w:val="-2"/>
          <w:sz w:val="22"/>
          <w:szCs w:val="22"/>
        </w:rPr>
        <w:t xml:space="preserve"> </w:t>
      </w:r>
      <w:r>
        <w:rPr>
          <w:sz w:val="22"/>
          <w:szCs w:val="22"/>
        </w:rPr>
        <w:t>choose</w:t>
      </w:r>
      <w:r>
        <w:rPr>
          <w:spacing w:val="-2"/>
          <w:sz w:val="22"/>
          <w:szCs w:val="22"/>
        </w:rPr>
        <w:t xml:space="preserve"> </w:t>
      </w:r>
      <w:r>
        <w:rPr>
          <w:sz w:val="22"/>
          <w:szCs w:val="22"/>
        </w:rPr>
        <w:t>to describe the factor is precise, clear, and can’t easily be misinterpreted.</w:t>
      </w:r>
    </w:p>
    <w:p w14:paraId="26CFE311" w14:textId="77777777" w:rsidR="00000000" w:rsidRDefault="00000000">
      <w:pPr>
        <w:pStyle w:val="ListParagraph"/>
        <w:numPr>
          <w:ilvl w:val="0"/>
          <w:numId w:val="1"/>
        </w:numPr>
        <w:tabs>
          <w:tab w:val="left" w:pos="841"/>
        </w:tabs>
        <w:kinsoku w:val="0"/>
        <w:overflowPunct w:val="0"/>
        <w:spacing w:before="119"/>
        <w:ind w:left="841" w:right="216"/>
        <w:rPr>
          <w:sz w:val="22"/>
          <w:szCs w:val="22"/>
        </w:rPr>
      </w:pPr>
      <w:r>
        <w:rPr>
          <w:b/>
          <w:bCs/>
          <w:sz w:val="22"/>
          <w:szCs w:val="22"/>
        </w:rPr>
        <w:t>Rating</w:t>
      </w:r>
      <w:r>
        <w:rPr>
          <w:sz w:val="22"/>
          <w:szCs w:val="22"/>
        </w:rPr>
        <w:t>.</w:t>
      </w:r>
      <w:r>
        <w:rPr>
          <w:spacing w:val="-2"/>
          <w:sz w:val="22"/>
          <w:szCs w:val="22"/>
        </w:rPr>
        <w:t xml:space="preserve"> </w:t>
      </w:r>
      <w:r>
        <w:rPr>
          <w:sz w:val="22"/>
          <w:szCs w:val="22"/>
        </w:rPr>
        <w:t>Respondents</w:t>
      </w:r>
      <w:r>
        <w:rPr>
          <w:spacing w:val="-3"/>
          <w:sz w:val="22"/>
          <w:szCs w:val="22"/>
        </w:rPr>
        <w:t xml:space="preserve"> </w:t>
      </w:r>
      <w:r>
        <w:rPr>
          <w:sz w:val="22"/>
          <w:szCs w:val="22"/>
        </w:rPr>
        <w:t>rate</w:t>
      </w:r>
      <w:r>
        <w:rPr>
          <w:spacing w:val="-2"/>
          <w:sz w:val="22"/>
          <w:szCs w:val="22"/>
        </w:rPr>
        <w:t xml:space="preserve"> </w:t>
      </w:r>
      <w:r>
        <w:rPr>
          <w:sz w:val="22"/>
          <w:szCs w:val="22"/>
        </w:rPr>
        <w:t>answer</w:t>
      </w:r>
      <w:r>
        <w:rPr>
          <w:spacing w:val="-3"/>
          <w:sz w:val="22"/>
          <w:szCs w:val="22"/>
        </w:rPr>
        <w:t xml:space="preserve"> </w:t>
      </w:r>
      <w:r>
        <w:rPr>
          <w:sz w:val="22"/>
          <w:szCs w:val="22"/>
        </w:rPr>
        <w:t>choices</w:t>
      </w:r>
      <w:r>
        <w:rPr>
          <w:spacing w:val="-3"/>
          <w:sz w:val="22"/>
          <w:szCs w:val="22"/>
        </w:rPr>
        <w:t xml:space="preserve"> </w:t>
      </w:r>
      <w:r>
        <w:rPr>
          <w:sz w:val="22"/>
          <w:szCs w:val="22"/>
        </w:rPr>
        <w:t>on</w:t>
      </w:r>
      <w:r>
        <w:rPr>
          <w:spacing w:val="-3"/>
          <w:sz w:val="22"/>
          <w:szCs w:val="22"/>
        </w:rPr>
        <w:t xml:space="preserve"> </w:t>
      </w:r>
      <w:r>
        <w:rPr>
          <w:sz w:val="22"/>
          <w:szCs w:val="22"/>
        </w:rPr>
        <w:t>a</w:t>
      </w:r>
      <w:r>
        <w:rPr>
          <w:spacing w:val="-3"/>
          <w:sz w:val="22"/>
          <w:szCs w:val="22"/>
        </w:rPr>
        <w:t xml:space="preserve"> </w:t>
      </w:r>
      <w:r>
        <w:rPr>
          <w:sz w:val="22"/>
          <w:szCs w:val="22"/>
        </w:rPr>
        <w:t>scale,</w:t>
      </w:r>
      <w:r>
        <w:rPr>
          <w:spacing w:val="-1"/>
          <w:sz w:val="22"/>
          <w:szCs w:val="22"/>
        </w:rPr>
        <w:t xml:space="preserve"> </w:t>
      </w:r>
      <w:r>
        <w:rPr>
          <w:sz w:val="22"/>
          <w:szCs w:val="22"/>
        </w:rPr>
        <w:t>for</w:t>
      </w:r>
      <w:r>
        <w:rPr>
          <w:spacing w:val="-3"/>
          <w:sz w:val="22"/>
          <w:szCs w:val="22"/>
        </w:rPr>
        <w:t xml:space="preserve"> </w:t>
      </w:r>
      <w:r>
        <w:rPr>
          <w:sz w:val="22"/>
          <w:szCs w:val="22"/>
        </w:rPr>
        <w:t>example,</w:t>
      </w:r>
      <w:r>
        <w:rPr>
          <w:spacing w:val="-1"/>
          <w:sz w:val="22"/>
          <w:szCs w:val="22"/>
        </w:rPr>
        <w:t xml:space="preserve"> </w:t>
      </w:r>
      <w:r>
        <w:rPr>
          <w:sz w:val="22"/>
          <w:szCs w:val="22"/>
        </w:rPr>
        <w:t>1</w:t>
      </w:r>
      <w:r>
        <w:rPr>
          <w:spacing w:val="-3"/>
          <w:sz w:val="22"/>
          <w:szCs w:val="22"/>
        </w:rPr>
        <w:t xml:space="preserve"> </w:t>
      </w:r>
      <w:r>
        <w:rPr>
          <w:sz w:val="22"/>
          <w:szCs w:val="22"/>
        </w:rPr>
        <w:t>to</w:t>
      </w:r>
      <w:r>
        <w:rPr>
          <w:spacing w:val="-2"/>
          <w:sz w:val="22"/>
          <w:szCs w:val="22"/>
        </w:rPr>
        <w:t xml:space="preserve"> </w:t>
      </w:r>
      <w:r>
        <w:rPr>
          <w:sz w:val="22"/>
          <w:szCs w:val="22"/>
        </w:rPr>
        <w:t>10.</w:t>
      </w:r>
      <w:r>
        <w:rPr>
          <w:spacing w:val="-2"/>
          <w:sz w:val="22"/>
          <w:szCs w:val="22"/>
        </w:rPr>
        <w:t xml:space="preserve"> </w:t>
      </w:r>
      <w:r>
        <w:rPr>
          <w:sz w:val="22"/>
          <w:szCs w:val="22"/>
        </w:rPr>
        <w:t>Make</w:t>
      </w:r>
      <w:r>
        <w:rPr>
          <w:spacing w:val="-3"/>
          <w:sz w:val="22"/>
          <w:szCs w:val="22"/>
        </w:rPr>
        <w:t xml:space="preserve"> </w:t>
      </w:r>
      <w:r>
        <w:rPr>
          <w:sz w:val="22"/>
          <w:szCs w:val="22"/>
        </w:rPr>
        <w:t>sure</w:t>
      </w:r>
      <w:r>
        <w:rPr>
          <w:spacing w:val="-3"/>
          <w:sz w:val="22"/>
          <w:szCs w:val="22"/>
        </w:rPr>
        <w:t xml:space="preserve"> </w:t>
      </w:r>
      <w:r>
        <w:rPr>
          <w:sz w:val="22"/>
          <w:szCs w:val="22"/>
        </w:rPr>
        <w:t>you</w:t>
      </w:r>
      <w:r>
        <w:rPr>
          <w:spacing w:val="-2"/>
          <w:sz w:val="22"/>
          <w:szCs w:val="22"/>
        </w:rPr>
        <w:t xml:space="preserve"> </w:t>
      </w:r>
      <w:r>
        <w:rPr>
          <w:sz w:val="22"/>
          <w:szCs w:val="22"/>
        </w:rPr>
        <w:t>define your scale, e.g., “Rate the following hat styles on a scale of 1 to 10, where 1 means you would never wear it and 10 means you would definitely wear it.”</w:t>
      </w:r>
    </w:p>
    <w:p w14:paraId="1046DAD8" w14:textId="77777777" w:rsidR="00000000" w:rsidRDefault="00000000">
      <w:pPr>
        <w:pStyle w:val="ListParagraph"/>
        <w:numPr>
          <w:ilvl w:val="0"/>
          <w:numId w:val="1"/>
        </w:numPr>
        <w:tabs>
          <w:tab w:val="left" w:pos="841"/>
        </w:tabs>
        <w:kinsoku w:val="0"/>
        <w:overflowPunct w:val="0"/>
        <w:spacing w:before="120"/>
        <w:ind w:left="841" w:right="277"/>
        <w:rPr>
          <w:sz w:val="22"/>
          <w:szCs w:val="22"/>
        </w:rPr>
      </w:pPr>
      <w:r>
        <w:rPr>
          <w:b/>
          <w:bCs/>
          <w:sz w:val="22"/>
          <w:szCs w:val="22"/>
        </w:rPr>
        <w:t>Comparison</w:t>
      </w:r>
      <w:r>
        <w:rPr>
          <w:sz w:val="22"/>
          <w:szCs w:val="22"/>
        </w:rPr>
        <w:t>. This is a form of multiple choice, but it’s helpful to point out for the type of research</w:t>
      </w:r>
      <w:r>
        <w:rPr>
          <w:spacing w:val="-4"/>
          <w:sz w:val="22"/>
          <w:szCs w:val="22"/>
        </w:rPr>
        <w:t xml:space="preserve"> </w:t>
      </w:r>
      <w:r>
        <w:rPr>
          <w:sz w:val="22"/>
          <w:szCs w:val="22"/>
        </w:rPr>
        <w:t>you</w:t>
      </w:r>
      <w:r>
        <w:rPr>
          <w:spacing w:val="-3"/>
          <w:sz w:val="22"/>
          <w:szCs w:val="22"/>
        </w:rPr>
        <w:t xml:space="preserve"> </w:t>
      </w:r>
      <w:r>
        <w:rPr>
          <w:sz w:val="22"/>
          <w:szCs w:val="22"/>
        </w:rPr>
        <w:t>will</w:t>
      </w:r>
      <w:r>
        <w:rPr>
          <w:spacing w:val="-4"/>
          <w:sz w:val="22"/>
          <w:szCs w:val="22"/>
        </w:rPr>
        <w:t xml:space="preserve"> </w:t>
      </w:r>
      <w:r>
        <w:rPr>
          <w:sz w:val="22"/>
          <w:szCs w:val="22"/>
        </w:rPr>
        <w:t>be</w:t>
      </w:r>
      <w:r>
        <w:rPr>
          <w:spacing w:val="-3"/>
          <w:sz w:val="22"/>
          <w:szCs w:val="22"/>
        </w:rPr>
        <w:t xml:space="preserve"> </w:t>
      </w:r>
      <w:r>
        <w:rPr>
          <w:sz w:val="22"/>
          <w:szCs w:val="22"/>
        </w:rPr>
        <w:t>doing.</w:t>
      </w:r>
      <w:r>
        <w:rPr>
          <w:spacing w:val="-3"/>
          <w:sz w:val="22"/>
          <w:szCs w:val="22"/>
        </w:rPr>
        <w:t xml:space="preserve"> </w:t>
      </w:r>
      <w:r>
        <w:rPr>
          <w:sz w:val="22"/>
          <w:szCs w:val="22"/>
        </w:rPr>
        <w:t>You</w:t>
      </w:r>
      <w:r>
        <w:rPr>
          <w:spacing w:val="-3"/>
          <w:sz w:val="22"/>
          <w:szCs w:val="22"/>
        </w:rPr>
        <w:t xml:space="preserve"> </w:t>
      </w:r>
      <w:r>
        <w:rPr>
          <w:sz w:val="22"/>
          <w:szCs w:val="22"/>
        </w:rPr>
        <w:t>can</w:t>
      </w:r>
      <w:r>
        <w:rPr>
          <w:spacing w:val="-4"/>
          <w:sz w:val="22"/>
          <w:szCs w:val="22"/>
        </w:rPr>
        <w:t xml:space="preserve"> </w:t>
      </w:r>
      <w:r>
        <w:rPr>
          <w:sz w:val="22"/>
          <w:szCs w:val="22"/>
        </w:rPr>
        <w:t>suss</w:t>
      </w:r>
      <w:r>
        <w:rPr>
          <w:spacing w:val="-2"/>
          <w:sz w:val="22"/>
          <w:szCs w:val="22"/>
        </w:rPr>
        <w:t xml:space="preserve"> </w:t>
      </w:r>
      <w:r>
        <w:rPr>
          <w:sz w:val="22"/>
          <w:szCs w:val="22"/>
        </w:rPr>
        <w:t>out</w:t>
      </w:r>
      <w:r>
        <w:rPr>
          <w:spacing w:val="-4"/>
          <w:sz w:val="22"/>
          <w:szCs w:val="22"/>
        </w:rPr>
        <w:t xml:space="preserve"> </w:t>
      </w:r>
      <w:r>
        <w:rPr>
          <w:sz w:val="22"/>
          <w:szCs w:val="22"/>
        </w:rPr>
        <w:t>user</w:t>
      </w:r>
      <w:r>
        <w:rPr>
          <w:spacing w:val="-3"/>
          <w:sz w:val="22"/>
          <w:szCs w:val="22"/>
        </w:rPr>
        <w:t xml:space="preserve"> </w:t>
      </w:r>
      <w:r>
        <w:rPr>
          <w:sz w:val="22"/>
          <w:szCs w:val="22"/>
        </w:rPr>
        <w:t>preferences</w:t>
      </w:r>
      <w:r>
        <w:rPr>
          <w:spacing w:val="-2"/>
          <w:sz w:val="22"/>
          <w:szCs w:val="22"/>
        </w:rPr>
        <w:t xml:space="preserve"> </w:t>
      </w:r>
      <w:r>
        <w:rPr>
          <w:sz w:val="22"/>
          <w:szCs w:val="22"/>
        </w:rPr>
        <w:t>and</w:t>
      </w:r>
      <w:r>
        <w:rPr>
          <w:spacing w:val="-3"/>
          <w:sz w:val="22"/>
          <w:szCs w:val="22"/>
        </w:rPr>
        <w:t xml:space="preserve"> </w:t>
      </w:r>
      <w:r>
        <w:rPr>
          <w:sz w:val="22"/>
          <w:szCs w:val="22"/>
        </w:rPr>
        <w:t>perceptions</w:t>
      </w:r>
      <w:r>
        <w:rPr>
          <w:spacing w:val="-2"/>
          <w:sz w:val="22"/>
          <w:szCs w:val="22"/>
        </w:rPr>
        <w:t xml:space="preserve"> </w:t>
      </w:r>
      <w:r>
        <w:rPr>
          <w:sz w:val="22"/>
          <w:szCs w:val="22"/>
        </w:rPr>
        <w:t>more</w:t>
      </w:r>
      <w:r>
        <w:rPr>
          <w:spacing w:val="-4"/>
          <w:sz w:val="22"/>
          <w:szCs w:val="22"/>
        </w:rPr>
        <w:t xml:space="preserve"> </w:t>
      </w:r>
      <w:r>
        <w:rPr>
          <w:sz w:val="22"/>
          <w:szCs w:val="22"/>
        </w:rPr>
        <w:t>easily</w:t>
      </w:r>
      <w:r>
        <w:rPr>
          <w:spacing w:val="-3"/>
          <w:sz w:val="22"/>
          <w:szCs w:val="22"/>
        </w:rPr>
        <w:t xml:space="preserve"> </w:t>
      </w:r>
      <w:r>
        <w:rPr>
          <w:sz w:val="22"/>
          <w:szCs w:val="22"/>
        </w:rPr>
        <w:t>with comparison questions sometimes than with a list of abstract ideas. Example: "Two travel cups are identical except one is totally recyclable and costs $5 more. Which one would you buy?"</w:t>
      </w:r>
    </w:p>
    <w:p w14:paraId="094657E1" w14:textId="77777777" w:rsidR="00000000" w:rsidRDefault="00000000">
      <w:pPr>
        <w:pStyle w:val="ListParagraph"/>
        <w:numPr>
          <w:ilvl w:val="0"/>
          <w:numId w:val="1"/>
        </w:numPr>
        <w:tabs>
          <w:tab w:val="left" w:pos="841"/>
        </w:tabs>
        <w:kinsoku w:val="0"/>
        <w:overflowPunct w:val="0"/>
        <w:spacing w:before="120"/>
        <w:ind w:left="841" w:right="277"/>
        <w:rPr>
          <w:sz w:val="22"/>
          <w:szCs w:val="22"/>
        </w:rPr>
        <w:sectPr w:rsidR="00000000">
          <w:pgSz w:w="12240" w:h="15840"/>
          <w:pgMar w:top="1440" w:right="1300" w:bottom="1420" w:left="1320" w:header="0" w:footer="1238" w:gutter="0"/>
          <w:cols w:space="720"/>
          <w:noEndnote/>
        </w:sectPr>
      </w:pPr>
    </w:p>
    <w:p w14:paraId="6AA60A2F" w14:textId="77777777" w:rsidR="00000000" w:rsidRDefault="00000000">
      <w:pPr>
        <w:pStyle w:val="Heading2"/>
        <w:kinsoku w:val="0"/>
        <w:overflowPunct w:val="0"/>
        <w:spacing w:before="19"/>
        <w:ind w:left="359"/>
        <w:rPr>
          <w:color w:val="4985E8"/>
          <w:spacing w:val="-2"/>
        </w:rPr>
      </w:pPr>
      <w:bookmarkStart w:id="43" w:name="Write your questions and answer choices"/>
      <w:bookmarkEnd w:id="43"/>
      <w:r>
        <w:rPr>
          <w:color w:val="4985E8"/>
        </w:rPr>
        <w:lastRenderedPageBreak/>
        <w:t>Write</w:t>
      </w:r>
      <w:r>
        <w:rPr>
          <w:color w:val="4985E8"/>
          <w:spacing w:val="-11"/>
        </w:rPr>
        <w:t xml:space="preserve"> </w:t>
      </w:r>
      <w:r>
        <w:rPr>
          <w:color w:val="4985E8"/>
        </w:rPr>
        <w:t>your</w:t>
      </w:r>
      <w:r>
        <w:rPr>
          <w:color w:val="4985E8"/>
          <w:spacing w:val="-9"/>
        </w:rPr>
        <w:t xml:space="preserve"> </w:t>
      </w:r>
      <w:r>
        <w:rPr>
          <w:color w:val="4985E8"/>
        </w:rPr>
        <w:t>questions</w:t>
      </w:r>
      <w:r>
        <w:rPr>
          <w:color w:val="4985E8"/>
          <w:spacing w:val="-9"/>
        </w:rPr>
        <w:t xml:space="preserve"> </w:t>
      </w:r>
      <w:r>
        <w:rPr>
          <w:color w:val="4985E8"/>
        </w:rPr>
        <w:t>and</w:t>
      </w:r>
      <w:r>
        <w:rPr>
          <w:color w:val="4985E8"/>
          <w:spacing w:val="-9"/>
        </w:rPr>
        <w:t xml:space="preserve"> </w:t>
      </w:r>
      <w:r>
        <w:rPr>
          <w:color w:val="4985E8"/>
        </w:rPr>
        <w:t>answer</w:t>
      </w:r>
      <w:r>
        <w:rPr>
          <w:color w:val="4985E8"/>
          <w:spacing w:val="-10"/>
        </w:rPr>
        <w:t xml:space="preserve"> </w:t>
      </w:r>
      <w:r>
        <w:rPr>
          <w:color w:val="4985E8"/>
          <w:spacing w:val="-2"/>
        </w:rPr>
        <w:t>choices</w:t>
      </w:r>
    </w:p>
    <w:p w14:paraId="7EE196CB" w14:textId="77777777" w:rsidR="00000000" w:rsidRDefault="00000000">
      <w:pPr>
        <w:pStyle w:val="BodyText"/>
        <w:kinsoku w:val="0"/>
        <w:overflowPunct w:val="0"/>
        <w:spacing w:before="201"/>
        <w:ind w:right="151"/>
        <w:rPr>
          <w:color w:val="000000"/>
        </w:rPr>
      </w:pPr>
      <w:r>
        <w:t>A</w:t>
      </w:r>
      <w:r>
        <w:rPr>
          <w:spacing w:val="-3"/>
        </w:rPr>
        <w:t xml:space="preserve"> </w:t>
      </w:r>
      <w:r>
        <w:t>survey</w:t>
      </w:r>
      <w:r>
        <w:rPr>
          <w:spacing w:val="-3"/>
        </w:rPr>
        <w:t xml:space="preserve"> </w:t>
      </w:r>
      <w:r>
        <w:t>should</w:t>
      </w:r>
      <w:r>
        <w:rPr>
          <w:spacing w:val="-3"/>
        </w:rPr>
        <w:t xml:space="preserve"> </w:t>
      </w:r>
      <w:r>
        <w:t>be</w:t>
      </w:r>
      <w:r>
        <w:rPr>
          <w:spacing w:val="-3"/>
        </w:rPr>
        <w:t xml:space="preserve"> </w:t>
      </w:r>
      <w:r>
        <w:t>as</w:t>
      </w:r>
      <w:r>
        <w:rPr>
          <w:spacing w:val="-3"/>
        </w:rPr>
        <w:t xml:space="preserve"> </w:t>
      </w:r>
      <w:r>
        <w:t>brief</w:t>
      </w:r>
      <w:r>
        <w:rPr>
          <w:spacing w:val="-3"/>
        </w:rPr>
        <w:t xml:space="preserve"> </w:t>
      </w:r>
      <w:r>
        <w:t>as</w:t>
      </w:r>
      <w:r>
        <w:rPr>
          <w:spacing w:val="-3"/>
        </w:rPr>
        <w:t xml:space="preserve"> </w:t>
      </w:r>
      <w:r>
        <w:t>possible,</w:t>
      </w:r>
      <w:r>
        <w:rPr>
          <w:spacing w:val="-1"/>
        </w:rPr>
        <w:t xml:space="preserve"> </w:t>
      </w:r>
      <w:r>
        <w:t>but</w:t>
      </w:r>
      <w:r>
        <w:rPr>
          <w:spacing w:val="-2"/>
        </w:rPr>
        <w:t xml:space="preserve"> </w:t>
      </w:r>
      <w:r>
        <w:t>it</w:t>
      </w:r>
      <w:r>
        <w:rPr>
          <w:spacing w:val="-3"/>
        </w:rPr>
        <w:t xml:space="preserve"> </w:t>
      </w:r>
      <w:r>
        <w:t>is</w:t>
      </w:r>
      <w:r>
        <w:rPr>
          <w:spacing w:val="-1"/>
        </w:rPr>
        <w:t xml:space="preserve"> </w:t>
      </w:r>
      <w:r>
        <w:t>also</w:t>
      </w:r>
      <w:r>
        <w:rPr>
          <w:spacing w:val="-2"/>
        </w:rPr>
        <w:t xml:space="preserve"> </w:t>
      </w:r>
      <w:r>
        <w:t>your</w:t>
      </w:r>
      <w:r>
        <w:rPr>
          <w:spacing w:val="-3"/>
        </w:rPr>
        <w:t xml:space="preserve"> </w:t>
      </w:r>
      <w:r>
        <w:t>last</w:t>
      </w:r>
      <w:r>
        <w:rPr>
          <w:spacing w:val="-3"/>
        </w:rPr>
        <w:t xml:space="preserve"> </w:t>
      </w:r>
      <w:r>
        <w:t>best</w:t>
      </w:r>
      <w:r>
        <w:rPr>
          <w:spacing w:val="-1"/>
        </w:rPr>
        <w:t xml:space="preserve"> </w:t>
      </w:r>
      <w:r>
        <w:t>chance</w:t>
      </w:r>
      <w:r>
        <w:rPr>
          <w:spacing w:val="-2"/>
        </w:rPr>
        <w:t xml:space="preserve"> </w:t>
      </w:r>
      <w:r>
        <w:t>to</w:t>
      </w:r>
      <w:r>
        <w:rPr>
          <w:spacing w:val="-2"/>
        </w:rPr>
        <w:t xml:space="preserve"> </w:t>
      </w:r>
      <w:r>
        <w:t>collect</w:t>
      </w:r>
      <w:r>
        <w:rPr>
          <w:spacing w:val="-2"/>
        </w:rPr>
        <w:t xml:space="preserve"> </w:t>
      </w:r>
      <w:r>
        <w:t>the</w:t>
      </w:r>
      <w:r>
        <w:rPr>
          <w:spacing w:val="-3"/>
        </w:rPr>
        <w:t xml:space="preserve"> </w:t>
      </w:r>
      <w:r>
        <w:t>information</w:t>
      </w:r>
      <w:r>
        <w:rPr>
          <w:spacing w:val="-3"/>
        </w:rPr>
        <w:t xml:space="preserve"> </w:t>
      </w:r>
      <w:r>
        <w:t xml:space="preserve">you need (relatively few respondents will respond to a second, follow-up survey). Below are some tips; you can also read </w:t>
      </w:r>
      <w:hyperlink r:id="rId83" w:history="1">
        <w:r>
          <w:rPr>
            <w:color w:val="1154CC"/>
            <w:u w:val="single"/>
          </w:rPr>
          <w:t>this brief and readable article</w:t>
        </w:r>
      </w:hyperlink>
      <w:r>
        <w:rPr>
          <w:color w:val="1154CC"/>
        </w:rPr>
        <w:t xml:space="preserve"> </w:t>
      </w:r>
      <w:r>
        <w:rPr>
          <w:color w:val="000000"/>
        </w:rPr>
        <w:t>from Qualtrics about common pitfalls to avoid.</w:t>
      </w:r>
    </w:p>
    <w:p w14:paraId="2F62F544" w14:textId="77777777" w:rsidR="00000000" w:rsidRDefault="00000000">
      <w:pPr>
        <w:pStyle w:val="BodyText"/>
        <w:kinsoku w:val="0"/>
        <w:overflowPunct w:val="0"/>
        <w:ind w:right="202"/>
      </w:pPr>
      <w:r>
        <w:rPr>
          <w:b/>
          <w:bCs/>
        </w:rPr>
        <w:t>Collect relevant demographic/background information</w:t>
      </w:r>
      <w:r>
        <w:t>. Think carefully in advance about what demographics</w:t>
      </w:r>
      <w:r>
        <w:rPr>
          <w:spacing w:val="-4"/>
        </w:rPr>
        <w:t xml:space="preserve"> </w:t>
      </w:r>
      <w:r>
        <w:t>are</w:t>
      </w:r>
      <w:r>
        <w:rPr>
          <w:spacing w:val="-4"/>
        </w:rPr>
        <w:t xml:space="preserve"> </w:t>
      </w:r>
      <w:r>
        <w:t>relevant</w:t>
      </w:r>
      <w:r>
        <w:rPr>
          <w:spacing w:val="-3"/>
        </w:rPr>
        <w:t xml:space="preserve"> </w:t>
      </w:r>
      <w:r>
        <w:t>to</w:t>
      </w:r>
      <w:r>
        <w:rPr>
          <w:spacing w:val="-3"/>
        </w:rPr>
        <w:t xml:space="preserve"> </w:t>
      </w:r>
      <w:r>
        <w:t>your</w:t>
      </w:r>
      <w:r>
        <w:rPr>
          <w:spacing w:val="-4"/>
        </w:rPr>
        <w:t xml:space="preserve"> </w:t>
      </w:r>
      <w:r>
        <w:t>research</w:t>
      </w:r>
      <w:r>
        <w:rPr>
          <w:spacing w:val="-4"/>
        </w:rPr>
        <w:t xml:space="preserve"> </w:t>
      </w:r>
      <w:r>
        <w:t>questions.</w:t>
      </w:r>
      <w:r>
        <w:rPr>
          <w:spacing w:val="-4"/>
        </w:rPr>
        <w:t xml:space="preserve"> </w:t>
      </w:r>
      <w:r>
        <w:t>Demographics</w:t>
      </w:r>
      <w:r>
        <w:rPr>
          <w:spacing w:val="-2"/>
        </w:rPr>
        <w:t xml:space="preserve"> </w:t>
      </w:r>
      <w:r>
        <w:t>can</w:t>
      </w:r>
      <w:r>
        <w:rPr>
          <w:spacing w:val="-4"/>
        </w:rPr>
        <w:t xml:space="preserve"> </w:t>
      </w:r>
      <w:r>
        <w:t>be</w:t>
      </w:r>
      <w:r>
        <w:rPr>
          <w:spacing w:val="-4"/>
        </w:rPr>
        <w:t xml:space="preserve"> </w:t>
      </w:r>
      <w:r>
        <w:t>very</w:t>
      </w:r>
      <w:r>
        <w:rPr>
          <w:spacing w:val="-4"/>
        </w:rPr>
        <w:t xml:space="preserve"> </w:t>
      </w:r>
      <w:r>
        <w:t>helpful</w:t>
      </w:r>
      <w:r>
        <w:rPr>
          <w:spacing w:val="-4"/>
        </w:rPr>
        <w:t xml:space="preserve"> </w:t>
      </w:r>
      <w:r>
        <w:t>for</w:t>
      </w:r>
      <w:r>
        <w:rPr>
          <w:spacing w:val="-4"/>
        </w:rPr>
        <w:t xml:space="preserve"> </w:t>
      </w:r>
      <w:r>
        <w:t>analyzing data later, but there is no need to collect personal data if it is unnecessary for analysis.</w:t>
      </w:r>
    </w:p>
    <w:p w14:paraId="0267ED6D" w14:textId="77777777" w:rsidR="00000000" w:rsidRDefault="00000000">
      <w:pPr>
        <w:pStyle w:val="BodyText"/>
        <w:kinsoku w:val="0"/>
        <w:overflowPunct w:val="0"/>
        <w:ind w:right="202"/>
      </w:pPr>
      <w:r>
        <w:rPr>
          <w:b/>
          <w:bCs/>
        </w:rPr>
        <w:t xml:space="preserve">Strive for equity and dignity </w:t>
      </w:r>
      <w:r>
        <w:t>in your data collection categories and in your language. If you need to know</w:t>
      </w:r>
      <w:r>
        <w:rPr>
          <w:spacing w:val="-3"/>
        </w:rPr>
        <w:t xml:space="preserve"> </w:t>
      </w:r>
      <w:r>
        <w:t>age,</w:t>
      </w:r>
      <w:r>
        <w:rPr>
          <w:spacing w:val="-3"/>
        </w:rPr>
        <w:t xml:space="preserve"> </w:t>
      </w:r>
      <w:r>
        <w:t>offer</w:t>
      </w:r>
      <w:r>
        <w:rPr>
          <w:spacing w:val="-3"/>
        </w:rPr>
        <w:t xml:space="preserve"> </w:t>
      </w:r>
      <w:r>
        <w:t>checkboxes</w:t>
      </w:r>
      <w:r>
        <w:rPr>
          <w:spacing w:val="-3"/>
        </w:rPr>
        <w:t xml:space="preserve"> </w:t>
      </w:r>
      <w:r>
        <w:t>with</w:t>
      </w:r>
      <w:r>
        <w:rPr>
          <w:spacing w:val="-3"/>
        </w:rPr>
        <w:t xml:space="preserve"> </w:t>
      </w:r>
      <w:r>
        <w:t>ranges</w:t>
      </w:r>
      <w:r>
        <w:rPr>
          <w:spacing w:val="-1"/>
        </w:rPr>
        <w:t xml:space="preserve"> </w:t>
      </w:r>
      <w:r>
        <w:t>instead</w:t>
      </w:r>
      <w:r>
        <w:rPr>
          <w:spacing w:val="-2"/>
        </w:rPr>
        <w:t xml:space="preserve"> </w:t>
      </w:r>
      <w:r>
        <w:t>of</w:t>
      </w:r>
      <w:r>
        <w:rPr>
          <w:spacing w:val="-3"/>
        </w:rPr>
        <w:t xml:space="preserve"> </w:t>
      </w:r>
      <w:r>
        <w:t>requiring</w:t>
      </w:r>
      <w:r>
        <w:rPr>
          <w:spacing w:val="-2"/>
        </w:rPr>
        <w:t xml:space="preserve"> </w:t>
      </w:r>
      <w:r>
        <w:t>an</w:t>
      </w:r>
      <w:r>
        <w:rPr>
          <w:spacing w:val="-2"/>
        </w:rPr>
        <w:t xml:space="preserve"> </w:t>
      </w:r>
      <w:r>
        <w:t>exact</w:t>
      </w:r>
      <w:r>
        <w:rPr>
          <w:spacing w:val="-3"/>
        </w:rPr>
        <w:t xml:space="preserve"> </w:t>
      </w:r>
      <w:r>
        <w:t>age.</w:t>
      </w:r>
      <w:r>
        <w:rPr>
          <w:spacing w:val="-3"/>
        </w:rPr>
        <w:t xml:space="preserve"> </w:t>
      </w:r>
      <w:r>
        <w:t>If</w:t>
      </w:r>
      <w:r>
        <w:rPr>
          <w:spacing w:val="-2"/>
        </w:rPr>
        <w:t xml:space="preserve"> </w:t>
      </w:r>
      <w:r>
        <w:t>you</w:t>
      </w:r>
      <w:r>
        <w:rPr>
          <w:spacing w:val="-3"/>
        </w:rPr>
        <w:t xml:space="preserve"> </w:t>
      </w:r>
      <w:r>
        <w:t>need</w:t>
      </w:r>
      <w:r>
        <w:rPr>
          <w:spacing w:val="-2"/>
        </w:rPr>
        <w:t xml:space="preserve"> </w:t>
      </w:r>
      <w:r>
        <w:t>to</w:t>
      </w:r>
      <w:r>
        <w:rPr>
          <w:spacing w:val="-2"/>
        </w:rPr>
        <w:t xml:space="preserve"> </w:t>
      </w:r>
      <w:r>
        <w:t>know</w:t>
      </w:r>
      <w:r>
        <w:rPr>
          <w:spacing w:val="-3"/>
        </w:rPr>
        <w:t xml:space="preserve"> </w:t>
      </w:r>
      <w:r>
        <w:t>gender, offer</w:t>
      </w:r>
      <w:r>
        <w:rPr>
          <w:spacing w:val="-3"/>
        </w:rPr>
        <w:t xml:space="preserve"> </w:t>
      </w:r>
      <w:r>
        <w:t>choices other</w:t>
      </w:r>
      <w:r>
        <w:rPr>
          <w:spacing w:val="-3"/>
        </w:rPr>
        <w:t xml:space="preserve"> </w:t>
      </w:r>
      <w:r>
        <w:t>than</w:t>
      </w:r>
      <w:r>
        <w:rPr>
          <w:spacing w:val="-2"/>
        </w:rPr>
        <w:t xml:space="preserve"> </w:t>
      </w:r>
      <w:r>
        <w:t>male</w:t>
      </w:r>
      <w:r>
        <w:rPr>
          <w:spacing w:val="-3"/>
        </w:rPr>
        <w:t xml:space="preserve"> </w:t>
      </w:r>
      <w:r>
        <w:t>and</w:t>
      </w:r>
      <w:r>
        <w:rPr>
          <w:spacing w:val="-3"/>
        </w:rPr>
        <w:t xml:space="preserve"> </w:t>
      </w:r>
      <w:r>
        <w:t>female</w:t>
      </w:r>
      <w:r>
        <w:rPr>
          <w:spacing w:val="-3"/>
        </w:rPr>
        <w:t xml:space="preserve"> </w:t>
      </w:r>
      <w:r>
        <w:t>(for</w:t>
      </w:r>
      <w:r>
        <w:rPr>
          <w:spacing w:val="-3"/>
        </w:rPr>
        <w:t xml:space="preserve"> </w:t>
      </w:r>
      <w:r>
        <w:t>example</w:t>
      </w:r>
      <w:r>
        <w:rPr>
          <w:spacing w:val="-3"/>
        </w:rPr>
        <w:t xml:space="preserve"> </w:t>
      </w:r>
      <w:r>
        <w:t>“non-binary”</w:t>
      </w:r>
      <w:r>
        <w:rPr>
          <w:spacing w:val="-3"/>
        </w:rPr>
        <w:t xml:space="preserve"> </w:t>
      </w:r>
      <w:r>
        <w:t>and</w:t>
      </w:r>
      <w:r>
        <w:rPr>
          <w:spacing w:val="-3"/>
        </w:rPr>
        <w:t xml:space="preserve"> </w:t>
      </w:r>
      <w:r>
        <w:t>“other”).</w:t>
      </w:r>
      <w:r>
        <w:rPr>
          <w:spacing w:val="-3"/>
        </w:rPr>
        <w:t xml:space="preserve"> </w:t>
      </w:r>
      <w:r>
        <w:t>If</w:t>
      </w:r>
      <w:r>
        <w:rPr>
          <w:spacing w:val="-2"/>
        </w:rPr>
        <w:t xml:space="preserve"> </w:t>
      </w:r>
      <w:r>
        <w:t>you</w:t>
      </w:r>
      <w:r>
        <w:rPr>
          <w:spacing w:val="-3"/>
        </w:rPr>
        <w:t xml:space="preserve"> </w:t>
      </w:r>
      <w:r>
        <w:t>need</w:t>
      </w:r>
      <w:r>
        <w:rPr>
          <w:spacing w:val="-3"/>
        </w:rPr>
        <w:t xml:space="preserve"> </w:t>
      </w:r>
      <w:r>
        <w:t>to</w:t>
      </w:r>
      <w:r>
        <w:rPr>
          <w:spacing w:val="-1"/>
        </w:rPr>
        <w:t xml:space="preserve"> </w:t>
      </w:r>
      <w:r>
        <w:t>know income level, ask respondents about “income level,” not “class.” For race and ethnicity data, carefully consider what needs to be captured and why, and do research on how [link needed], as these demographics can be multilayered.</w:t>
      </w:r>
    </w:p>
    <w:p w14:paraId="680C1928" w14:textId="77777777" w:rsidR="00000000" w:rsidRDefault="00000000">
      <w:pPr>
        <w:pStyle w:val="BodyText"/>
        <w:kinsoku w:val="0"/>
        <w:overflowPunct w:val="0"/>
        <w:ind w:left="119"/>
      </w:pPr>
      <w:r>
        <w:rPr>
          <w:b/>
          <w:bCs/>
        </w:rPr>
        <w:t>Be</w:t>
      </w:r>
      <w:r>
        <w:rPr>
          <w:b/>
          <w:bCs/>
          <w:spacing w:val="-3"/>
        </w:rPr>
        <w:t xml:space="preserve"> </w:t>
      </w:r>
      <w:r>
        <w:rPr>
          <w:b/>
          <w:bCs/>
        </w:rPr>
        <w:t>precise</w:t>
      </w:r>
      <w:r>
        <w:rPr>
          <w:b/>
          <w:bCs/>
          <w:spacing w:val="-2"/>
        </w:rPr>
        <w:t xml:space="preserve"> </w:t>
      </w:r>
      <w:r>
        <w:rPr>
          <w:b/>
          <w:bCs/>
        </w:rPr>
        <w:t>and</w:t>
      </w:r>
      <w:r>
        <w:rPr>
          <w:b/>
          <w:bCs/>
          <w:spacing w:val="-3"/>
        </w:rPr>
        <w:t xml:space="preserve"> </w:t>
      </w:r>
      <w:r>
        <w:rPr>
          <w:b/>
          <w:bCs/>
        </w:rPr>
        <w:t>thoughtful</w:t>
      </w:r>
      <w:r>
        <w:rPr>
          <w:b/>
          <w:bCs/>
          <w:spacing w:val="-2"/>
        </w:rPr>
        <w:t xml:space="preserve"> </w:t>
      </w:r>
      <w:r>
        <w:t>in</w:t>
      </w:r>
      <w:r>
        <w:rPr>
          <w:spacing w:val="-3"/>
        </w:rPr>
        <w:t xml:space="preserve"> </w:t>
      </w:r>
      <w:r>
        <w:t>what</w:t>
      </w:r>
      <w:r>
        <w:rPr>
          <w:spacing w:val="-2"/>
        </w:rPr>
        <w:t xml:space="preserve"> </w:t>
      </w:r>
      <w:r>
        <w:t>you</w:t>
      </w:r>
      <w:r>
        <w:rPr>
          <w:spacing w:val="-3"/>
        </w:rPr>
        <w:t xml:space="preserve"> </w:t>
      </w:r>
      <w:r>
        <w:t>are</w:t>
      </w:r>
      <w:r>
        <w:rPr>
          <w:spacing w:val="-3"/>
        </w:rPr>
        <w:t xml:space="preserve"> </w:t>
      </w:r>
      <w:r>
        <w:t>asking</w:t>
      </w:r>
      <w:r>
        <w:rPr>
          <w:spacing w:val="-2"/>
        </w:rPr>
        <w:t xml:space="preserve"> </w:t>
      </w:r>
      <w:r>
        <w:t>respondents</w:t>
      </w:r>
      <w:r>
        <w:rPr>
          <w:spacing w:val="-3"/>
        </w:rPr>
        <w:t xml:space="preserve"> </w:t>
      </w:r>
      <w:r>
        <w:t>to</w:t>
      </w:r>
      <w:r>
        <w:rPr>
          <w:spacing w:val="-1"/>
        </w:rPr>
        <w:t xml:space="preserve"> </w:t>
      </w:r>
      <w:r>
        <w:t>assess.</w:t>
      </w:r>
      <w:r>
        <w:rPr>
          <w:spacing w:val="-3"/>
        </w:rPr>
        <w:t xml:space="preserve"> </w:t>
      </w:r>
      <w:r>
        <w:t>Make</w:t>
      </w:r>
      <w:r>
        <w:rPr>
          <w:spacing w:val="-2"/>
        </w:rPr>
        <w:t xml:space="preserve"> </w:t>
      </w:r>
      <w:r>
        <w:t>sure</w:t>
      </w:r>
      <w:r>
        <w:rPr>
          <w:spacing w:val="-3"/>
        </w:rPr>
        <w:t xml:space="preserve"> </w:t>
      </w:r>
      <w:r>
        <w:t>you</w:t>
      </w:r>
      <w:r>
        <w:rPr>
          <w:spacing w:val="-3"/>
        </w:rPr>
        <w:t xml:space="preserve"> </w:t>
      </w:r>
      <w:r>
        <w:t>are</w:t>
      </w:r>
      <w:r>
        <w:rPr>
          <w:spacing w:val="-2"/>
        </w:rPr>
        <w:t xml:space="preserve"> </w:t>
      </w:r>
      <w:r>
        <w:t>only</w:t>
      </w:r>
      <w:r>
        <w:rPr>
          <w:spacing w:val="-3"/>
        </w:rPr>
        <w:t xml:space="preserve"> </w:t>
      </w:r>
      <w:r>
        <w:t>asking them about one feature or factor in each question.</w:t>
      </w:r>
    </w:p>
    <w:p w14:paraId="332DF3F8" w14:textId="77777777" w:rsidR="00000000" w:rsidRDefault="00000000">
      <w:pPr>
        <w:pStyle w:val="BodyText"/>
        <w:kinsoku w:val="0"/>
        <w:overflowPunct w:val="0"/>
        <w:ind w:left="119" w:right="202"/>
      </w:pPr>
      <w:r>
        <w:rPr>
          <w:b/>
          <w:bCs/>
        </w:rPr>
        <w:t>Think carefully about when and why to ask open-ended questions</w:t>
      </w:r>
      <w:r>
        <w:t>. This will make your analysis job vastly</w:t>
      </w:r>
      <w:r>
        <w:rPr>
          <w:spacing w:val="-1"/>
        </w:rPr>
        <w:t xml:space="preserve"> </w:t>
      </w:r>
      <w:r>
        <w:t>easier and</w:t>
      </w:r>
      <w:r>
        <w:rPr>
          <w:spacing w:val="-1"/>
        </w:rPr>
        <w:t xml:space="preserve"> </w:t>
      </w:r>
      <w:r>
        <w:t>more reliable. Open ended questions</w:t>
      </w:r>
      <w:r>
        <w:rPr>
          <w:spacing w:val="-1"/>
        </w:rPr>
        <w:t xml:space="preserve"> </w:t>
      </w:r>
      <w:r>
        <w:t>are</w:t>
      </w:r>
      <w:r>
        <w:rPr>
          <w:spacing w:val="-1"/>
        </w:rPr>
        <w:t xml:space="preserve"> </w:t>
      </w:r>
      <w:r>
        <w:t>messy</w:t>
      </w:r>
      <w:r>
        <w:rPr>
          <w:spacing w:val="-1"/>
        </w:rPr>
        <w:t xml:space="preserve"> </w:t>
      </w:r>
      <w:r>
        <w:t>and</w:t>
      </w:r>
      <w:r>
        <w:rPr>
          <w:spacing w:val="-1"/>
        </w:rPr>
        <w:t xml:space="preserve"> </w:t>
      </w:r>
      <w:r>
        <w:t>time-consuming for</w:t>
      </w:r>
      <w:r>
        <w:rPr>
          <w:spacing w:val="-1"/>
        </w:rPr>
        <w:t xml:space="preserve"> </w:t>
      </w:r>
      <w:r>
        <w:t>analysis,</w:t>
      </w:r>
      <w:r>
        <w:rPr>
          <w:spacing w:val="-1"/>
        </w:rPr>
        <w:t xml:space="preserve"> </w:t>
      </w:r>
      <w:r>
        <w:t>and you</w:t>
      </w:r>
      <w:r>
        <w:rPr>
          <w:spacing w:val="-4"/>
        </w:rPr>
        <w:t xml:space="preserve"> </w:t>
      </w:r>
      <w:r>
        <w:t>will</w:t>
      </w:r>
      <w:r>
        <w:rPr>
          <w:spacing w:val="-4"/>
        </w:rPr>
        <w:t xml:space="preserve"> </w:t>
      </w:r>
      <w:r>
        <w:t>find</w:t>
      </w:r>
      <w:r>
        <w:rPr>
          <w:spacing w:val="-3"/>
        </w:rPr>
        <w:t xml:space="preserve"> </w:t>
      </w:r>
      <w:r>
        <w:t>yourself</w:t>
      </w:r>
      <w:r>
        <w:rPr>
          <w:spacing w:val="-4"/>
        </w:rPr>
        <w:t xml:space="preserve"> </w:t>
      </w:r>
      <w:r>
        <w:t>forced</w:t>
      </w:r>
      <w:r>
        <w:rPr>
          <w:spacing w:val="-4"/>
        </w:rPr>
        <w:t xml:space="preserve"> </w:t>
      </w:r>
      <w:r>
        <w:t>to</w:t>
      </w:r>
      <w:r>
        <w:rPr>
          <w:spacing w:val="-2"/>
        </w:rPr>
        <w:t xml:space="preserve"> </w:t>
      </w:r>
      <w:r>
        <w:t>interpret</w:t>
      </w:r>
      <w:r>
        <w:rPr>
          <w:spacing w:val="-4"/>
        </w:rPr>
        <w:t xml:space="preserve"> </w:t>
      </w:r>
      <w:r>
        <w:t>people's</w:t>
      </w:r>
      <w:r>
        <w:rPr>
          <w:spacing w:val="-2"/>
        </w:rPr>
        <w:t xml:space="preserve"> </w:t>
      </w:r>
      <w:r>
        <w:t>meaning.</w:t>
      </w:r>
      <w:r>
        <w:rPr>
          <w:spacing w:val="-3"/>
        </w:rPr>
        <w:t xml:space="preserve"> </w:t>
      </w:r>
      <w:r>
        <w:t>That</w:t>
      </w:r>
      <w:r>
        <w:rPr>
          <w:spacing w:val="-3"/>
        </w:rPr>
        <w:t xml:space="preserve"> </w:t>
      </w:r>
      <w:r>
        <w:t>said,</w:t>
      </w:r>
      <w:r>
        <w:rPr>
          <w:spacing w:val="-4"/>
        </w:rPr>
        <w:t xml:space="preserve"> </w:t>
      </w:r>
      <w:r>
        <w:t>open-ended</w:t>
      </w:r>
      <w:r>
        <w:rPr>
          <w:spacing w:val="-3"/>
        </w:rPr>
        <w:t xml:space="preserve"> </w:t>
      </w:r>
      <w:r>
        <w:t>questions</w:t>
      </w:r>
      <w:r>
        <w:rPr>
          <w:spacing w:val="-4"/>
        </w:rPr>
        <w:t xml:space="preserve"> </w:t>
      </w:r>
      <w:r>
        <w:t>can</w:t>
      </w:r>
      <w:r>
        <w:rPr>
          <w:spacing w:val="-4"/>
        </w:rPr>
        <w:t xml:space="preserve"> </w:t>
      </w:r>
      <w:r>
        <w:t>yield</w:t>
      </w:r>
      <w:r>
        <w:rPr>
          <w:spacing w:val="-4"/>
        </w:rPr>
        <w:t xml:space="preserve"> </w:t>
      </w:r>
      <w:r>
        <w:t>a lot of information.</w:t>
      </w:r>
    </w:p>
    <w:p w14:paraId="04F532CF" w14:textId="77777777" w:rsidR="00000000" w:rsidRDefault="00000000">
      <w:pPr>
        <w:pStyle w:val="BodyText"/>
        <w:kinsoku w:val="0"/>
        <w:overflowPunct w:val="0"/>
        <w:spacing w:before="201"/>
        <w:ind w:left="119" w:right="202"/>
      </w:pPr>
      <w:r>
        <w:rPr>
          <w:b/>
          <w:bCs/>
        </w:rPr>
        <w:t>Follow</w:t>
      </w:r>
      <w:r>
        <w:rPr>
          <w:b/>
          <w:bCs/>
          <w:spacing w:val="-3"/>
        </w:rPr>
        <w:t xml:space="preserve"> </w:t>
      </w:r>
      <w:r>
        <w:rPr>
          <w:b/>
          <w:bCs/>
        </w:rPr>
        <w:t>up</w:t>
      </w:r>
      <w:r>
        <w:rPr>
          <w:b/>
          <w:bCs/>
          <w:spacing w:val="-3"/>
        </w:rPr>
        <w:t xml:space="preserve"> </w:t>
      </w:r>
      <w:r>
        <w:rPr>
          <w:b/>
          <w:bCs/>
        </w:rPr>
        <w:t>as</w:t>
      </w:r>
      <w:r>
        <w:rPr>
          <w:b/>
          <w:bCs/>
          <w:spacing w:val="-2"/>
        </w:rPr>
        <w:t xml:space="preserve"> </w:t>
      </w:r>
      <w:r>
        <w:rPr>
          <w:b/>
          <w:bCs/>
        </w:rPr>
        <w:t>many</w:t>
      </w:r>
      <w:r>
        <w:rPr>
          <w:b/>
          <w:bCs/>
          <w:spacing w:val="-2"/>
        </w:rPr>
        <w:t xml:space="preserve"> </w:t>
      </w:r>
      <w:r>
        <w:rPr>
          <w:b/>
          <w:bCs/>
        </w:rPr>
        <w:t>questions</w:t>
      </w:r>
      <w:r>
        <w:rPr>
          <w:b/>
          <w:bCs/>
          <w:spacing w:val="-3"/>
        </w:rPr>
        <w:t xml:space="preserve"> </w:t>
      </w:r>
      <w:r>
        <w:rPr>
          <w:b/>
          <w:bCs/>
        </w:rPr>
        <w:t>as</w:t>
      </w:r>
      <w:r>
        <w:rPr>
          <w:b/>
          <w:bCs/>
          <w:spacing w:val="-3"/>
        </w:rPr>
        <w:t xml:space="preserve"> </w:t>
      </w:r>
      <w:r>
        <w:rPr>
          <w:b/>
          <w:bCs/>
        </w:rPr>
        <w:t>you</w:t>
      </w:r>
      <w:r>
        <w:rPr>
          <w:b/>
          <w:bCs/>
          <w:spacing w:val="-3"/>
        </w:rPr>
        <w:t xml:space="preserve"> </w:t>
      </w:r>
      <w:r>
        <w:rPr>
          <w:b/>
          <w:bCs/>
        </w:rPr>
        <w:t>can</w:t>
      </w:r>
      <w:r>
        <w:rPr>
          <w:b/>
          <w:bCs/>
          <w:spacing w:val="-4"/>
        </w:rPr>
        <w:t xml:space="preserve"> </w:t>
      </w:r>
      <w:r>
        <w:rPr>
          <w:b/>
          <w:bCs/>
        </w:rPr>
        <w:t>with</w:t>
      </w:r>
      <w:r>
        <w:rPr>
          <w:b/>
          <w:bCs/>
          <w:spacing w:val="-3"/>
        </w:rPr>
        <w:t xml:space="preserve"> </w:t>
      </w:r>
      <w:r>
        <w:rPr>
          <w:b/>
          <w:bCs/>
        </w:rPr>
        <w:t>“Why</w:t>
      </w:r>
      <w:r>
        <w:t>.”</w:t>
      </w:r>
      <w:r>
        <w:rPr>
          <w:spacing w:val="-3"/>
        </w:rPr>
        <w:t xml:space="preserve"> </w:t>
      </w:r>
      <w:r>
        <w:t>You</w:t>
      </w:r>
      <w:r>
        <w:rPr>
          <w:spacing w:val="-4"/>
        </w:rPr>
        <w:t xml:space="preserve"> </w:t>
      </w:r>
      <w:r>
        <w:t>will</w:t>
      </w:r>
      <w:r>
        <w:rPr>
          <w:spacing w:val="-3"/>
        </w:rPr>
        <w:t xml:space="preserve"> </w:t>
      </w:r>
      <w:r>
        <w:t>get</w:t>
      </w:r>
      <w:r>
        <w:rPr>
          <w:spacing w:val="-3"/>
        </w:rPr>
        <w:t xml:space="preserve"> </w:t>
      </w:r>
      <w:r>
        <w:t>much</w:t>
      </w:r>
      <w:r>
        <w:rPr>
          <w:spacing w:val="-4"/>
        </w:rPr>
        <w:t xml:space="preserve"> </w:t>
      </w:r>
      <w:r>
        <w:t>more</w:t>
      </w:r>
      <w:r>
        <w:rPr>
          <w:spacing w:val="-3"/>
        </w:rPr>
        <w:t xml:space="preserve"> </w:t>
      </w:r>
      <w:r>
        <w:t>insight</w:t>
      </w:r>
      <w:r>
        <w:rPr>
          <w:spacing w:val="-3"/>
        </w:rPr>
        <w:t xml:space="preserve"> </w:t>
      </w:r>
      <w:r>
        <w:t>into</w:t>
      </w:r>
      <w:r>
        <w:rPr>
          <w:spacing w:val="-3"/>
        </w:rPr>
        <w:t xml:space="preserve"> </w:t>
      </w:r>
      <w:r>
        <w:t>respondents’ perspectives and reasoning. Some “Why” questions can be answered through multiple choice answers or a checklist – use analyzable sources like that if possible. But be cognizant that you may accidentally silence people’s experiences through your choice of answers; include “Other” with a short-answer line.</w:t>
      </w:r>
    </w:p>
    <w:p w14:paraId="4DAAEE23" w14:textId="77777777" w:rsidR="00000000" w:rsidRDefault="00000000">
      <w:pPr>
        <w:pStyle w:val="BodyText"/>
        <w:kinsoku w:val="0"/>
        <w:overflowPunct w:val="0"/>
        <w:ind w:right="202"/>
      </w:pPr>
      <w:r>
        <w:rPr>
          <w:b/>
          <w:bCs/>
        </w:rPr>
        <w:t>Avoid</w:t>
      </w:r>
      <w:r>
        <w:rPr>
          <w:b/>
          <w:bCs/>
          <w:spacing w:val="-2"/>
        </w:rPr>
        <w:t xml:space="preserve"> </w:t>
      </w:r>
      <w:r>
        <w:rPr>
          <w:b/>
          <w:bCs/>
        </w:rPr>
        <w:t>asking the</w:t>
      </w:r>
      <w:r>
        <w:rPr>
          <w:b/>
          <w:bCs/>
          <w:spacing w:val="-2"/>
        </w:rPr>
        <w:t xml:space="preserve"> </w:t>
      </w:r>
      <w:r>
        <w:rPr>
          <w:b/>
          <w:bCs/>
        </w:rPr>
        <w:t>same</w:t>
      </w:r>
      <w:r>
        <w:rPr>
          <w:b/>
          <w:bCs/>
          <w:spacing w:val="-2"/>
        </w:rPr>
        <w:t xml:space="preserve"> </w:t>
      </w:r>
      <w:r>
        <w:rPr>
          <w:b/>
          <w:bCs/>
        </w:rPr>
        <w:t>things</w:t>
      </w:r>
      <w:r>
        <w:rPr>
          <w:b/>
          <w:bCs/>
          <w:spacing w:val="-3"/>
        </w:rPr>
        <w:t xml:space="preserve"> </w:t>
      </w:r>
      <w:r>
        <w:rPr>
          <w:b/>
          <w:bCs/>
        </w:rPr>
        <w:t>in</w:t>
      </w:r>
      <w:r>
        <w:rPr>
          <w:b/>
          <w:bCs/>
          <w:spacing w:val="-2"/>
        </w:rPr>
        <w:t xml:space="preserve"> </w:t>
      </w:r>
      <w:r>
        <w:rPr>
          <w:b/>
          <w:bCs/>
        </w:rPr>
        <w:t>an</w:t>
      </w:r>
      <w:r>
        <w:rPr>
          <w:b/>
          <w:bCs/>
          <w:spacing w:val="-3"/>
        </w:rPr>
        <w:t xml:space="preserve"> </w:t>
      </w:r>
      <w:r>
        <w:rPr>
          <w:b/>
          <w:bCs/>
        </w:rPr>
        <w:t>interview</w:t>
      </w:r>
      <w:r>
        <w:rPr>
          <w:b/>
          <w:bCs/>
          <w:spacing w:val="-2"/>
        </w:rPr>
        <w:t xml:space="preserve"> </w:t>
      </w:r>
      <w:r>
        <w:rPr>
          <w:b/>
          <w:bCs/>
        </w:rPr>
        <w:t>that</w:t>
      </w:r>
      <w:r>
        <w:rPr>
          <w:b/>
          <w:bCs/>
          <w:spacing w:val="-2"/>
        </w:rPr>
        <w:t xml:space="preserve"> </w:t>
      </w:r>
      <w:r>
        <w:rPr>
          <w:b/>
          <w:bCs/>
        </w:rPr>
        <w:t>you</w:t>
      </w:r>
      <w:r>
        <w:rPr>
          <w:b/>
          <w:bCs/>
          <w:spacing w:val="-3"/>
        </w:rPr>
        <w:t xml:space="preserve"> </w:t>
      </w:r>
      <w:r>
        <w:rPr>
          <w:b/>
          <w:bCs/>
        </w:rPr>
        <w:t>would</w:t>
      </w:r>
      <w:r>
        <w:rPr>
          <w:b/>
          <w:bCs/>
          <w:spacing w:val="-3"/>
        </w:rPr>
        <w:t xml:space="preserve"> </w:t>
      </w:r>
      <w:r>
        <w:rPr>
          <w:b/>
          <w:bCs/>
        </w:rPr>
        <w:t>in</w:t>
      </w:r>
      <w:r>
        <w:rPr>
          <w:b/>
          <w:bCs/>
          <w:spacing w:val="-2"/>
        </w:rPr>
        <w:t xml:space="preserve"> </w:t>
      </w:r>
      <w:r>
        <w:rPr>
          <w:b/>
          <w:bCs/>
        </w:rPr>
        <w:t>a</w:t>
      </w:r>
      <w:r>
        <w:rPr>
          <w:b/>
          <w:bCs/>
          <w:spacing w:val="-2"/>
        </w:rPr>
        <w:t xml:space="preserve"> </w:t>
      </w:r>
      <w:r>
        <w:rPr>
          <w:b/>
          <w:bCs/>
        </w:rPr>
        <w:t>survey</w:t>
      </w:r>
      <w:r>
        <w:t>.</w:t>
      </w:r>
      <w:r>
        <w:rPr>
          <w:spacing w:val="-3"/>
        </w:rPr>
        <w:t xml:space="preserve"> </w:t>
      </w:r>
      <w:r>
        <w:t>Interviews</w:t>
      </w:r>
      <w:r>
        <w:rPr>
          <w:spacing w:val="-3"/>
        </w:rPr>
        <w:t xml:space="preserve"> </w:t>
      </w:r>
      <w:r>
        <w:t>are</w:t>
      </w:r>
      <w:r>
        <w:rPr>
          <w:spacing w:val="-3"/>
        </w:rPr>
        <w:t xml:space="preserve"> </w:t>
      </w:r>
      <w:r>
        <w:t>a</w:t>
      </w:r>
      <w:r>
        <w:rPr>
          <w:spacing w:val="-3"/>
        </w:rPr>
        <w:t xml:space="preserve"> </w:t>
      </w:r>
      <w:r>
        <w:t>deeper</w:t>
      </w:r>
      <w:r>
        <w:rPr>
          <w:spacing w:val="-2"/>
        </w:rPr>
        <w:t xml:space="preserve"> </w:t>
      </w:r>
      <w:r>
        <w:t>dive and more of a commitment for the respondent; you get less breadth of information, but more depth. Use these differences to your advantage.</w:t>
      </w:r>
    </w:p>
    <w:p w14:paraId="317EA4BC" w14:textId="77777777" w:rsidR="00000000" w:rsidRDefault="00000000">
      <w:pPr>
        <w:pStyle w:val="BodyText"/>
        <w:kinsoku w:val="0"/>
        <w:overflowPunct w:val="0"/>
      </w:pPr>
      <w:r>
        <w:rPr>
          <w:b/>
          <w:bCs/>
        </w:rPr>
        <w:t>Be</w:t>
      </w:r>
      <w:r>
        <w:rPr>
          <w:b/>
          <w:bCs/>
          <w:spacing w:val="-3"/>
        </w:rPr>
        <w:t xml:space="preserve"> </w:t>
      </w:r>
      <w:r>
        <w:rPr>
          <w:b/>
          <w:bCs/>
        </w:rPr>
        <w:t>precise</w:t>
      </w:r>
      <w:r>
        <w:rPr>
          <w:b/>
          <w:bCs/>
          <w:spacing w:val="-2"/>
        </w:rPr>
        <w:t xml:space="preserve"> </w:t>
      </w:r>
      <w:r>
        <w:rPr>
          <w:b/>
          <w:bCs/>
        </w:rPr>
        <w:t>in</w:t>
      </w:r>
      <w:r>
        <w:rPr>
          <w:b/>
          <w:bCs/>
          <w:spacing w:val="-1"/>
        </w:rPr>
        <w:t xml:space="preserve"> </w:t>
      </w:r>
      <w:r>
        <w:rPr>
          <w:b/>
          <w:bCs/>
        </w:rPr>
        <w:t>your</w:t>
      </w:r>
      <w:r>
        <w:rPr>
          <w:b/>
          <w:bCs/>
          <w:spacing w:val="-3"/>
        </w:rPr>
        <w:t xml:space="preserve"> </w:t>
      </w:r>
      <w:r>
        <w:rPr>
          <w:b/>
          <w:bCs/>
        </w:rPr>
        <w:t>language</w:t>
      </w:r>
      <w:r>
        <w:t>.</w:t>
      </w:r>
      <w:r>
        <w:rPr>
          <w:spacing w:val="-3"/>
        </w:rPr>
        <w:t xml:space="preserve"> </w:t>
      </w:r>
      <w:r>
        <w:t>When</w:t>
      </w:r>
      <w:r>
        <w:rPr>
          <w:spacing w:val="-3"/>
        </w:rPr>
        <w:t xml:space="preserve"> </w:t>
      </w:r>
      <w:r>
        <w:t>you</w:t>
      </w:r>
      <w:r>
        <w:rPr>
          <w:spacing w:val="-1"/>
        </w:rPr>
        <w:t xml:space="preserve"> </w:t>
      </w:r>
      <w:r>
        <w:t>ask</w:t>
      </w:r>
      <w:r>
        <w:rPr>
          <w:spacing w:val="-3"/>
        </w:rPr>
        <w:t xml:space="preserve"> </w:t>
      </w:r>
      <w:r>
        <w:t>how</w:t>
      </w:r>
      <w:r>
        <w:rPr>
          <w:spacing w:val="-3"/>
        </w:rPr>
        <w:t xml:space="preserve"> </w:t>
      </w:r>
      <w:r>
        <w:t>“easy”</w:t>
      </w:r>
      <w:r>
        <w:rPr>
          <w:spacing w:val="-3"/>
        </w:rPr>
        <w:t xml:space="preserve"> </w:t>
      </w:r>
      <w:r>
        <w:t>something</w:t>
      </w:r>
      <w:r>
        <w:rPr>
          <w:spacing w:val="-2"/>
        </w:rPr>
        <w:t xml:space="preserve"> </w:t>
      </w:r>
      <w:r>
        <w:t>is,</w:t>
      </w:r>
      <w:r>
        <w:rPr>
          <w:spacing w:val="-3"/>
        </w:rPr>
        <w:t xml:space="preserve"> </w:t>
      </w:r>
      <w:r>
        <w:t>are</w:t>
      </w:r>
      <w:r>
        <w:rPr>
          <w:spacing w:val="-3"/>
        </w:rPr>
        <w:t xml:space="preserve"> </w:t>
      </w:r>
      <w:r>
        <w:t>you</w:t>
      </w:r>
      <w:r>
        <w:rPr>
          <w:spacing w:val="-2"/>
        </w:rPr>
        <w:t xml:space="preserve"> </w:t>
      </w:r>
      <w:r>
        <w:t>talking</w:t>
      </w:r>
      <w:r>
        <w:rPr>
          <w:spacing w:val="-2"/>
        </w:rPr>
        <w:t xml:space="preserve"> </w:t>
      </w:r>
      <w:r>
        <w:t>about</w:t>
      </w:r>
      <w:r>
        <w:rPr>
          <w:spacing w:val="-2"/>
        </w:rPr>
        <w:t xml:space="preserve"> </w:t>
      </w:r>
      <w:r>
        <w:t>how</w:t>
      </w:r>
      <w:r>
        <w:rPr>
          <w:spacing w:val="-3"/>
        </w:rPr>
        <w:t xml:space="preserve"> </w:t>
      </w:r>
      <w:r>
        <w:t>much strength is needed? Knowledge? Familiarity? How intuitive is it?</w:t>
      </w:r>
    </w:p>
    <w:p w14:paraId="628288FA" w14:textId="77777777" w:rsidR="00000000" w:rsidRDefault="00000000">
      <w:pPr>
        <w:pStyle w:val="BodyText"/>
        <w:kinsoku w:val="0"/>
        <w:overflowPunct w:val="0"/>
        <w:ind w:right="202"/>
      </w:pPr>
      <w:r>
        <w:rPr>
          <w:b/>
          <w:bCs/>
        </w:rPr>
        <w:t>Ask</w:t>
      </w:r>
      <w:r>
        <w:rPr>
          <w:b/>
          <w:bCs/>
          <w:spacing w:val="-1"/>
        </w:rPr>
        <w:t xml:space="preserve"> </w:t>
      </w:r>
      <w:r>
        <w:rPr>
          <w:b/>
          <w:bCs/>
        </w:rPr>
        <w:t>one question</w:t>
      </w:r>
      <w:r>
        <w:rPr>
          <w:b/>
          <w:bCs/>
          <w:spacing w:val="-1"/>
        </w:rPr>
        <w:t xml:space="preserve"> </w:t>
      </w:r>
      <w:r>
        <w:rPr>
          <w:b/>
          <w:bCs/>
        </w:rPr>
        <w:t>per</w:t>
      </w:r>
      <w:r>
        <w:rPr>
          <w:b/>
          <w:bCs/>
          <w:spacing w:val="-1"/>
        </w:rPr>
        <w:t xml:space="preserve"> </w:t>
      </w:r>
      <w:r>
        <w:rPr>
          <w:b/>
          <w:bCs/>
        </w:rPr>
        <w:t>survey</w:t>
      </w:r>
      <w:r>
        <w:rPr>
          <w:b/>
          <w:bCs/>
          <w:spacing w:val="-1"/>
        </w:rPr>
        <w:t xml:space="preserve"> </w:t>
      </w:r>
      <w:r>
        <w:rPr>
          <w:b/>
          <w:bCs/>
        </w:rPr>
        <w:t>item</w:t>
      </w:r>
      <w:r>
        <w:t>. For example, “Do you</w:t>
      </w:r>
      <w:r>
        <w:rPr>
          <w:spacing w:val="-1"/>
        </w:rPr>
        <w:t xml:space="preserve"> </w:t>
      </w:r>
      <w:r>
        <w:t>feel pogo sticks</w:t>
      </w:r>
      <w:r>
        <w:rPr>
          <w:spacing w:val="-1"/>
        </w:rPr>
        <w:t xml:space="preserve"> </w:t>
      </w:r>
      <w:r>
        <w:t>are too dangerous</w:t>
      </w:r>
      <w:r>
        <w:rPr>
          <w:spacing w:val="-1"/>
        </w:rPr>
        <w:t xml:space="preserve"> </w:t>
      </w:r>
      <w:r>
        <w:t>or</w:t>
      </w:r>
      <w:r>
        <w:rPr>
          <w:spacing w:val="-1"/>
        </w:rPr>
        <w:t xml:space="preserve"> </w:t>
      </w:r>
      <w:r>
        <w:t>silly</w:t>
      </w:r>
      <w:r>
        <w:rPr>
          <w:spacing w:val="-1"/>
        </w:rPr>
        <w:t xml:space="preserve"> </w:t>
      </w:r>
      <w:r>
        <w:t>to use</w:t>
      </w:r>
      <w:r>
        <w:rPr>
          <w:spacing w:val="-3"/>
        </w:rPr>
        <w:t xml:space="preserve"> </w:t>
      </w:r>
      <w:r>
        <w:t>as</w:t>
      </w:r>
      <w:r>
        <w:rPr>
          <w:spacing w:val="-3"/>
        </w:rPr>
        <w:t xml:space="preserve"> </w:t>
      </w:r>
      <w:r>
        <w:t>a</w:t>
      </w:r>
      <w:r>
        <w:rPr>
          <w:spacing w:val="-3"/>
        </w:rPr>
        <w:t xml:space="preserve"> </w:t>
      </w:r>
      <w:r>
        <w:t>method</w:t>
      </w:r>
      <w:r>
        <w:rPr>
          <w:spacing w:val="-3"/>
        </w:rPr>
        <w:t xml:space="preserve"> </w:t>
      </w:r>
      <w:r>
        <w:t>of</w:t>
      </w:r>
      <w:r>
        <w:rPr>
          <w:spacing w:val="-3"/>
        </w:rPr>
        <w:t xml:space="preserve"> </w:t>
      </w:r>
      <w:r>
        <w:t>transport?”</w:t>
      </w:r>
      <w:r>
        <w:rPr>
          <w:spacing w:val="-3"/>
        </w:rPr>
        <w:t xml:space="preserve"> </w:t>
      </w:r>
      <w:r>
        <w:t>is</w:t>
      </w:r>
      <w:r>
        <w:rPr>
          <w:spacing w:val="-3"/>
        </w:rPr>
        <w:t xml:space="preserve"> </w:t>
      </w:r>
      <w:r>
        <w:t>two</w:t>
      </w:r>
      <w:r>
        <w:rPr>
          <w:spacing w:val="-2"/>
        </w:rPr>
        <w:t xml:space="preserve"> </w:t>
      </w:r>
      <w:r>
        <w:t>different</w:t>
      </w:r>
      <w:r>
        <w:rPr>
          <w:spacing w:val="-2"/>
        </w:rPr>
        <w:t xml:space="preserve"> </w:t>
      </w:r>
      <w:r>
        <w:t>questions,</w:t>
      </w:r>
      <w:r>
        <w:rPr>
          <w:spacing w:val="-3"/>
        </w:rPr>
        <w:t xml:space="preserve"> </w:t>
      </w:r>
      <w:r>
        <w:t>if</w:t>
      </w:r>
      <w:r>
        <w:rPr>
          <w:spacing w:val="-3"/>
        </w:rPr>
        <w:t xml:space="preserve"> </w:t>
      </w:r>
      <w:r>
        <w:t>you’re</w:t>
      </w:r>
      <w:r>
        <w:rPr>
          <w:spacing w:val="-3"/>
        </w:rPr>
        <w:t xml:space="preserve"> </w:t>
      </w:r>
      <w:r>
        <w:t>trying</w:t>
      </w:r>
      <w:r>
        <w:rPr>
          <w:spacing w:val="-2"/>
        </w:rPr>
        <w:t xml:space="preserve"> </w:t>
      </w:r>
      <w:r>
        <w:t>to</w:t>
      </w:r>
      <w:r>
        <w:rPr>
          <w:spacing w:val="-1"/>
        </w:rPr>
        <w:t xml:space="preserve"> </w:t>
      </w:r>
      <w:r>
        <w:t>determine</w:t>
      </w:r>
      <w:r>
        <w:rPr>
          <w:spacing w:val="-2"/>
        </w:rPr>
        <w:t xml:space="preserve"> </w:t>
      </w:r>
      <w:r>
        <w:t>which</w:t>
      </w:r>
      <w:r>
        <w:rPr>
          <w:spacing w:val="-2"/>
        </w:rPr>
        <w:t xml:space="preserve"> </w:t>
      </w:r>
      <w:r>
        <w:t>of</w:t>
      </w:r>
      <w:r>
        <w:rPr>
          <w:spacing w:val="-3"/>
        </w:rPr>
        <w:t xml:space="preserve"> </w:t>
      </w:r>
      <w:r>
        <w:t>those two reasons people don’t like pogo stocks, and is actually a leading question, if you are trying to determine why people don’t use them</w:t>
      </w:r>
    </w:p>
    <w:p w14:paraId="44CDC001" w14:textId="77777777" w:rsidR="00000000" w:rsidRDefault="00000000">
      <w:pPr>
        <w:pStyle w:val="BodyText"/>
        <w:kinsoku w:val="0"/>
        <w:overflowPunct w:val="0"/>
        <w:ind w:right="166"/>
        <w:rPr>
          <w:spacing w:val="-2"/>
        </w:rPr>
      </w:pPr>
      <w:r>
        <w:rPr>
          <w:b/>
          <w:bCs/>
        </w:rPr>
        <w:t>Ask</w:t>
      </w:r>
      <w:r>
        <w:rPr>
          <w:b/>
          <w:bCs/>
          <w:spacing w:val="-3"/>
        </w:rPr>
        <w:t xml:space="preserve"> </w:t>
      </w:r>
      <w:r>
        <w:rPr>
          <w:b/>
          <w:bCs/>
        </w:rPr>
        <w:t>precise</w:t>
      </w:r>
      <w:r>
        <w:rPr>
          <w:b/>
          <w:bCs/>
          <w:spacing w:val="-3"/>
        </w:rPr>
        <w:t xml:space="preserve"> </w:t>
      </w:r>
      <w:r>
        <w:rPr>
          <w:b/>
          <w:bCs/>
        </w:rPr>
        <w:t>questions</w:t>
      </w:r>
      <w:r>
        <w:t>,</w:t>
      </w:r>
      <w:r>
        <w:rPr>
          <w:spacing w:val="-1"/>
        </w:rPr>
        <w:t xml:space="preserve"> </w:t>
      </w:r>
      <w:r>
        <w:t>always</w:t>
      </w:r>
      <w:r>
        <w:rPr>
          <w:spacing w:val="-3"/>
        </w:rPr>
        <w:t xml:space="preserve"> </w:t>
      </w:r>
      <w:r>
        <w:t>keeping</w:t>
      </w:r>
      <w:r>
        <w:rPr>
          <w:spacing w:val="-3"/>
        </w:rPr>
        <w:t xml:space="preserve"> </w:t>
      </w:r>
      <w:r>
        <w:t>in</w:t>
      </w:r>
      <w:r>
        <w:rPr>
          <w:spacing w:val="-3"/>
        </w:rPr>
        <w:t xml:space="preserve"> </w:t>
      </w:r>
      <w:r>
        <w:t>mind</w:t>
      </w:r>
      <w:r>
        <w:rPr>
          <w:spacing w:val="-3"/>
        </w:rPr>
        <w:t xml:space="preserve"> </w:t>
      </w:r>
      <w:r>
        <w:t>what</w:t>
      </w:r>
      <w:r>
        <w:rPr>
          <w:spacing w:val="-2"/>
        </w:rPr>
        <w:t xml:space="preserve"> </w:t>
      </w:r>
      <w:r>
        <w:t>you</w:t>
      </w:r>
      <w:r>
        <w:rPr>
          <w:spacing w:val="-3"/>
        </w:rPr>
        <w:t xml:space="preserve"> </w:t>
      </w:r>
      <w:r>
        <w:t>are</w:t>
      </w:r>
      <w:r>
        <w:rPr>
          <w:spacing w:val="-3"/>
        </w:rPr>
        <w:t xml:space="preserve"> </w:t>
      </w:r>
      <w:r>
        <w:t>trying</w:t>
      </w:r>
      <w:r>
        <w:rPr>
          <w:spacing w:val="-3"/>
        </w:rPr>
        <w:t xml:space="preserve"> </w:t>
      </w:r>
      <w:r>
        <w:t>to</w:t>
      </w:r>
      <w:r>
        <w:rPr>
          <w:spacing w:val="-2"/>
        </w:rPr>
        <w:t xml:space="preserve"> </w:t>
      </w:r>
      <w:r>
        <w:t>learn.</w:t>
      </w:r>
      <w:r>
        <w:rPr>
          <w:spacing w:val="-2"/>
        </w:rPr>
        <w:t xml:space="preserve"> </w:t>
      </w:r>
      <w:r>
        <w:t>For</w:t>
      </w:r>
      <w:r>
        <w:rPr>
          <w:spacing w:val="-3"/>
        </w:rPr>
        <w:t xml:space="preserve"> </w:t>
      </w:r>
      <w:r>
        <w:t>example,</w:t>
      </w:r>
      <w:r>
        <w:rPr>
          <w:spacing w:val="-3"/>
        </w:rPr>
        <w:t xml:space="preserve"> </w:t>
      </w:r>
      <w:r>
        <w:t>“Would</w:t>
      </w:r>
      <w:r>
        <w:rPr>
          <w:spacing w:val="-3"/>
        </w:rPr>
        <w:t xml:space="preserve"> </w:t>
      </w:r>
      <w:r>
        <w:t>you</w:t>
      </w:r>
      <w:r>
        <w:rPr>
          <w:spacing w:val="-2"/>
        </w:rPr>
        <w:t xml:space="preserve"> </w:t>
      </w:r>
      <w:r>
        <w:t>be willing to train for a half marathon” might not be enough information for your project. You might</w:t>
      </w:r>
      <w:r>
        <w:rPr>
          <w:spacing w:val="40"/>
        </w:rPr>
        <w:t xml:space="preserve"> </w:t>
      </w:r>
      <w:r>
        <w:t xml:space="preserve">benefit from following up with questions about the most important factors leading to a Yes or No </w:t>
      </w:r>
      <w:r>
        <w:rPr>
          <w:spacing w:val="-2"/>
        </w:rPr>
        <w:t>answer.</w:t>
      </w:r>
    </w:p>
    <w:p w14:paraId="244BB065" w14:textId="77777777" w:rsidR="00000000" w:rsidRDefault="00000000">
      <w:pPr>
        <w:pStyle w:val="BodyText"/>
        <w:kinsoku w:val="0"/>
        <w:overflowPunct w:val="0"/>
        <w:ind w:right="166"/>
        <w:rPr>
          <w:spacing w:val="-2"/>
        </w:rPr>
        <w:sectPr w:rsidR="00000000">
          <w:pgSz w:w="12240" w:h="15840"/>
          <w:pgMar w:top="1420" w:right="1300" w:bottom="1420" w:left="1320" w:header="0" w:footer="1238" w:gutter="0"/>
          <w:cols w:space="720"/>
          <w:noEndnote/>
        </w:sectPr>
      </w:pPr>
    </w:p>
    <w:p w14:paraId="06BAD7DB" w14:textId="77777777" w:rsidR="00000000" w:rsidRDefault="00000000">
      <w:pPr>
        <w:pStyle w:val="Heading2"/>
        <w:kinsoku w:val="0"/>
        <w:overflowPunct w:val="0"/>
        <w:spacing w:before="19"/>
        <w:ind w:right="19"/>
        <w:rPr>
          <w:color w:val="4985E8"/>
          <w:spacing w:val="-2"/>
        </w:rPr>
      </w:pPr>
      <w:bookmarkStart w:id="44" w:name="Test the survey"/>
      <w:bookmarkEnd w:id="44"/>
      <w:r>
        <w:rPr>
          <w:color w:val="4985E8"/>
        </w:rPr>
        <w:lastRenderedPageBreak/>
        <w:t>Test</w:t>
      </w:r>
      <w:r>
        <w:rPr>
          <w:color w:val="4985E8"/>
          <w:spacing w:val="-6"/>
        </w:rPr>
        <w:t xml:space="preserve"> </w:t>
      </w:r>
      <w:r>
        <w:rPr>
          <w:color w:val="4985E8"/>
        </w:rPr>
        <w:t>the</w:t>
      </w:r>
      <w:r>
        <w:rPr>
          <w:color w:val="4985E8"/>
          <w:spacing w:val="-7"/>
        </w:rPr>
        <w:t xml:space="preserve"> </w:t>
      </w:r>
      <w:r>
        <w:rPr>
          <w:color w:val="4985E8"/>
          <w:spacing w:val="-2"/>
        </w:rPr>
        <w:t>survey</w:t>
      </w:r>
    </w:p>
    <w:p w14:paraId="48F792C6" w14:textId="77777777" w:rsidR="00000000" w:rsidRDefault="00000000">
      <w:pPr>
        <w:pStyle w:val="BodyText"/>
        <w:kinsoku w:val="0"/>
        <w:overflowPunct w:val="0"/>
        <w:spacing w:before="201"/>
        <w:ind w:left="119"/>
        <w:rPr>
          <w:spacing w:val="-2"/>
        </w:rPr>
      </w:pPr>
      <w:r>
        <w:rPr>
          <w:b/>
          <w:bCs/>
        </w:rPr>
        <w:t>Have</w:t>
      </w:r>
      <w:r>
        <w:rPr>
          <w:b/>
          <w:bCs/>
          <w:spacing w:val="-2"/>
        </w:rPr>
        <w:t xml:space="preserve"> </w:t>
      </w:r>
      <w:r>
        <w:rPr>
          <w:b/>
          <w:bCs/>
        </w:rPr>
        <w:t>someone</w:t>
      </w:r>
      <w:r>
        <w:rPr>
          <w:b/>
          <w:bCs/>
          <w:spacing w:val="-2"/>
        </w:rPr>
        <w:t xml:space="preserve"> </w:t>
      </w:r>
      <w:r>
        <w:rPr>
          <w:b/>
          <w:bCs/>
        </w:rPr>
        <w:t>take</w:t>
      </w:r>
      <w:r>
        <w:rPr>
          <w:b/>
          <w:bCs/>
          <w:spacing w:val="-2"/>
        </w:rPr>
        <w:t xml:space="preserve"> </w:t>
      </w:r>
      <w:r>
        <w:rPr>
          <w:b/>
          <w:bCs/>
        </w:rPr>
        <w:t>your</w:t>
      </w:r>
      <w:r>
        <w:rPr>
          <w:b/>
          <w:bCs/>
          <w:spacing w:val="-2"/>
        </w:rPr>
        <w:t xml:space="preserve"> </w:t>
      </w:r>
      <w:r>
        <w:rPr>
          <w:b/>
          <w:bCs/>
        </w:rPr>
        <w:t>survey</w:t>
      </w:r>
      <w:r>
        <w:rPr>
          <w:b/>
          <w:bCs/>
          <w:spacing w:val="-3"/>
        </w:rPr>
        <w:t xml:space="preserve"> </w:t>
      </w:r>
      <w:r>
        <w:t>and</w:t>
      </w:r>
      <w:r>
        <w:rPr>
          <w:spacing w:val="-2"/>
        </w:rPr>
        <w:t xml:space="preserve"> </w:t>
      </w:r>
      <w:r>
        <w:t>flag</w:t>
      </w:r>
      <w:r>
        <w:rPr>
          <w:spacing w:val="-3"/>
        </w:rPr>
        <w:t xml:space="preserve"> </w:t>
      </w:r>
      <w:r>
        <w:t>any</w:t>
      </w:r>
      <w:r>
        <w:rPr>
          <w:spacing w:val="-3"/>
        </w:rPr>
        <w:t xml:space="preserve"> </w:t>
      </w:r>
      <w:r>
        <w:t>parts</w:t>
      </w:r>
      <w:r>
        <w:rPr>
          <w:spacing w:val="-3"/>
        </w:rPr>
        <w:t xml:space="preserve"> </w:t>
      </w:r>
      <w:r>
        <w:t>that</w:t>
      </w:r>
      <w:r>
        <w:rPr>
          <w:spacing w:val="-3"/>
        </w:rPr>
        <w:t xml:space="preserve"> </w:t>
      </w:r>
      <w:r>
        <w:t>give</w:t>
      </w:r>
      <w:r>
        <w:rPr>
          <w:spacing w:val="-2"/>
        </w:rPr>
        <w:t xml:space="preserve"> </w:t>
      </w:r>
      <w:r>
        <w:t>them</w:t>
      </w:r>
      <w:r>
        <w:rPr>
          <w:spacing w:val="-3"/>
        </w:rPr>
        <w:t xml:space="preserve"> </w:t>
      </w:r>
      <w:r>
        <w:t>pause.</w:t>
      </w:r>
      <w:r>
        <w:rPr>
          <w:spacing w:val="-2"/>
        </w:rPr>
        <w:t xml:space="preserve"> </w:t>
      </w:r>
      <w:r>
        <w:t>Revise</w:t>
      </w:r>
      <w:r>
        <w:rPr>
          <w:spacing w:val="-3"/>
        </w:rPr>
        <w:t xml:space="preserve"> </w:t>
      </w:r>
      <w:r>
        <w:t>the</w:t>
      </w:r>
      <w:r>
        <w:rPr>
          <w:spacing w:val="-2"/>
        </w:rPr>
        <w:t xml:space="preserve"> </w:t>
      </w:r>
      <w:r>
        <w:t>survey</w:t>
      </w:r>
      <w:r>
        <w:rPr>
          <w:spacing w:val="-3"/>
        </w:rPr>
        <w:t xml:space="preserve"> </w:t>
      </w:r>
      <w:r>
        <w:t>and</w:t>
      </w:r>
      <w:r>
        <w:rPr>
          <w:spacing w:val="-2"/>
        </w:rPr>
        <w:t xml:space="preserve"> </w:t>
      </w:r>
      <w:r>
        <w:t>test</w:t>
      </w:r>
      <w:r>
        <w:rPr>
          <w:spacing w:val="-2"/>
        </w:rPr>
        <w:t xml:space="preserve"> </w:t>
      </w:r>
      <w:r>
        <w:t xml:space="preserve">it </w:t>
      </w:r>
      <w:r>
        <w:rPr>
          <w:spacing w:val="-2"/>
        </w:rPr>
        <w:t>again.</w:t>
      </w:r>
    </w:p>
    <w:p w14:paraId="5CC681D5" w14:textId="77777777" w:rsidR="00000000" w:rsidRDefault="00000000">
      <w:pPr>
        <w:pStyle w:val="BodyText"/>
        <w:kinsoku w:val="0"/>
        <w:overflowPunct w:val="0"/>
        <w:spacing w:before="91"/>
        <w:ind w:left="0"/>
      </w:pPr>
    </w:p>
    <w:p w14:paraId="466FA24B" w14:textId="77777777" w:rsidR="00000000" w:rsidRDefault="00000000">
      <w:pPr>
        <w:pStyle w:val="Heading2"/>
        <w:kinsoku w:val="0"/>
        <w:overflowPunct w:val="0"/>
        <w:ind w:left="362"/>
        <w:rPr>
          <w:color w:val="4985E8"/>
          <w:spacing w:val="-2"/>
        </w:rPr>
      </w:pPr>
      <w:bookmarkStart w:id="45" w:name="Prepare to distribute"/>
      <w:bookmarkEnd w:id="45"/>
      <w:r>
        <w:rPr>
          <w:color w:val="4985E8"/>
        </w:rPr>
        <w:t>Prepare</w:t>
      </w:r>
      <w:r>
        <w:rPr>
          <w:color w:val="4985E8"/>
          <w:spacing w:val="-9"/>
        </w:rPr>
        <w:t xml:space="preserve"> </w:t>
      </w:r>
      <w:r>
        <w:rPr>
          <w:color w:val="4985E8"/>
        </w:rPr>
        <w:t>to</w:t>
      </w:r>
      <w:r>
        <w:rPr>
          <w:color w:val="4985E8"/>
          <w:spacing w:val="-8"/>
        </w:rPr>
        <w:t xml:space="preserve"> </w:t>
      </w:r>
      <w:r>
        <w:rPr>
          <w:color w:val="4985E8"/>
          <w:spacing w:val="-2"/>
        </w:rPr>
        <w:t>distribute</w:t>
      </w:r>
    </w:p>
    <w:p w14:paraId="43B1EFE3" w14:textId="77777777" w:rsidR="00000000" w:rsidRDefault="00000000">
      <w:pPr>
        <w:pStyle w:val="BodyText"/>
        <w:kinsoku w:val="0"/>
        <w:overflowPunct w:val="0"/>
        <w:ind w:right="202"/>
      </w:pPr>
      <w:r>
        <w:rPr>
          <w:b/>
          <w:bCs/>
        </w:rPr>
        <w:t>Write</w:t>
      </w:r>
      <w:r>
        <w:rPr>
          <w:b/>
          <w:bCs/>
          <w:spacing w:val="-2"/>
        </w:rPr>
        <w:t xml:space="preserve"> </w:t>
      </w:r>
      <w:r>
        <w:rPr>
          <w:b/>
          <w:bCs/>
        </w:rPr>
        <w:t>an</w:t>
      </w:r>
      <w:r>
        <w:rPr>
          <w:b/>
          <w:bCs/>
          <w:spacing w:val="-2"/>
        </w:rPr>
        <w:t xml:space="preserve"> </w:t>
      </w:r>
      <w:r>
        <w:rPr>
          <w:b/>
          <w:bCs/>
        </w:rPr>
        <w:t>introduction</w:t>
      </w:r>
      <w:r>
        <w:rPr>
          <w:b/>
          <w:bCs/>
          <w:spacing w:val="-3"/>
        </w:rPr>
        <w:t xml:space="preserve"> </w:t>
      </w:r>
      <w:r>
        <w:t>to</w:t>
      </w:r>
      <w:r>
        <w:rPr>
          <w:spacing w:val="-1"/>
        </w:rPr>
        <w:t xml:space="preserve"> </w:t>
      </w:r>
      <w:r>
        <w:t>your</w:t>
      </w:r>
      <w:r>
        <w:rPr>
          <w:spacing w:val="-3"/>
        </w:rPr>
        <w:t xml:space="preserve"> </w:t>
      </w:r>
      <w:r>
        <w:t>survey</w:t>
      </w:r>
      <w:r>
        <w:rPr>
          <w:spacing w:val="-3"/>
        </w:rPr>
        <w:t xml:space="preserve"> </w:t>
      </w:r>
      <w:r>
        <w:t>to</w:t>
      </w:r>
      <w:r>
        <w:rPr>
          <w:spacing w:val="-1"/>
        </w:rPr>
        <w:t xml:space="preserve"> </w:t>
      </w:r>
      <w:r>
        <w:t>tell</w:t>
      </w:r>
      <w:r>
        <w:rPr>
          <w:spacing w:val="-2"/>
        </w:rPr>
        <w:t xml:space="preserve"> </w:t>
      </w:r>
      <w:r>
        <w:t>people</w:t>
      </w:r>
      <w:r>
        <w:rPr>
          <w:spacing w:val="-2"/>
        </w:rPr>
        <w:t xml:space="preserve"> </w:t>
      </w:r>
      <w:r>
        <w:t>in</w:t>
      </w:r>
      <w:r>
        <w:rPr>
          <w:spacing w:val="-2"/>
        </w:rPr>
        <w:t xml:space="preserve"> </w:t>
      </w:r>
      <w:r>
        <w:t>a</w:t>
      </w:r>
      <w:r>
        <w:rPr>
          <w:spacing w:val="-3"/>
        </w:rPr>
        <w:t xml:space="preserve"> </w:t>
      </w:r>
      <w:r>
        <w:t>sentence</w:t>
      </w:r>
      <w:r>
        <w:rPr>
          <w:spacing w:val="-3"/>
        </w:rPr>
        <w:t xml:space="preserve"> </w:t>
      </w:r>
      <w:r>
        <w:t>or</w:t>
      </w:r>
      <w:r>
        <w:rPr>
          <w:spacing w:val="-3"/>
        </w:rPr>
        <w:t xml:space="preserve"> </w:t>
      </w:r>
      <w:r>
        <w:t>two</w:t>
      </w:r>
      <w:r>
        <w:rPr>
          <w:spacing w:val="-2"/>
        </w:rPr>
        <w:t xml:space="preserve"> </w:t>
      </w:r>
      <w:r>
        <w:t>its</w:t>
      </w:r>
      <w:r>
        <w:rPr>
          <w:spacing w:val="-1"/>
        </w:rPr>
        <w:t xml:space="preserve"> </w:t>
      </w:r>
      <w:r>
        <w:t>purpose,</w:t>
      </w:r>
      <w:r>
        <w:rPr>
          <w:spacing w:val="-3"/>
        </w:rPr>
        <w:t xml:space="preserve"> </w:t>
      </w:r>
      <w:r>
        <w:t>its</w:t>
      </w:r>
      <w:r>
        <w:rPr>
          <w:spacing w:val="-3"/>
        </w:rPr>
        <w:t xml:space="preserve"> </w:t>
      </w:r>
      <w:r>
        <w:t>content,</w:t>
      </w:r>
      <w:r>
        <w:rPr>
          <w:spacing w:val="-3"/>
        </w:rPr>
        <w:t xml:space="preserve"> </w:t>
      </w:r>
      <w:r>
        <w:t>and how long it will take.</w:t>
      </w:r>
    </w:p>
    <w:p w14:paraId="1C4CACBC" w14:textId="77777777" w:rsidR="001773C6" w:rsidRDefault="00000000">
      <w:pPr>
        <w:pStyle w:val="BodyText"/>
        <w:kinsoku w:val="0"/>
        <w:overflowPunct w:val="0"/>
        <w:rPr>
          <w:spacing w:val="-2"/>
        </w:rPr>
      </w:pPr>
      <w:r>
        <w:rPr>
          <w:b/>
          <w:bCs/>
        </w:rPr>
        <w:t>Thank</w:t>
      </w:r>
      <w:r>
        <w:rPr>
          <w:b/>
          <w:bCs/>
          <w:spacing w:val="-5"/>
        </w:rPr>
        <w:t xml:space="preserve"> </w:t>
      </w:r>
      <w:r>
        <w:rPr>
          <w:b/>
          <w:bCs/>
        </w:rPr>
        <w:t>people</w:t>
      </w:r>
      <w:r>
        <w:rPr>
          <w:b/>
          <w:bCs/>
          <w:spacing w:val="-6"/>
        </w:rPr>
        <w:t xml:space="preserve"> </w:t>
      </w:r>
      <w:r>
        <w:t>at</w:t>
      </w:r>
      <w:r>
        <w:rPr>
          <w:spacing w:val="-5"/>
        </w:rPr>
        <w:t xml:space="preserve"> </w:t>
      </w:r>
      <w:r>
        <w:t>the</w:t>
      </w:r>
      <w:r>
        <w:rPr>
          <w:spacing w:val="-4"/>
        </w:rPr>
        <w:t xml:space="preserve"> </w:t>
      </w:r>
      <w:r>
        <w:t>end</w:t>
      </w:r>
      <w:r>
        <w:rPr>
          <w:spacing w:val="-5"/>
        </w:rPr>
        <w:t xml:space="preserve"> </w:t>
      </w:r>
      <w:r>
        <w:t>of</w:t>
      </w:r>
      <w:r>
        <w:rPr>
          <w:spacing w:val="-6"/>
        </w:rPr>
        <w:t xml:space="preserve"> </w:t>
      </w:r>
      <w:r>
        <w:t>the</w:t>
      </w:r>
      <w:r>
        <w:rPr>
          <w:spacing w:val="-5"/>
        </w:rPr>
        <w:t xml:space="preserve"> </w:t>
      </w:r>
      <w:r>
        <w:rPr>
          <w:spacing w:val="-2"/>
        </w:rPr>
        <w:t>survey.</w:t>
      </w:r>
    </w:p>
    <w:sectPr w:rsidR="001773C6">
      <w:pgSz w:w="12240" w:h="15840"/>
      <w:pgMar w:top="1420" w:right="1300" w:bottom="1420" w:left="1320" w:header="0" w:footer="1238"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B0ED9" w14:textId="77777777" w:rsidR="001773C6" w:rsidRDefault="001773C6">
      <w:r>
        <w:separator/>
      </w:r>
    </w:p>
  </w:endnote>
  <w:endnote w:type="continuationSeparator" w:id="0">
    <w:p w14:paraId="58E85BD3" w14:textId="77777777" w:rsidR="001773C6" w:rsidRDefault="00177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D79C3" w14:textId="77777777" w:rsidR="00000000" w:rsidRDefault="00DC7DDB">
    <w:pPr>
      <w:pStyle w:val="BodyText"/>
      <w:kinsoku w:val="0"/>
      <w:overflowPunct w:val="0"/>
      <w:spacing w:before="0" w:line="14" w:lineRule="auto"/>
      <w:ind w:left="0"/>
      <w:rPr>
        <w:rFonts w:ascii="Times New Roman" w:hAnsi="Times New Roman" w:cs="Times New Roman"/>
        <w:sz w:val="20"/>
        <w:szCs w:val="20"/>
      </w:rPr>
    </w:pPr>
    <w:r>
      <w:rPr>
        <w:noProof/>
      </w:rPr>
      <mc:AlternateContent>
        <mc:Choice Requires="wps">
          <w:drawing>
            <wp:anchor distT="0" distB="0" distL="114300" distR="114300" simplePos="0" relativeHeight="251656192" behindDoc="1" locked="0" layoutInCell="0" allowOverlap="1" wp14:anchorId="4CF4E704" wp14:editId="6A4F5347">
              <wp:simplePos x="0" y="0"/>
              <wp:positionH relativeFrom="page">
                <wp:posOffset>901700</wp:posOffset>
              </wp:positionH>
              <wp:positionV relativeFrom="page">
                <wp:posOffset>9234170</wp:posOffset>
              </wp:positionV>
              <wp:extent cx="3310255" cy="307975"/>
              <wp:effectExtent l="0" t="0" r="0" b="0"/>
              <wp:wrapNone/>
              <wp:docPr id="10986479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025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87908" w14:textId="77777777" w:rsidR="00000000" w:rsidRDefault="00000000">
                          <w:pPr>
                            <w:pStyle w:val="BodyText"/>
                            <w:kinsoku w:val="0"/>
                            <w:overflowPunct w:val="0"/>
                            <w:spacing w:before="0" w:line="224" w:lineRule="exact"/>
                            <w:ind w:left="20"/>
                            <w:rPr>
                              <w:spacing w:val="-2"/>
                              <w:sz w:val="20"/>
                              <w:szCs w:val="20"/>
                            </w:rPr>
                          </w:pPr>
                          <w:r>
                            <w:rPr>
                              <w:sz w:val="20"/>
                              <w:szCs w:val="20"/>
                            </w:rPr>
                            <w:t>Prepared</w:t>
                          </w:r>
                          <w:r>
                            <w:rPr>
                              <w:spacing w:val="-4"/>
                              <w:sz w:val="20"/>
                              <w:szCs w:val="20"/>
                            </w:rPr>
                            <w:t xml:space="preserve"> </w:t>
                          </w:r>
                          <w:r>
                            <w:rPr>
                              <w:sz w:val="20"/>
                              <w:szCs w:val="20"/>
                            </w:rPr>
                            <w:t>by</w:t>
                          </w:r>
                          <w:r>
                            <w:rPr>
                              <w:spacing w:val="-4"/>
                              <w:sz w:val="20"/>
                              <w:szCs w:val="20"/>
                            </w:rPr>
                            <w:t xml:space="preserve"> </w:t>
                          </w:r>
                          <w:r>
                            <w:rPr>
                              <w:sz w:val="20"/>
                              <w:szCs w:val="20"/>
                            </w:rPr>
                            <w:t>Stacy</w:t>
                          </w:r>
                          <w:r>
                            <w:rPr>
                              <w:spacing w:val="-3"/>
                              <w:sz w:val="20"/>
                              <w:szCs w:val="20"/>
                            </w:rPr>
                            <w:t xml:space="preserve"> </w:t>
                          </w:r>
                          <w:r>
                            <w:rPr>
                              <w:sz w:val="20"/>
                              <w:szCs w:val="20"/>
                            </w:rPr>
                            <w:t>Benjamin,</w:t>
                          </w:r>
                          <w:r>
                            <w:rPr>
                              <w:spacing w:val="-5"/>
                              <w:sz w:val="20"/>
                              <w:szCs w:val="20"/>
                            </w:rPr>
                            <w:t xml:space="preserve"> </w:t>
                          </w:r>
                          <w:r>
                            <w:rPr>
                              <w:sz w:val="20"/>
                              <w:szCs w:val="20"/>
                            </w:rPr>
                            <w:t>Kaara</w:t>
                          </w:r>
                          <w:r>
                            <w:rPr>
                              <w:spacing w:val="-4"/>
                              <w:sz w:val="20"/>
                              <w:szCs w:val="20"/>
                            </w:rPr>
                            <w:t xml:space="preserve"> </w:t>
                          </w:r>
                          <w:r>
                            <w:rPr>
                              <w:sz w:val="20"/>
                              <w:szCs w:val="20"/>
                            </w:rPr>
                            <w:t>Kallen,</w:t>
                          </w:r>
                          <w:r>
                            <w:rPr>
                              <w:spacing w:val="-3"/>
                              <w:sz w:val="20"/>
                              <w:szCs w:val="20"/>
                            </w:rPr>
                            <w:t xml:space="preserve"> </w:t>
                          </w:r>
                          <w:r>
                            <w:rPr>
                              <w:sz w:val="20"/>
                              <w:szCs w:val="20"/>
                            </w:rPr>
                            <w:t>and</w:t>
                          </w:r>
                          <w:r>
                            <w:rPr>
                              <w:spacing w:val="-4"/>
                              <w:sz w:val="20"/>
                              <w:szCs w:val="20"/>
                            </w:rPr>
                            <w:t xml:space="preserve"> </w:t>
                          </w:r>
                          <w:r>
                            <w:rPr>
                              <w:sz w:val="20"/>
                              <w:szCs w:val="20"/>
                            </w:rPr>
                            <w:t>Michele</w:t>
                          </w:r>
                          <w:r>
                            <w:rPr>
                              <w:spacing w:val="-2"/>
                              <w:sz w:val="20"/>
                              <w:szCs w:val="20"/>
                            </w:rPr>
                            <w:t xml:space="preserve"> Zugnoni</w:t>
                          </w:r>
                        </w:p>
                        <w:p w14:paraId="32C7EC77" w14:textId="77777777" w:rsidR="00000000" w:rsidRDefault="00000000">
                          <w:pPr>
                            <w:pStyle w:val="BodyText"/>
                            <w:kinsoku w:val="0"/>
                            <w:overflowPunct w:val="0"/>
                            <w:spacing w:before="0" w:line="244" w:lineRule="exact"/>
                            <w:ind w:left="20"/>
                            <w:rPr>
                              <w:spacing w:val="-4"/>
                              <w:sz w:val="20"/>
                              <w:szCs w:val="20"/>
                            </w:rPr>
                          </w:pPr>
                          <w:r>
                            <w:rPr>
                              <w:sz w:val="20"/>
                              <w:szCs w:val="20"/>
                            </w:rPr>
                            <w:t>Ver.</w:t>
                          </w:r>
                          <w:r>
                            <w:rPr>
                              <w:spacing w:val="-2"/>
                              <w:sz w:val="20"/>
                              <w:szCs w:val="20"/>
                            </w:rPr>
                            <w:t xml:space="preserve"> </w:t>
                          </w:r>
                          <w:r>
                            <w:rPr>
                              <w:sz w:val="20"/>
                              <w:szCs w:val="20"/>
                            </w:rPr>
                            <w:t>23</w:t>
                          </w:r>
                          <w:r>
                            <w:rPr>
                              <w:spacing w:val="-2"/>
                              <w:sz w:val="20"/>
                              <w:szCs w:val="20"/>
                            </w:rPr>
                            <w:t xml:space="preserve"> </w:t>
                          </w:r>
                          <w:r>
                            <w:rPr>
                              <w:sz w:val="20"/>
                              <w:szCs w:val="20"/>
                            </w:rPr>
                            <w:t>Aug</w:t>
                          </w:r>
                          <w:r>
                            <w:rPr>
                              <w:spacing w:val="-1"/>
                              <w:sz w:val="20"/>
                              <w:szCs w:val="20"/>
                            </w:rPr>
                            <w:t xml:space="preserve"> </w:t>
                          </w:r>
                          <w:r>
                            <w:rPr>
                              <w:spacing w:val="-4"/>
                              <w:sz w:val="20"/>
                              <w:szCs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F4E704" id="_x0000_t202" coordsize="21600,21600" o:spt="202" path="m,l,21600r21600,l21600,xe">
              <v:stroke joinstyle="miter"/>
              <v:path gradientshapeok="t" o:connecttype="rect"/>
            </v:shapetype>
            <v:shape id="Text Box 1" o:spid="_x0000_s1027" type="#_x0000_t202" style="position:absolute;margin-left:71pt;margin-top:727.1pt;width:260.65pt;height:2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" o:allowincell="f" filled="f" stroked="f">
              <v:path arrowok="t"/>
              <v:textbox inset="0,0,0,0">
                <w:txbxContent>
                  <w:p w14:paraId="12787908" w14:textId="77777777" w:rsidR="00000000" w:rsidRDefault="00000000">
                    <w:pPr>
                      <w:pStyle w:val="BodyText"/>
                      <w:kinsoku w:val="0"/>
                      <w:overflowPunct w:val="0"/>
                      <w:spacing w:before="0" w:line="224" w:lineRule="exact"/>
                      <w:ind w:left="20"/>
                      <w:rPr>
                        <w:spacing w:val="-2"/>
                        <w:sz w:val="20"/>
                        <w:szCs w:val="20"/>
                      </w:rPr>
                    </w:pPr>
                    <w:r>
                      <w:rPr>
                        <w:sz w:val="20"/>
                        <w:szCs w:val="20"/>
                      </w:rPr>
                      <w:t>Prepared</w:t>
                    </w:r>
                    <w:r>
                      <w:rPr>
                        <w:spacing w:val="-4"/>
                        <w:sz w:val="20"/>
                        <w:szCs w:val="20"/>
                      </w:rPr>
                      <w:t xml:space="preserve"> </w:t>
                    </w:r>
                    <w:r>
                      <w:rPr>
                        <w:sz w:val="20"/>
                        <w:szCs w:val="20"/>
                      </w:rPr>
                      <w:t>by</w:t>
                    </w:r>
                    <w:r>
                      <w:rPr>
                        <w:spacing w:val="-4"/>
                        <w:sz w:val="20"/>
                        <w:szCs w:val="20"/>
                      </w:rPr>
                      <w:t xml:space="preserve"> </w:t>
                    </w:r>
                    <w:r>
                      <w:rPr>
                        <w:sz w:val="20"/>
                        <w:szCs w:val="20"/>
                      </w:rPr>
                      <w:t>Stacy</w:t>
                    </w:r>
                    <w:r>
                      <w:rPr>
                        <w:spacing w:val="-3"/>
                        <w:sz w:val="20"/>
                        <w:szCs w:val="20"/>
                      </w:rPr>
                      <w:t xml:space="preserve"> </w:t>
                    </w:r>
                    <w:r>
                      <w:rPr>
                        <w:sz w:val="20"/>
                        <w:szCs w:val="20"/>
                      </w:rPr>
                      <w:t>Benjamin,</w:t>
                    </w:r>
                    <w:r>
                      <w:rPr>
                        <w:spacing w:val="-5"/>
                        <w:sz w:val="20"/>
                        <w:szCs w:val="20"/>
                      </w:rPr>
                      <w:t xml:space="preserve"> </w:t>
                    </w:r>
                    <w:r>
                      <w:rPr>
                        <w:sz w:val="20"/>
                        <w:szCs w:val="20"/>
                      </w:rPr>
                      <w:t>Kaara</w:t>
                    </w:r>
                    <w:r>
                      <w:rPr>
                        <w:spacing w:val="-4"/>
                        <w:sz w:val="20"/>
                        <w:szCs w:val="20"/>
                      </w:rPr>
                      <w:t xml:space="preserve"> </w:t>
                    </w:r>
                    <w:r>
                      <w:rPr>
                        <w:sz w:val="20"/>
                        <w:szCs w:val="20"/>
                      </w:rPr>
                      <w:t>Kallen,</w:t>
                    </w:r>
                    <w:r>
                      <w:rPr>
                        <w:spacing w:val="-3"/>
                        <w:sz w:val="20"/>
                        <w:szCs w:val="20"/>
                      </w:rPr>
                      <w:t xml:space="preserve"> </w:t>
                    </w:r>
                    <w:r>
                      <w:rPr>
                        <w:sz w:val="20"/>
                        <w:szCs w:val="20"/>
                      </w:rPr>
                      <w:t>and</w:t>
                    </w:r>
                    <w:r>
                      <w:rPr>
                        <w:spacing w:val="-4"/>
                        <w:sz w:val="20"/>
                        <w:szCs w:val="20"/>
                      </w:rPr>
                      <w:t xml:space="preserve"> </w:t>
                    </w:r>
                    <w:r>
                      <w:rPr>
                        <w:sz w:val="20"/>
                        <w:szCs w:val="20"/>
                      </w:rPr>
                      <w:t>Michele</w:t>
                    </w:r>
                    <w:r>
                      <w:rPr>
                        <w:spacing w:val="-2"/>
                        <w:sz w:val="20"/>
                        <w:szCs w:val="20"/>
                      </w:rPr>
                      <w:t xml:space="preserve"> Zugnoni</w:t>
                    </w:r>
                  </w:p>
                  <w:p w14:paraId="32C7EC77" w14:textId="77777777" w:rsidR="00000000" w:rsidRDefault="00000000">
                    <w:pPr>
                      <w:pStyle w:val="BodyText"/>
                      <w:kinsoku w:val="0"/>
                      <w:overflowPunct w:val="0"/>
                      <w:spacing w:before="0" w:line="244" w:lineRule="exact"/>
                      <w:ind w:left="20"/>
                      <w:rPr>
                        <w:spacing w:val="-4"/>
                        <w:sz w:val="20"/>
                        <w:szCs w:val="20"/>
                      </w:rPr>
                    </w:pPr>
                    <w:r>
                      <w:rPr>
                        <w:sz w:val="20"/>
                        <w:szCs w:val="20"/>
                      </w:rPr>
                      <w:t>Ver.</w:t>
                    </w:r>
                    <w:r>
                      <w:rPr>
                        <w:spacing w:val="-2"/>
                        <w:sz w:val="20"/>
                        <w:szCs w:val="20"/>
                      </w:rPr>
                      <w:t xml:space="preserve"> </w:t>
                    </w:r>
                    <w:r>
                      <w:rPr>
                        <w:sz w:val="20"/>
                        <w:szCs w:val="20"/>
                      </w:rPr>
                      <w:t>23</w:t>
                    </w:r>
                    <w:r>
                      <w:rPr>
                        <w:spacing w:val="-2"/>
                        <w:sz w:val="20"/>
                        <w:szCs w:val="20"/>
                      </w:rPr>
                      <w:t xml:space="preserve"> </w:t>
                    </w:r>
                    <w:r>
                      <w:rPr>
                        <w:sz w:val="20"/>
                        <w:szCs w:val="20"/>
                      </w:rPr>
                      <w:t>Aug</w:t>
                    </w:r>
                    <w:r>
                      <w:rPr>
                        <w:spacing w:val="-1"/>
                        <w:sz w:val="20"/>
                        <w:szCs w:val="20"/>
                      </w:rPr>
                      <w:t xml:space="preserve"> </w:t>
                    </w:r>
                    <w:r>
                      <w:rPr>
                        <w:spacing w:val="-4"/>
                        <w:sz w:val="20"/>
                        <w:szCs w:val="20"/>
                      </w:rPr>
                      <w:t>2020</w:t>
                    </w: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0" allowOverlap="1" wp14:anchorId="003AA7EF" wp14:editId="654926D5">
              <wp:simplePos x="0" y="0"/>
              <wp:positionH relativeFrom="page">
                <wp:posOffset>6690995</wp:posOffset>
              </wp:positionH>
              <wp:positionV relativeFrom="page">
                <wp:posOffset>9234170</wp:posOffset>
              </wp:positionV>
              <wp:extent cx="218440" cy="153035"/>
              <wp:effectExtent l="0" t="0" r="0" b="0"/>
              <wp:wrapNone/>
              <wp:docPr id="1732459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84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B75E5" w14:textId="77777777" w:rsidR="00000000" w:rsidRDefault="00000000">
                          <w:pPr>
                            <w:pStyle w:val="BodyText"/>
                            <w:kinsoku w:val="0"/>
                            <w:overflowPunct w:val="0"/>
                            <w:spacing w:before="0" w:line="224" w:lineRule="exact"/>
                            <w:ind w:left="60"/>
                            <w:rPr>
                              <w:color w:val="4F81BC"/>
                              <w:spacing w:val="-5"/>
                              <w:sz w:val="20"/>
                              <w:szCs w:val="20"/>
                            </w:rPr>
                          </w:pPr>
                          <w:r>
                            <w:rPr>
                              <w:color w:val="4F81BC"/>
                              <w:spacing w:val="-5"/>
                              <w:sz w:val="20"/>
                              <w:szCs w:val="20"/>
                            </w:rPr>
                            <w:fldChar w:fldCharType="begin"/>
                          </w:r>
                          <w:r>
                            <w:rPr>
                              <w:color w:val="4F81BC"/>
                              <w:spacing w:val="-5"/>
                              <w:sz w:val="20"/>
                              <w:szCs w:val="20"/>
                            </w:rPr>
                            <w:instrText xml:space="preserve"> PAGE </w:instrText>
                          </w:r>
                          <w:r w:rsidR="00DC7DDB">
                            <w:rPr>
                              <w:color w:val="4F81BC"/>
                              <w:spacing w:val="-5"/>
                              <w:sz w:val="20"/>
                              <w:szCs w:val="20"/>
                            </w:rPr>
                            <w:fldChar w:fldCharType="separate"/>
                          </w:r>
                          <w:r w:rsidR="00DC7DDB">
                            <w:rPr>
                              <w:noProof/>
                              <w:color w:val="4F81BC"/>
                              <w:spacing w:val="-5"/>
                              <w:sz w:val="20"/>
                              <w:szCs w:val="20"/>
                            </w:rPr>
                            <w:t>2</w:t>
                          </w:r>
                          <w:r>
                            <w:rPr>
                              <w:color w:val="4F81BC"/>
                              <w:spacing w:val="-5"/>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AA7EF" id="Text Box 2" o:spid="_x0000_s1028" type="#_x0000_t202" style="position:absolute;margin-left:526.85pt;margin-top:727.1pt;width:17.2pt;height:12.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" o:allowincell="f" filled="f" stroked="f">
              <v:path arrowok="t"/>
              <v:textbox inset="0,0,0,0">
                <w:txbxContent>
                  <w:p w14:paraId="108B75E5" w14:textId="77777777" w:rsidR="00000000" w:rsidRDefault="00000000">
                    <w:pPr>
                      <w:pStyle w:val="BodyText"/>
                      <w:kinsoku w:val="0"/>
                      <w:overflowPunct w:val="0"/>
                      <w:spacing w:before="0" w:line="224" w:lineRule="exact"/>
                      <w:ind w:left="60"/>
                      <w:rPr>
                        <w:color w:val="4F81BC"/>
                        <w:spacing w:val="-5"/>
                        <w:sz w:val="20"/>
                        <w:szCs w:val="20"/>
                      </w:rPr>
                    </w:pPr>
                    <w:r>
                      <w:rPr>
                        <w:color w:val="4F81BC"/>
                        <w:spacing w:val="-5"/>
                        <w:sz w:val="20"/>
                        <w:szCs w:val="20"/>
                      </w:rPr>
                      <w:fldChar w:fldCharType="begin"/>
                    </w:r>
                    <w:r>
                      <w:rPr>
                        <w:color w:val="4F81BC"/>
                        <w:spacing w:val="-5"/>
                        <w:sz w:val="20"/>
                        <w:szCs w:val="20"/>
                      </w:rPr>
                      <w:instrText xml:space="preserve"> PAGE </w:instrText>
                    </w:r>
                    <w:r w:rsidR="00DC7DDB">
                      <w:rPr>
                        <w:color w:val="4F81BC"/>
                        <w:spacing w:val="-5"/>
                        <w:sz w:val="20"/>
                        <w:szCs w:val="20"/>
                      </w:rPr>
                      <w:fldChar w:fldCharType="separate"/>
                    </w:r>
                    <w:r w:rsidR="00DC7DDB">
                      <w:rPr>
                        <w:noProof/>
                        <w:color w:val="4F81BC"/>
                        <w:spacing w:val="-5"/>
                        <w:sz w:val="20"/>
                        <w:szCs w:val="20"/>
                      </w:rPr>
                      <w:t>2</w:t>
                    </w:r>
                    <w:r>
                      <w:rPr>
                        <w:color w:val="4F81BC"/>
                        <w:spacing w:val="-5"/>
                        <w:sz w:val="20"/>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EB024" w14:textId="77777777" w:rsidR="00000000" w:rsidRDefault="00DC7DDB">
    <w:pPr>
      <w:pStyle w:val="BodyText"/>
      <w:kinsoku w:val="0"/>
      <w:overflowPunct w:val="0"/>
      <w:spacing w:before="0" w:line="14" w:lineRule="auto"/>
      <w:ind w:left="0"/>
      <w:rPr>
        <w:rFonts w:ascii="Times New Roman" w:hAnsi="Times New Roman" w:cs="Times New Roman"/>
        <w:sz w:val="20"/>
        <w:szCs w:val="20"/>
      </w:rPr>
    </w:pPr>
    <w:r>
      <w:rPr>
        <w:noProof/>
      </w:rPr>
      <mc:AlternateContent>
        <mc:Choice Requires="wps">
          <w:drawing>
            <wp:anchor distT="0" distB="0" distL="114300" distR="114300" simplePos="0" relativeHeight="251658240" behindDoc="1" locked="0" layoutInCell="0" allowOverlap="1" wp14:anchorId="42639D43" wp14:editId="0294DA14">
              <wp:simplePos x="0" y="0"/>
              <wp:positionH relativeFrom="page">
                <wp:posOffset>901700</wp:posOffset>
              </wp:positionH>
              <wp:positionV relativeFrom="page">
                <wp:posOffset>9132570</wp:posOffset>
              </wp:positionV>
              <wp:extent cx="3310255" cy="308610"/>
              <wp:effectExtent l="0" t="0" r="0" b="0"/>
              <wp:wrapNone/>
              <wp:docPr id="4169370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025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2A7D6" w14:textId="77777777" w:rsidR="00000000" w:rsidRDefault="00000000">
                          <w:pPr>
                            <w:pStyle w:val="BodyText"/>
                            <w:kinsoku w:val="0"/>
                            <w:overflowPunct w:val="0"/>
                            <w:spacing w:before="0" w:line="224" w:lineRule="exact"/>
                            <w:ind w:left="20"/>
                            <w:rPr>
                              <w:spacing w:val="-2"/>
                              <w:sz w:val="20"/>
                              <w:szCs w:val="20"/>
                            </w:rPr>
                          </w:pPr>
                          <w:r>
                            <w:rPr>
                              <w:sz w:val="20"/>
                              <w:szCs w:val="20"/>
                            </w:rPr>
                            <w:t>Prepared</w:t>
                          </w:r>
                          <w:r>
                            <w:rPr>
                              <w:spacing w:val="-4"/>
                              <w:sz w:val="20"/>
                              <w:szCs w:val="20"/>
                            </w:rPr>
                            <w:t xml:space="preserve"> </w:t>
                          </w:r>
                          <w:r>
                            <w:rPr>
                              <w:sz w:val="20"/>
                              <w:szCs w:val="20"/>
                            </w:rPr>
                            <w:t>by</w:t>
                          </w:r>
                          <w:r>
                            <w:rPr>
                              <w:spacing w:val="-4"/>
                              <w:sz w:val="20"/>
                              <w:szCs w:val="20"/>
                            </w:rPr>
                            <w:t xml:space="preserve"> </w:t>
                          </w:r>
                          <w:r>
                            <w:rPr>
                              <w:sz w:val="20"/>
                              <w:szCs w:val="20"/>
                            </w:rPr>
                            <w:t>Stacy</w:t>
                          </w:r>
                          <w:r>
                            <w:rPr>
                              <w:spacing w:val="-3"/>
                              <w:sz w:val="20"/>
                              <w:szCs w:val="20"/>
                            </w:rPr>
                            <w:t xml:space="preserve"> </w:t>
                          </w:r>
                          <w:r>
                            <w:rPr>
                              <w:sz w:val="20"/>
                              <w:szCs w:val="20"/>
                            </w:rPr>
                            <w:t>Benjamin,</w:t>
                          </w:r>
                          <w:r>
                            <w:rPr>
                              <w:spacing w:val="-5"/>
                              <w:sz w:val="20"/>
                              <w:szCs w:val="20"/>
                            </w:rPr>
                            <w:t xml:space="preserve"> </w:t>
                          </w:r>
                          <w:r>
                            <w:rPr>
                              <w:sz w:val="20"/>
                              <w:szCs w:val="20"/>
                            </w:rPr>
                            <w:t>Kaara</w:t>
                          </w:r>
                          <w:r>
                            <w:rPr>
                              <w:spacing w:val="-4"/>
                              <w:sz w:val="20"/>
                              <w:szCs w:val="20"/>
                            </w:rPr>
                            <w:t xml:space="preserve"> </w:t>
                          </w:r>
                          <w:r>
                            <w:rPr>
                              <w:sz w:val="20"/>
                              <w:szCs w:val="20"/>
                            </w:rPr>
                            <w:t>Kallen,</w:t>
                          </w:r>
                          <w:r>
                            <w:rPr>
                              <w:spacing w:val="-3"/>
                              <w:sz w:val="20"/>
                              <w:szCs w:val="20"/>
                            </w:rPr>
                            <w:t xml:space="preserve"> </w:t>
                          </w:r>
                          <w:r>
                            <w:rPr>
                              <w:sz w:val="20"/>
                              <w:szCs w:val="20"/>
                            </w:rPr>
                            <w:t>and</w:t>
                          </w:r>
                          <w:r>
                            <w:rPr>
                              <w:spacing w:val="-4"/>
                              <w:sz w:val="20"/>
                              <w:szCs w:val="20"/>
                            </w:rPr>
                            <w:t xml:space="preserve"> </w:t>
                          </w:r>
                          <w:r>
                            <w:rPr>
                              <w:sz w:val="20"/>
                              <w:szCs w:val="20"/>
                            </w:rPr>
                            <w:t>Michele</w:t>
                          </w:r>
                          <w:r>
                            <w:rPr>
                              <w:spacing w:val="-2"/>
                              <w:sz w:val="20"/>
                              <w:szCs w:val="20"/>
                            </w:rPr>
                            <w:t xml:space="preserve"> Zugnoni</w:t>
                          </w:r>
                        </w:p>
                        <w:p w14:paraId="1F2D9D67" w14:textId="77777777" w:rsidR="00000000" w:rsidRDefault="00000000">
                          <w:pPr>
                            <w:pStyle w:val="BodyText"/>
                            <w:kinsoku w:val="0"/>
                            <w:overflowPunct w:val="0"/>
                            <w:spacing w:before="0"/>
                            <w:ind w:left="20"/>
                            <w:rPr>
                              <w:spacing w:val="-4"/>
                              <w:sz w:val="20"/>
                              <w:szCs w:val="20"/>
                            </w:rPr>
                          </w:pPr>
                          <w:r>
                            <w:rPr>
                              <w:sz w:val="20"/>
                              <w:szCs w:val="20"/>
                            </w:rPr>
                            <w:t>Ver.</w:t>
                          </w:r>
                          <w:r>
                            <w:rPr>
                              <w:spacing w:val="-2"/>
                              <w:sz w:val="20"/>
                              <w:szCs w:val="20"/>
                            </w:rPr>
                            <w:t xml:space="preserve"> </w:t>
                          </w:r>
                          <w:r>
                            <w:rPr>
                              <w:sz w:val="20"/>
                              <w:szCs w:val="20"/>
                            </w:rPr>
                            <w:t>23</w:t>
                          </w:r>
                          <w:r>
                            <w:rPr>
                              <w:spacing w:val="-2"/>
                              <w:sz w:val="20"/>
                              <w:szCs w:val="20"/>
                            </w:rPr>
                            <w:t xml:space="preserve"> </w:t>
                          </w:r>
                          <w:r>
                            <w:rPr>
                              <w:sz w:val="20"/>
                              <w:szCs w:val="20"/>
                            </w:rPr>
                            <w:t>Aug</w:t>
                          </w:r>
                          <w:r>
                            <w:rPr>
                              <w:spacing w:val="-1"/>
                              <w:sz w:val="20"/>
                              <w:szCs w:val="20"/>
                            </w:rPr>
                            <w:t xml:space="preserve"> </w:t>
                          </w:r>
                          <w:r>
                            <w:rPr>
                              <w:spacing w:val="-4"/>
                              <w:sz w:val="20"/>
                              <w:szCs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39D43" id="_x0000_t202" coordsize="21600,21600" o:spt="202" path="m,l,21600r21600,l21600,xe">
              <v:stroke joinstyle="miter"/>
              <v:path gradientshapeok="t" o:connecttype="rect"/>
            </v:shapetype>
            <v:shape id="Text Box 3" o:spid="_x0000_s1029" type="#_x0000_t202" style="position:absolute;margin-left:71pt;margin-top:719.1pt;width:260.65pt;height:24.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" o:allowincell="f" filled="f" stroked="f">
              <v:path arrowok="t"/>
              <v:textbox inset="0,0,0,0">
                <w:txbxContent>
                  <w:p w14:paraId="3342A7D6" w14:textId="77777777" w:rsidR="00000000" w:rsidRDefault="00000000">
                    <w:pPr>
                      <w:pStyle w:val="BodyText"/>
                      <w:kinsoku w:val="0"/>
                      <w:overflowPunct w:val="0"/>
                      <w:spacing w:before="0" w:line="224" w:lineRule="exact"/>
                      <w:ind w:left="20"/>
                      <w:rPr>
                        <w:spacing w:val="-2"/>
                        <w:sz w:val="20"/>
                        <w:szCs w:val="20"/>
                      </w:rPr>
                    </w:pPr>
                    <w:r>
                      <w:rPr>
                        <w:sz w:val="20"/>
                        <w:szCs w:val="20"/>
                      </w:rPr>
                      <w:t>Prepared</w:t>
                    </w:r>
                    <w:r>
                      <w:rPr>
                        <w:spacing w:val="-4"/>
                        <w:sz w:val="20"/>
                        <w:szCs w:val="20"/>
                      </w:rPr>
                      <w:t xml:space="preserve"> </w:t>
                    </w:r>
                    <w:r>
                      <w:rPr>
                        <w:sz w:val="20"/>
                        <w:szCs w:val="20"/>
                      </w:rPr>
                      <w:t>by</w:t>
                    </w:r>
                    <w:r>
                      <w:rPr>
                        <w:spacing w:val="-4"/>
                        <w:sz w:val="20"/>
                        <w:szCs w:val="20"/>
                      </w:rPr>
                      <w:t xml:space="preserve"> </w:t>
                    </w:r>
                    <w:r>
                      <w:rPr>
                        <w:sz w:val="20"/>
                        <w:szCs w:val="20"/>
                      </w:rPr>
                      <w:t>Stacy</w:t>
                    </w:r>
                    <w:r>
                      <w:rPr>
                        <w:spacing w:val="-3"/>
                        <w:sz w:val="20"/>
                        <w:szCs w:val="20"/>
                      </w:rPr>
                      <w:t xml:space="preserve"> </w:t>
                    </w:r>
                    <w:r>
                      <w:rPr>
                        <w:sz w:val="20"/>
                        <w:szCs w:val="20"/>
                      </w:rPr>
                      <w:t>Benjamin,</w:t>
                    </w:r>
                    <w:r>
                      <w:rPr>
                        <w:spacing w:val="-5"/>
                        <w:sz w:val="20"/>
                        <w:szCs w:val="20"/>
                      </w:rPr>
                      <w:t xml:space="preserve"> </w:t>
                    </w:r>
                    <w:r>
                      <w:rPr>
                        <w:sz w:val="20"/>
                        <w:szCs w:val="20"/>
                      </w:rPr>
                      <w:t>Kaara</w:t>
                    </w:r>
                    <w:r>
                      <w:rPr>
                        <w:spacing w:val="-4"/>
                        <w:sz w:val="20"/>
                        <w:szCs w:val="20"/>
                      </w:rPr>
                      <w:t xml:space="preserve"> </w:t>
                    </w:r>
                    <w:r>
                      <w:rPr>
                        <w:sz w:val="20"/>
                        <w:szCs w:val="20"/>
                      </w:rPr>
                      <w:t>Kallen,</w:t>
                    </w:r>
                    <w:r>
                      <w:rPr>
                        <w:spacing w:val="-3"/>
                        <w:sz w:val="20"/>
                        <w:szCs w:val="20"/>
                      </w:rPr>
                      <w:t xml:space="preserve"> </w:t>
                    </w:r>
                    <w:r>
                      <w:rPr>
                        <w:sz w:val="20"/>
                        <w:szCs w:val="20"/>
                      </w:rPr>
                      <w:t>and</w:t>
                    </w:r>
                    <w:r>
                      <w:rPr>
                        <w:spacing w:val="-4"/>
                        <w:sz w:val="20"/>
                        <w:szCs w:val="20"/>
                      </w:rPr>
                      <w:t xml:space="preserve"> </w:t>
                    </w:r>
                    <w:r>
                      <w:rPr>
                        <w:sz w:val="20"/>
                        <w:szCs w:val="20"/>
                      </w:rPr>
                      <w:t>Michele</w:t>
                    </w:r>
                    <w:r>
                      <w:rPr>
                        <w:spacing w:val="-2"/>
                        <w:sz w:val="20"/>
                        <w:szCs w:val="20"/>
                      </w:rPr>
                      <w:t xml:space="preserve"> Zugnoni</w:t>
                    </w:r>
                  </w:p>
                  <w:p w14:paraId="1F2D9D67" w14:textId="77777777" w:rsidR="00000000" w:rsidRDefault="00000000">
                    <w:pPr>
                      <w:pStyle w:val="BodyText"/>
                      <w:kinsoku w:val="0"/>
                      <w:overflowPunct w:val="0"/>
                      <w:spacing w:before="0"/>
                      <w:ind w:left="20"/>
                      <w:rPr>
                        <w:spacing w:val="-4"/>
                        <w:sz w:val="20"/>
                        <w:szCs w:val="20"/>
                      </w:rPr>
                    </w:pPr>
                    <w:r>
                      <w:rPr>
                        <w:sz w:val="20"/>
                        <w:szCs w:val="20"/>
                      </w:rPr>
                      <w:t>Ver.</w:t>
                    </w:r>
                    <w:r>
                      <w:rPr>
                        <w:spacing w:val="-2"/>
                        <w:sz w:val="20"/>
                        <w:szCs w:val="20"/>
                      </w:rPr>
                      <w:t xml:space="preserve"> </w:t>
                    </w:r>
                    <w:r>
                      <w:rPr>
                        <w:sz w:val="20"/>
                        <w:szCs w:val="20"/>
                      </w:rPr>
                      <w:t>23</w:t>
                    </w:r>
                    <w:r>
                      <w:rPr>
                        <w:spacing w:val="-2"/>
                        <w:sz w:val="20"/>
                        <w:szCs w:val="20"/>
                      </w:rPr>
                      <w:t xml:space="preserve"> </w:t>
                    </w:r>
                    <w:r>
                      <w:rPr>
                        <w:sz w:val="20"/>
                        <w:szCs w:val="20"/>
                      </w:rPr>
                      <w:t>Aug</w:t>
                    </w:r>
                    <w:r>
                      <w:rPr>
                        <w:spacing w:val="-1"/>
                        <w:sz w:val="20"/>
                        <w:szCs w:val="20"/>
                      </w:rPr>
                      <w:t xml:space="preserve"> </w:t>
                    </w:r>
                    <w:r>
                      <w:rPr>
                        <w:spacing w:val="-4"/>
                        <w:sz w:val="20"/>
                        <w:szCs w:val="20"/>
                      </w:rPr>
                      <w:t>2020</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0" allowOverlap="1" wp14:anchorId="237ED05D" wp14:editId="530C41E0">
              <wp:simplePos x="0" y="0"/>
              <wp:positionH relativeFrom="page">
                <wp:posOffset>6690995</wp:posOffset>
              </wp:positionH>
              <wp:positionV relativeFrom="page">
                <wp:posOffset>9132570</wp:posOffset>
              </wp:positionV>
              <wp:extent cx="218440" cy="153035"/>
              <wp:effectExtent l="0" t="0" r="0" b="0"/>
              <wp:wrapNone/>
              <wp:docPr id="1703186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84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E6CE9" w14:textId="1537B71B" w:rsidR="00000000" w:rsidRDefault="00000000">
                          <w:pPr>
                            <w:pStyle w:val="BodyText"/>
                            <w:kinsoku w:val="0"/>
                            <w:overflowPunct w:val="0"/>
                            <w:spacing w:before="0" w:line="224" w:lineRule="exact"/>
                            <w:ind w:left="60"/>
                            <w:rPr>
                              <w:color w:val="4F81BC"/>
                              <w:spacing w:val="-5"/>
                              <w:sz w:val="20"/>
                              <w:szCs w:val="20"/>
                            </w:rPr>
                          </w:pPr>
                          <w:r>
                            <w:rPr>
                              <w:color w:val="4F81BC"/>
                              <w:spacing w:val="-5"/>
                              <w:sz w:val="20"/>
                              <w:szCs w:val="20"/>
                            </w:rPr>
                            <w:fldChar w:fldCharType="begin"/>
                          </w:r>
                          <w:r>
                            <w:rPr>
                              <w:color w:val="4F81BC"/>
                              <w:spacing w:val="-5"/>
                              <w:sz w:val="20"/>
                              <w:szCs w:val="20"/>
                            </w:rPr>
                            <w:instrText xml:space="preserve"> PAGE </w:instrText>
                          </w:r>
                          <w:r w:rsidR="00DC7DDB">
                            <w:rPr>
                              <w:color w:val="4F81BC"/>
                              <w:spacing w:val="-5"/>
                              <w:sz w:val="20"/>
                              <w:szCs w:val="20"/>
                            </w:rPr>
                            <w:fldChar w:fldCharType="separate"/>
                          </w:r>
                          <w:r w:rsidR="00DC7DDB">
                            <w:rPr>
                              <w:noProof/>
                              <w:color w:val="4F81BC"/>
                              <w:spacing w:val="-5"/>
                              <w:sz w:val="20"/>
                              <w:szCs w:val="20"/>
                            </w:rPr>
                            <w:t>13</w:t>
                          </w:r>
                          <w:r>
                            <w:rPr>
                              <w:color w:val="4F81BC"/>
                              <w:spacing w:val="-5"/>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ED05D" id="Text Box 4" o:spid="_x0000_s1030" type="#_x0000_t202" style="position:absolute;margin-left:526.85pt;margin-top:719.1pt;width:17.2pt;height:12.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" o:allowincell="f" filled="f" stroked="f">
              <v:path arrowok="t"/>
              <v:textbox inset="0,0,0,0">
                <w:txbxContent>
                  <w:p w14:paraId="6DFE6CE9" w14:textId="1537B71B" w:rsidR="00000000" w:rsidRDefault="00000000">
                    <w:pPr>
                      <w:pStyle w:val="BodyText"/>
                      <w:kinsoku w:val="0"/>
                      <w:overflowPunct w:val="0"/>
                      <w:spacing w:before="0" w:line="224" w:lineRule="exact"/>
                      <w:ind w:left="60"/>
                      <w:rPr>
                        <w:color w:val="4F81BC"/>
                        <w:spacing w:val="-5"/>
                        <w:sz w:val="20"/>
                        <w:szCs w:val="20"/>
                      </w:rPr>
                    </w:pPr>
                    <w:r>
                      <w:rPr>
                        <w:color w:val="4F81BC"/>
                        <w:spacing w:val="-5"/>
                        <w:sz w:val="20"/>
                        <w:szCs w:val="20"/>
                      </w:rPr>
                      <w:fldChar w:fldCharType="begin"/>
                    </w:r>
                    <w:r>
                      <w:rPr>
                        <w:color w:val="4F81BC"/>
                        <w:spacing w:val="-5"/>
                        <w:sz w:val="20"/>
                        <w:szCs w:val="20"/>
                      </w:rPr>
                      <w:instrText xml:space="preserve"> PAGE </w:instrText>
                    </w:r>
                    <w:r w:rsidR="00DC7DDB">
                      <w:rPr>
                        <w:color w:val="4F81BC"/>
                        <w:spacing w:val="-5"/>
                        <w:sz w:val="20"/>
                        <w:szCs w:val="20"/>
                      </w:rPr>
                      <w:fldChar w:fldCharType="separate"/>
                    </w:r>
                    <w:r w:rsidR="00DC7DDB">
                      <w:rPr>
                        <w:noProof/>
                        <w:color w:val="4F81BC"/>
                        <w:spacing w:val="-5"/>
                        <w:sz w:val="20"/>
                        <w:szCs w:val="20"/>
                      </w:rPr>
                      <w:t>13</w:t>
                    </w:r>
                    <w:r>
                      <w:rPr>
                        <w:color w:val="4F81BC"/>
                        <w:spacing w:val="-5"/>
                        <w:sz w:val="20"/>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689A8" w14:textId="77777777" w:rsidR="001773C6" w:rsidRDefault="001773C6">
      <w:r>
        <w:separator/>
      </w:r>
    </w:p>
  </w:footnote>
  <w:footnote w:type="continuationSeparator" w:id="0">
    <w:p w14:paraId="2EDDC6BF" w14:textId="77777777" w:rsidR="001773C6" w:rsidRDefault="001773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402"/>
    <w:multiLevelType w:val="multilevel"/>
    <w:tmpl w:val="FFFFFFFF"/>
    <w:lvl w:ilvl="0">
      <w:start w:val="1"/>
      <w:numFmt w:val="decimal"/>
      <w:lvlText w:val="%1."/>
      <w:lvlJc w:val="left"/>
      <w:pPr>
        <w:ind w:left="3017" w:hanging="361"/>
      </w:pPr>
      <w:rPr>
        <w:rFonts w:ascii="Calibri" w:hAnsi="Calibri" w:cs="Calibri"/>
        <w:b/>
        <w:bCs/>
        <w:i w:val="0"/>
        <w:iCs w:val="0"/>
        <w:color w:val="4985E8"/>
        <w:spacing w:val="-1"/>
        <w:w w:val="100"/>
        <w:sz w:val="36"/>
        <w:szCs w:val="36"/>
      </w:rPr>
    </w:lvl>
    <w:lvl w:ilvl="1">
      <w:numFmt w:val="bullet"/>
      <w:lvlText w:val="•"/>
      <w:lvlJc w:val="left"/>
      <w:pPr>
        <w:ind w:left="3680" w:hanging="361"/>
      </w:pPr>
    </w:lvl>
    <w:lvl w:ilvl="2">
      <w:numFmt w:val="bullet"/>
      <w:lvlText w:val="•"/>
      <w:lvlJc w:val="left"/>
      <w:pPr>
        <w:ind w:left="4340" w:hanging="361"/>
      </w:pPr>
    </w:lvl>
    <w:lvl w:ilvl="3">
      <w:numFmt w:val="bullet"/>
      <w:lvlText w:val="•"/>
      <w:lvlJc w:val="left"/>
      <w:pPr>
        <w:ind w:left="5000" w:hanging="361"/>
      </w:pPr>
    </w:lvl>
    <w:lvl w:ilvl="4">
      <w:numFmt w:val="bullet"/>
      <w:lvlText w:val="•"/>
      <w:lvlJc w:val="left"/>
      <w:pPr>
        <w:ind w:left="5660" w:hanging="361"/>
      </w:pPr>
    </w:lvl>
    <w:lvl w:ilvl="5">
      <w:numFmt w:val="bullet"/>
      <w:lvlText w:val="•"/>
      <w:lvlJc w:val="left"/>
      <w:pPr>
        <w:ind w:left="6320" w:hanging="361"/>
      </w:pPr>
    </w:lvl>
    <w:lvl w:ilvl="6">
      <w:numFmt w:val="bullet"/>
      <w:lvlText w:val="•"/>
      <w:lvlJc w:val="left"/>
      <w:pPr>
        <w:ind w:left="6980" w:hanging="361"/>
      </w:pPr>
    </w:lvl>
    <w:lvl w:ilvl="7">
      <w:numFmt w:val="bullet"/>
      <w:lvlText w:val="•"/>
      <w:lvlJc w:val="left"/>
      <w:pPr>
        <w:ind w:left="7640" w:hanging="361"/>
      </w:pPr>
    </w:lvl>
    <w:lvl w:ilvl="8">
      <w:numFmt w:val="bullet"/>
      <w:lvlText w:val="•"/>
      <w:lvlJc w:val="left"/>
      <w:pPr>
        <w:ind w:left="8300" w:hanging="361"/>
      </w:pPr>
    </w:lvl>
  </w:abstractNum>
  <w:abstractNum w:abstractNumId="1" w15:restartNumberingAfterBreak="0">
    <w:nsid w:val="00000403"/>
    <w:multiLevelType w:val="multilevel"/>
    <w:tmpl w:val="FFFFFFFF"/>
    <w:lvl w:ilvl="0">
      <w:numFmt w:val="bullet"/>
      <w:lvlText w:val="•"/>
      <w:lvlJc w:val="left"/>
      <w:pPr>
        <w:ind w:left="839" w:hanging="360"/>
      </w:pPr>
      <w:rPr>
        <w:rFonts w:ascii="Times New Roman" w:hAnsi="Times New Roman" w:cs="Times New Roman"/>
        <w:b w:val="0"/>
        <w:bCs w:val="0"/>
        <w:i w:val="0"/>
        <w:iCs w:val="0"/>
        <w:spacing w:val="0"/>
        <w:w w:val="99"/>
        <w:sz w:val="22"/>
        <w:szCs w:val="22"/>
      </w:rPr>
    </w:lvl>
    <w:lvl w:ilvl="1">
      <w:numFmt w:val="bullet"/>
      <w:lvlText w:val="•"/>
      <w:lvlJc w:val="left"/>
      <w:pPr>
        <w:ind w:left="1718" w:hanging="360"/>
      </w:pPr>
    </w:lvl>
    <w:lvl w:ilvl="2">
      <w:numFmt w:val="bullet"/>
      <w:lvlText w:val="•"/>
      <w:lvlJc w:val="left"/>
      <w:pPr>
        <w:ind w:left="2596" w:hanging="360"/>
      </w:pPr>
    </w:lvl>
    <w:lvl w:ilvl="3">
      <w:numFmt w:val="bullet"/>
      <w:lvlText w:val="•"/>
      <w:lvlJc w:val="left"/>
      <w:pPr>
        <w:ind w:left="3474" w:hanging="360"/>
      </w:pPr>
    </w:lvl>
    <w:lvl w:ilvl="4">
      <w:numFmt w:val="bullet"/>
      <w:lvlText w:val="•"/>
      <w:lvlJc w:val="left"/>
      <w:pPr>
        <w:ind w:left="4352" w:hanging="360"/>
      </w:pPr>
    </w:lvl>
    <w:lvl w:ilvl="5">
      <w:numFmt w:val="bullet"/>
      <w:lvlText w:val="•"/>
      <w:lvlJc w:val="left"/>
      <w:pPr>
        <w:ind w:left="5230" w:hanging="360"/>
      </w:pPr>
    </w:lvl>
    <w:lvl w:ilvl="6">
      <w:numFmt w:val="bullet"/>
      <w:lvlText w:val="•"/>
      <w:lvlJc w:val="left"/>
      <w:pPr>
        <w:ind w:left="6108" w:hanging="360"/>
      </w:pPr>
    </w:lvl>
    <w:lvl w:ilvl="7">
      <w:numFmt w:val="bullet"/>
      <w:lvlText w:val="•"/>
      <w:lvlJc w:val="left"/>
      <w:pPr>
        <w:ind w:left="6986" w:hanging="360"/>
      </w:pPr>
    </w:lvl>
    <w:lvl w:ilvl="8">
      <w:numFmt w:val="bullet"/>
      <w:lvlText w:val="•"/>
      <w:lvlJc w:val="left"/>
      <w:pPr>
        <w:ind w:left="7864" w:hanging="360"/>
      </w:pPr>
    </w:lvl>
  </w:abstractNum>
  <w:abstractNum w:abstractNumId="2" w15:restartNumberingAfterBreak="0">
    <w:nsid w:val="00000404"/>
    <w:multiLevelType w:val="multilevel"/>
    <w:tmpl w:val="FFFFFFFF"/>
    <w:lvl w:ilvl="0">
      <w:start w:val="1"/>
      <w:numFmt w:val="decimal"/>
      <w:lvlText w:val="%1."/>
      <w:lvlJc w:val="left"/>
      <w:pPr>
        <w:ind w:left="412" w:hanging="293"/>
      </w:pPr>
      <w:rPr>
        <w:rFonts w:ascii="Calibri" w:hAnsi="Calibri" w:cs="Calibri"/>
        <w:b/>
        <w:bCs/>
        <w:i w:val="0"/>
        <w:iCs w:val="0"/>
        <w:spacing w:val="-1"/>
        <w:w w:val="100"/>
        <w:sz w:val="24"/>
        <w:szCs w:val="24"/>
      </w:rPr>
    </w:lvl>
    <w:lvl w:ilvl="1">
      <w:numFmt w:val="bullet"/>
      <w:lvlText w:val="●"/>
      <w:lvlJc w:val="left"/>
      <w:pPr>
        <w:ind w:left="840" w:hanging="361"/>
      </w:pPr>
      <w:rPr>
        <w:rFonts w:ascii="Calibri" w:hAnsi="Calibri" w:cs="Calibri"/>
        <w:b w:val="0"/>
        <w:bCs w:val="0"/>
        <w:i w:val="0"/>
        <w:iCs w:val="0"/>
        <w:spacing w:val="0"/>
        <w:w w:val="99"/>
        <w:sz w:val="22"/>
        <w:szCs w:val="22"/>
      </w:rPr>
    </w:lvl>
    <w:lvl w:ilvl="2">
      <w:numFmt w:val="bullet"/>
      <w:lvlText w:val="○"/>
      <w:lvlJc w:val="left"/>
      <w:pPr>
        <w:ind w:left="1560" w:hanging="360"/>
      </w:pPr>
      <w:rPr>
        <w:rFonts w:ascii="Calibri" w:hAnsi="Calibri" w:cs="Calibri"/>
        <w:b w:val="0"/>
        <w:bCs w:val="0"/>
        <w:i w:val="0"/>
        <w:iCs w:val="0"/>
        <w:spacing w:val="0"/>
        <w:w w:val="99"/>
        <w:sz w:val="22"/>
        <w:szCs w:val="22"/>
      </w:rPr>
    </w:lvl>
    <w:lvl w:ilvl="3">
      <w:numFmt w:val="bullet"/>
      <w:lvlText w:val="•"/>
      <w:lvlJc w:val="left"/>
      <w:pPr>
        <w:ind w:left="2567" w:hanging="360"/>
      </w:pPr>
    </w:lvl>
    <w:lvl w:ilvl="4">
      <w:numFmt w:val="bullet"/>
      <w:lvlText w:val="•"/>
      <w:lvlJc w:val="left"/>
      <w:pPr>
        <w:ind w:left="3575" w:hanging="360"/>
      </w:pPr>
    </w:lvl>
    <w:lvl w:ilvl="5">
      <w:numFmt w:val="bullet"/>
      <w:lvlText w:val="•"/>
      <w:lvlJc w:val="left"/>
      <w:pPr>
        <w:ind w:left="4582" w:hanging="360"/>
      </w:pPr>
    </w:lvl>
    <w:lvl w:ilvl="6">
      <w:numFmt w:val="bullet"/>
      <w:lvlText w:val="•"/>
      <w:lvlJc w:val="left"/>
      <w:pPr>
        <w:ind w:left="5590" w:hanging="360"/>
      </w:pPr>
    </w:lvl>
    <w:lvl w:ilvl="7">
      <w:numFmt w:val="bullet"/>
      <w:lvlText w:val="•"/>
      <w:lvlJc w:val="left"/>
      <w:pPr>
        <w:ind w:left="6597" w:hanging="360"/>
      </w:pPr>
    </w:lvl>
    <w:lvl w:ilvl="8">
      <w:numFmt w:val="bullet"/>
      <w:lvlText w:val="•"/>
      <w:lvlJc w:val="left"/>
      <w:pPr>
        <w:ind w:left="7605" w:hanging="360"/>
      </w:pPr>
    </w:lvl>
  </w:abstractNum>
  <w:abstractNum w:abstractNumId="3" w15:restartNumberingAfterBreak="0">
    <w:nsid w:val="00000405"/>
    <w:multiLevelType w:val="multilevel"/>
    <w:tmpl w:val="FFFFFFFF"/>
    <w:lvl w:ilvl="0">
      <w:start w:val="1"/>
      <w:numFmt w:val="decimal"/>
      <w:lvlText w:val="[%1]"/>
      <w:lvlJc w:val="left"/>
      <w:pPr>
        <w:ind w:left="415" w:hanging="296"/>
      </w:pPr>
      <w:rPr>
        <w:rFonts w:ascii="Calibri" w:hAnsi="Calibri" w:cs="Calibri"/>
        <w:b w:val="0"/>
        <w:bCs w:val="0"/>
        <w:i w:val="0"/>
        <w:iCs w:val="0"/>
        <w:spacing w:val="-1"/>
        <w:w w:val="99"/>
        <w:sz w:val="22"/>
        <w:szCs w:val="22"/>
      </w:rPr>
    </w:lvl>
    <w:lvl w:ilvl="1">
      <w:numFmt w:val="bullet"/>
      <w:lvlText w:val="•"/>
      <w:lvlJc w:val="left"/>
      <w:pPr>
        <w:ind w:left="1340" w:hanging="296"/>
      </w:pPr>
    </w:lvl>
    <w:lvl w:ilvl="2">
      <w:numFmt w:val="bullet"/>
      <w:lvlText w:val="•"/>
      <w:lvlJc w:val="left"/>
      <w:pPr>
        <w:ind w:left="2260" w:hanging="296"/>
      </w:pPr>
    </w:lvl>
    <w:lvl w:ilvl="3">
      <w:numFmt w:val="bullet"/>
      <w:lvlText w:val="•"/>
      <w:lvlJc w:val="left"/>
      <w:pPr>
        <w:ind w:left="3180" w:hanging="296"/>
      </w:pPr>
    </w:lvl>
    <w:lvl w:ilvl="4">
      <w:numFmt w:val="bullet"/>
      <w:lvlText w:val="•"/>
      <w:lvlJc w:val="left"/>
      <w:pPr>
        <w:ind w:left="4100" w:hanging="296"/>
      </w:pPr>
    </w:lvl>
    <w:lvl w:ilvl="5">
      <w:numFmt w:val="bullet"/>
      <w:lvlText w:val="•"/>
      <w:lvlJc w:val="left"/>
      <w:pPr>
        <w:ind w:left="5020" w:hanging="296"/>
      </w:pPr>
    </w:lvl>
    <w:lvl w:ilvl="6">
      <w:numFmt w:val="bullet"/>
      <w:lvlText w:val="•"/>
      <w:lvlJc w:val="left"/>
      <w:pPr>
        <w:ind w:left="5940" w:hanging="296"/>
      </w:pPr>
    </w:lvl>
    <w:lvl w:ilvl="7">
      <w:numFmt w:val="bullet"/>
      <w:lvlText w:val="•"/>
      <w:lvlJc w:val="left"/>
      <w:pPr>
        <w:ind w:left="6860" w:hanging="296"/>
      </w:pPr>
    </w:lvl>
    <w:lvl w:ilvl="8">
      <w:numFmt w:val="bullet"/>
      <w:lvlText w:val="•"/>
      <w:lvlJc w:val="left"/>
      <w:pPr>
        <w:ind w:left="7780" w:hanging="296"/>
      </w:pPr>
    </w:lvl>
  </w:abstractNum>
  <w:abstractNum w:abstractNumId="4" w15:restartNumberingAfterBreak="0">
    <w:nsid w:val="00000406"/>
    <w:multiLevelType w:val="multilevel"/>
    <w:tmpl w:val="FFFFFFFF"/>
    <w:lvl w:ilvl="0">
      <w:numFmt w:val="bullet"/>
      <w:lvlText w:val="●"/>
      <w:lvlJc w:val="left"/>
      <w:pPr>
        <w:ind w:left="840" w:hanging="361"/>
      </w:pPr>
      <w:rPr>
        <w:rFonts w:ascii="Calibri" w:hAnsi="Calibri" w:cs="Calibri"/>
        <w:b w:val="0"/>
        <w:bCs w:val="0"/>
        <w:i w:val="0"/>
        <w:iCs w:val="0"/>
        <w:spacing w:val="0"/>
        <w:w w:val="99"/>
        <w:sz w:val="22"/>
        <w:szCs w:val="22"/>
      </w:rPr>
    </w:lvl>
    <w:lvl w:ilvl="1">
      <w:numFmt w:val="bullet"/>
      <w:lvlText w:val="•"/>
      <w:lvlJc w:val="left"/>
      <w:pPr>
        <w:ind w:left="1718" w:hanging="361"/>
      </w:pPr>
    </w:lvl>
    <w:lvl w:ilvl="2">
      <w:numFmt w:val="bullet"/>
      <w:lvlText w:val="•"/>
      <w:lvlJc w:val="left"/>
      <w:pPr>
        <w:ind w:left="2596" w:hanging="361"/>
      </w:pPr>
    </w:lvl>
    <w:lvl w:ilvl="3">
      <w:numFmt w:val="bullet"/>
      <w:lvlText w:val="•"/>
      <w:lvlJc w:val="left"/>
      <w:pPr>
        <w:ind w:left="3474" w:hanging="361"/>
      </w:pPr>
    </w:lvl>
    <w:lvl w:ilvl="4">
      <w:numFmt w:val="bullet"/>
      <w:lvlText w:val="•"/>
      <w:lvlJc w:val="left"/>
      <w:pPr>
        <w:ind w:left="4352" w:hanging="361"/>
      </w:pPr>
    </w:lvl>
    <w:lvl w:ilvl="5">
      <w:numFmt w:val="bullet"/>
      <w:lvlText w:val="•"/>
      <w:lvlJc w:val="left"/>
      <w:pPr>
        <w:ind w:left="5230" w:hanging="361"/>
      </w:pPr>
    </w:lvl>
    <w:lvl w:ilvl="6">
      <w:numFmt w:val="bullet"/>
      <w:lvlText w:val="•"/>
      <w:lvlJc w:val="left"/>
      <w:pPr>
        <w:ind w:left="6108" w:hanging="361"/>
      </w:pPr>
    </w:lvl>
    <w:lvl w:ilvl="7">
      <w:numFmt w:val="bullet"/>
      <w:lvlText w:val="•"/>
      <w:lvlJc w:val="left"/>
      <w:pPr>
        <w:ind w:left="6986" w:hanging="361"/>
      </w:pPr>
    </w:lvl>
    <w:lvl w:ilvl="8">
      <w:numFmt w:val="bullet"/>
      <w:lvlText w:val="•"/>
      <w:lvlJc w:val="left"/>
      <w:pPr>
        <w:ind w:left="7864" w:hanging="361"/>
      </w:pPr>
    </w:lvl>
  </w:abstractNum>
  <w:abstractNum w:abstractNumId="5" w15:restartNumberingAfterBreak="0">
    <w:nsid w:val="00000407"/>
    <w:multiLevelType w:val="multilevel"/>
    <w:tmpl w:val="FFFFFFFF"/>
    <w:lvl w:ilvl="0">
      <w:start w:val="1"/>
      <w:numFmt w:val="decimal"/>
      <w:lvlText w:val="[%1]"/>
      <w:lvlJc w:val="left"/>
      <w:pPr>
        <w:ind w:left="120" w:hanging="296"/>
      </w:pPr>
      <w:rPr>
        <w:rFonts w:ascii="Calibri" w:hAnsi="Calibri" w:cs="Calibri"/>
        <w:b w:val="0"/>
        <w:bCs w:val="0"/>
        <w:i w:val="0"/>
        <w:iCs w:val="0"/>
        <w:spacing w:val="-1"/>
        <w:w w:val="99"/>
        <w:sz w:val="22"/>
        <w:szCs w:val="22"/>
      </w:rPr>
    </w:lvl>
    <w:lvl w:ilvl="1">
      <w:numFmt w:val="bullet"/>
      <w:lvlText w:val="•"/>
      <w:lvlJc w:val="left"/>
      <w:pPr>
        <w:ind w:left="1070" w:hanging="296"/>
      </w:pPr>
    </w:lvl>
    <w:lvl w:ilvl="2">
      <w:numFmt w:val="bullet"/>
      <w:lvlText w:val="•"/>
      <w:lvlJc w:val="left"/>
      <w:pPr>
        <w:ind w:left="2020" w:hanging="296"/>
      </w:pPr>
    </w:lvl>
    <w:lvl w:ilvl="3">
      <w:numFmt w:val="bullet"/>
      <w:lvlText w:val="•"/>
      <w:lvlJc w:val="left"/>
      <w:pPr>
        <w:ind w:left="2970" w:hanging="296"/>
      </w:pPr>
    </w:lvl>
    <w:lvl w:ilvl="4">
      <w:numFmt w:val="bullet"/>
      <w:lvlText w:val="•"/>
      <w:lvlJc w:val="left"/>
      <w:pPr>
        <w:ind w:left="3920" w:hanging="296"/>
      </w:pPr>
    </w:lvl>
    <w:lvl w:ilvl="5">
      <w:numFmt w:val="bullet"/>
      <w:lvlText w:val="•"/>
      <w:lvlJc w:val="left"/>
      <w:pPr>
        <w:ind w:left="4870" w:hanging="296"/>
      </w:pPr>
    </w:lvl>
    <w:lvl w:ilvl="6">
      <w:numFmt w:val="bullet"/>
      <w:lvlText w:val="•"/>
      <w:lvlJc w:val="left"/>
      <w:pPr>
        <w:ind w:left="5820" w:hanging="296"/>
      </w:pPr>
    </w:lvl>
    <w:lvl w:ilvl="7">
      <w:numFmt w:val="bullet"/>
      <w:lvlText w:val="•"/>
      <w:lvlJc w:val="left"/>
      <w:pPr>
        <w:ind w:left="6770" w:hanging="296"/>
      </w:pPr>
    </w:lvl>
    <w:lvl w:ilvl="8">
      <w:numFmt w:val="bullet"/>
      <w:lvlText w:val="•"/>
      <w:lvlJc w:val="left"/>
      <w:pPr>
        <w:ind w:left="7720" w:hanging="296"/>
      </w:pPr>
    </w:lvl>
  </w:abstractNum>
  <w:abstractNum w:abstractNumId="6" w15:restartNumberingAfterBreak="0">
    <w:nsid w:val="00000408"/>
    <w:multiLevelType w:val="multilevel"/>
    <w:tmpl w:val="FFFFFFFF"/>
    <w:lvl w:ilvl="0">
      <w:start w:val="1"/>
      <w:numFmt w:val="decimal"/>
      <w:lvlText w:val="%1."/>
      <w:lvlJc w:val="left"/>
      <w:pPr>
        <w:ind w:left="840" w:hanging="361"/>
      </w:pPr>
      <w:rPr>
        <w:rFonts w:ascii="Calibri" w:hAnsi="Calibri" w:cs="Calibri"/>
        <w:b w:val="0"/>
        <w:bCs w:val="0"/>
        <w:i w:val="0"/>
        <w:iCs w:val="0"/>
        <w:spacing w:val="0"/>
        <w:w w:val="99"/>
        <w:sz w:val="22"/>
        <w:szCs w:val="22"/>
      </w:rPr>
    </w:lvl>
    <w:lvl w:ilvl="1">
      <w:numFmt w:val="bullet"/>
      <w:lvlText w:val="•"/>
      <w:lvlJc w:val="left"/>
      <w:pPr>
        <w:ind w:left="1718" w:hanging="361"/>
      </w:pPr>
    </w:lvl>
    <w:lvl w:ilvl="2">
      <w:numFmt w:val="bullet"/>
      <w:lvlText w:val="•"/>
      <w:lvlJc w:val="left"/>
      <w:pPr>
        <w:ind w:left="2596" w:hanging="361"/>
      </w:pPr>
    </w:lvl>
    <w:lvl w:ilvl="3">
      <w:numFmt w:val="bullet"/>
      <w:lvlText w:val="•"/>
      <w:lvlJc w:val="left"/>
      <w:pPr>
        <w:ind w:left="3474" w:hanging="361"/>
      </w:pPr>
    </w:lvl>
    <w:lvl w:ilvl="4">
      <w:numFmt w:val="bullet"/>
      <w:lvlText w:val="•"/>
      <w:lvlJc w:val="left"/>
      <w:pPr>
        <w:ind w:left="4352" w:hanging="361"/>
      </w:pPr>
    </w:lvl>
    <w:lvl w:ilvl="5">
      <w:numFmt w:val="bullet"/>
      <w:lvlText w:val="•"/>
      <w:lvlJc w:val="left"/>
      <w:pPr>
        <w:ind w:left="5230" w:hanging="361"/>
      </w:pPr>
    </w:lvl>
    <w:lvl w:ilvl="6">
      <w:numFmt w:val="bullet"/>
      <w:lvlText w:val="•"/>
      <w:lvlJc w:val="left"/>
      <w:pPr>
        <w:ind w:left="6108" w:hanging="361"/>
      </w:pPr>
    </w:lvl>
    <w:lvl w:ilvl="7">
      <w:numFmt w:val="bullet"/>
      <w:lvlText w:val="•"/>
      <w:lvlJc w:val="left"/>
      <w:pPr>
        <w:ind w:left="6986" w:hanging="361"/>
      </w:pPr>
    </w:lvl>
    <w:lvl w:ilvl="8">
      <w:numFmt w:val="bullet"/>
      <w:lvlText w:val="•"/>
      <w:lvlJc w:val="left"/>
      <w:pPr>
        <w:ind w:left="7864" w:hanging="361"/>
      </w:pPr>
    </w:lvl>
  </w:abstractNum>
  <w:abstractNum w:abstractNumId="7" w15:restartNumberingAfterBreak="0">
    <w:nsid w:val="00000409"/>
    <w:multiLevelType w:val="multilevel"/>
    <w:tmpl w:val="FFFFFFFF"/>
    <w:lvl w:ilvl="0">
      <w:start w:val="1"/>
      <w:numFmt w:val="decimal"/>
      <w:lvlText w:val="%1."/>
      <w:lvlJc w:val="left"/>
      <w:pPr>
        <w:ind w:left="840" w:hanging="361"/>
      </w:pPr>
      <w:rPr>
        <w:rFonts w:ascii="Calibri" w:hAnsi="Calibri" w:cs="Calibri"/>
        <w:b w:val="0"/>
        <w:bCs w:val="0"/>
        <w:i w:val="0"/>
        <w:iCs w:val="0"/>
        <w:spacing w:val="0"/>
        <w:w w:val="99"/>
        <w:sz w:val="22"/>
        <w:szCs w:val="22"/>
      </w:rPr>
    </w:lvl>
    <w:lvl w:ilvl="1">
      <w:numFmt w:val="bullet"/>
      <w:lvlText w:val="•"/>
      <w:lvlJc w:val="left"/>
      <w:pPr>
        <w:ind w:left="1718" w:hanging="361"/>
      </w:pPr>
    </w:lvl>
    <w:lvl w:ilvl="2">
      <w:numFmt w:val="bullet"/>
      <w:lvlText w:val="•"/>
      <w:lvlJc w:val="left"/>
      <w:pPr>
        <w:ind w:left="2596" w:hanging="361"/>
      </w:pPr>
    </w:lvl>
    <w:lvl w:ilvl="3">
      <w:numFmt w:val="bullet"/>
      <w:lvlText w:val="•"/>
      <w:lvlJc w:val="left"/>
      <w:pPr>
        <w:ind w:left="3474" w:hanging="361"/>
      </w:pPr>
    </w:lvl>
    <w:lvl w:ilvl="4">
      <w:numFmt w:val="bullet"/>
      <w:lvlText w:val="•"/>
      <w:lvlJc w:val="left"/>
      <w:pPr>
        <w:ind w:left="4352" w:hanging="361"/>
      </w:pPr>
    </w:lvl>
    <w:lvl w:ilvl="5">
      <w:numFmt w:val="bullet"/>
      <w:lvlText w:val="•"/>
      <w:lvlJc w:val="left"/>
      <w:pPr>
        <w:ind w:left="5230" w:hanging="361"/>
      </w:pPr>
    </w:lvl>
    <w:lvl w:ilvl="6">
      <w:numFmt w:val="bullet"/>
      <w:lvlText w:val="•"/>
      <w:lvlJc w:val="left"/>
      <w:pPr>
        <w:ind w:left="6108" w:hanging="361"/>
      </w:pPr>
    </w:lvl>
    <w:lvl w:ilvl="7">
      <w:numFmt w:val="bullet"/>
      <w:lvlText w:val="•"/>
      <w:lvlJc w:val="left"/>
      <w:pPr>
        <w:ind w:left="6986" w:hanging="361"/>
      </w:pPr>
    </w:lvl>
    <w:lvl w:ilvl="8">
      <w:numFmt w:val="bullet"/>
      <w:lvlText w:val="•"/>
      <w:lvlJc w:val="left"/>
      <w:pPr>
        <w:ind w:left="7864" w:hanging="361"/>
      </w:pPr>
    </w:lvl>
  </w:abstractNum>
  <w:abstractNum w:abstractNumId="8" w15:restartNumberingAfterBreak="0">
    <w:nsid w:val="0000040A"/>
    <w:multiLevelType w:val="multilevel"/>
    <w:tmpl w:val="FFFFFFFF"/>
    <w:lvl w:ilvl="0">
      <w:numFmt w:val="bullet"/>
      <w:lvlText w:val="●"/>
      <w:lvlJc w:val="left"/>
      <w:pPr>
        <w:ind w:left="840" w:hanging="361"/>
      </w:pPr>
      <w:rPr>
        <w:rFonts w:ascii="Calibri" w:hAnsi="Calibri" w:cs="Calibri"/>
        <w:b w:val="0"/>
        <w:bCs w:val="0"/>
        <w:i w:val="0"/>
        <w:iCs w:val="0"/>
        <w:spacing w:val="0"/>
        <w:w w:val="99"/>
        <w:sz w:val="22"/>
        <w:szCs w:val="22"/>
      </w:rPr>
    </w:lvl>
    <w:lvl w:ilvl="1">
      <w:numFmt w:val="bullet"/>
      <w:lvlText w:val="•"/>
      <w:lvlJc w:val="left"/>
      <w:pPr>
        <w:ind w:left="1718" w:hanging="361"/>
      </w:pPr>
    </w:lvl>
    <w:lvl w:ilvl="2">
      <w:numFmt w:val="bullet"/>
      <w:lvlText w:val="•"/>
      <w:lvlJc w:val="left"/>
      <w:pPr>
        <w:ind w:left="2596" w:hanging="361"/>
      </w:pPr>
    </w:lvl>
    <w:lvl w:ilvl="3">
      <w:numFmt w:val="bullet"/>
      <w:lvlText w:val="•"/>
      <w:lvlJc w:val="left"/>
      <w:pPr>
        <w:ind w:left="3474" w:hanging="361"/>
      </w:pPr>
    </w:lvl>
    <w:lvl w:ilvl="4">
      <w:numFmt w:val="bullet"/>
      <w:lvlText w:val="•"/>
      <w:lvlJc w:val="left"/>
      <w:pPr>
        <w:ind w:left="4352" w:hanging="361"/>
      </w:pPr>
    </w:lvl>
    <w:lvl w:ilvl="5">
      <w:numFmt w:val="bullet"/>
      <w:lvlText w:val="•"/>
      <w:lvlJc w:val="left"/>
      <w:pPr>
        <w:ind w:left="5230" w:hanging="361"/>
      </w:pPr>
    </w:lvl>
    <w:lvl w:ilvl="6">
      <w:numFmt w:val="bullet"/>
      <w:lvlText w:val="•"/>
      <w:lvlJc w:val="left"/>
      <w:pPr>
        <w:ind w:left="6108" w:hanging="361"/>
      </w:pPr>
    </w:lvl>
    <w:lvl w:ilvl="7">
      <w:numFmt w:val="bullet"/>
      <w:lvlText w:val="•"/>
      <w:lvlJc w:val="left"/>
      <w:pPr>
        <w:ind w:left="6986" w:hanging="361"/>
      </w:pPr>
    </w:lvl>
    <w:lvl w:ilvl="8">
      <w:numFmt w:val="bullet"/>
      <w:lvlText w:val="•"/>
      <w:lvlJc w:val="left"/>
      <w:pPr>
        <w:ind w:left="7864" w:hanging="361"/>
      </w:pPr>
    </w:lvl>
  </w:abstractNum>
  <w:abstractNum w:abstractNumId="9" w15:restartNumberingAfterBreak="0">
    <w:nsid w:val="0000040B"/>
    <w:multiLevelType w:val="multilevel"/>
    <w:tmpl w:val="FFFFFFFF"/>
    <w:lvl w:ilvl="0">
      <w:numFmt w:val="bullet"/>
      <w:lvlText w:val="●"/>
      <w:lvlJc w:val="left"/>
      <w:pPr>
        <w:ind w:left="840" w:hanging="361"/>
      </w:pPr>
      <w:rPr>
        <w:rFonts w:ascii="Calibri" w:hAnsi="Calibri" w:cs="Calibri"/>
        <w:b w:val="0"/>
        <w:bCs w:val="0"/>
        <w:i w:val="0"/>
        <w:iCs w:val="0"/>
        <w:spacing w:val="0"/>
        <w:w w:val="99"/>
        <w:sz w:val="22"/>
        <w:szCs w:val="22"/>
      </w:rPr>
    </w:lvl>
    <w:lvl w:ilvl="1">
      <w:numFmt w:val="bullet"/>
      <w:lvlText w:val="•"/>
      <w:lvlJc w:val="left"/>
      <w:pPr>
        <w:ind w:left="1718" w:hanging="361"/>
      </w:pPr>
    </w:lvl>
    <w:lvl w:ilvl="2">
      <w:numFmt w:val="bullet"/>
      <w:lvlText w:val="•"/>
      <w:lvlJc w:val="left"/>
      <w:pPr>
        <w:ind w:left="2596" w:hanging="361"/>
      </w:pPr>
    </w:lvl>
    <w:lvl w:ilvl="3">
      <w:numFmt w:val="bullet"/>
      <w:lvlText w:val="•"/>
      <w:lvlJc w:val="left"/>
      <w:pPr>
        <w:ind w:left="3474" w:hanging="361"/>
      </w:pPr>
    </w:lvl>
    <w:lvl w:ilvl="4">
      <w:numFmt w:val="bullet"/>
      <w:lvlText w:val="•"/>
      <w:lvlJc w:val="left"/>
      <w:pPr>
        <w:ind w:left="4352" w:hanging="361"/>
      </w:pPr>
    </w:lvl>
    <w:lvl w:ilvl="5">
      <w:numFmt w:val="bullet"/>
      <w:lvlText w:val="•"/>
      <w:lvlJc w:val="left"/>
      <w:pPr>
        <w:ind w:left="5230" w:hanging="361"/>
      </w:pPr>
    </w:lvl>
    <w:lvl w:ilvl="6">
      <w:numFmt w:val="bullet"/>
      <w:lvlText w:val="•"/>
      <w:lvlJc w:val="left"/>
      <w:pPr>
        <w:ind w:left="6108" w:hanging="361"/>
      </w:pPr>
    </w:lvl>
    <w:lvl w:ilvl="7">
      <w:numFmt w:val="bullet"/>
      <w:lvlText w:val="•"/>
      <w:lvlJc w:val="left"/>
      <w:pPr>
        <w:ind w:left="6986" w:hanging="361"/>
      </w:pPr>
    </w:lvl>
    <w:lvl w:ilvl="8">
      <w:numFmt w:val="bullet"/>
      <w:lvlText w:val="•"/>
      <w:lvlJc w:val="left"/>
      <w:pPr>
        <w:ind w:left="7864" w:hanging="361"/>
      </w:pPr>
    </w:lvl>
  </w:abstractNum>
  <w:abstractNum w:abstractNumId="10" w15:restartNumberingAfterBreak="0">
    <w:nsid w:val="0000040C"/>
    <w:multiLevelType w:val="multilevel"/>
    <w:tmpl w:val="FFFFFFFF"/>
    <w:lvl w:ilvl="0">
      <w:start w:val="1"/>
      <w:numFmt w:val="decimal"/>
      <w:lvlText w:val="[%1]"/>
      <w:lvlJc w:val="left"/>
      <w:pPr>
        <w:ind w:left="120" w:hanging="296"/>
      </w:pPr>
      <w:rPr>
        <w:rFonts w:ascii="Calibri" w:hAnsi="Calibri" w:cs="Calibri"/>
        <w:b w:val="0"/>
        <w:bCs w:val="0"/>
        <w:i w:val="0"/>
        <w:iCs w:val="0"/>
        <w:spacing w:val="-1"/>
        <w:w w:val="99"/>
        <w:sz w:val="22"/>
        <w:szCs w:val="22"/>
      </w:rPr>
    </w:lvl>
    <w:lvl w:ilvl="1">
      <w:numFmt w:val="bullet"/>
      <w:lvlText w:val="•"/>
      <w:lvlJc w:val="left"/>
      <w:pPr>
        <w:ind w:left="1070" w:hanging="296"/>
      </w:pPr>
    </w:lvl>
    <w:lvl w:ilvl="2">
      <w:numFmt w:val="bullet"/>
      <w:lvlText w:val="•"/>
      <w:lvlJc w:val="left"/>
      <w:pPr>
        <w:ind w:left="2020" w:hanging="296"/>
      </w:pPr>
    </w:lvl>
    <w:lvl w:ilvl="3">
      <w:numFmt w:val="bullet"/>
      <w:lvlText w:val="•"/>
      <w:lvlJc w:val="left"/>
      <w:pPr>
        <w:ind w:left="2970" w:hanging="296"/>
      </w:pPr>
    </w:lvl>
    <w:lvl w:ilvl="4">
      <w:numFmt w:val="bullet"/>
      <w:lvlText w:val="•"/>
      <w:lvlJc w:val="left"/>
      <w:pPr>
        <w:ind w:left="3920" w:hanging="296"/>
      </w:pPr>
    </w:lvl>
    <w:lvl w:ilvl="5">
      <w:numFmt w:val="bullet"/>
      <w:lvlText w:val="•"/>
      <w:lvlJc w:val="left"/>
      <w:pPr>
        <w:ind w:left="4870" w:hanging="296"/>
      </w:pPr>
    </w:lvl>
    <w:lvl w:ilvl="6">
      <w:numFmt w:val="bullet"/>
      <w:lvlText w:val="•"/>
      <w:lvlJc w:val="left"/>
      <w:pPr>
        <w:ind w:left="5820" w:hanging="296"/>
      </w:pPr>
    </w:lvl>
    <w:lvl w:ilvl="7">
      <w:numFmt w:val="bullet"/>
      <w:lvlText w:val="•"/>
      <w:lvlJc w:val="left"/>
      <w:pPr>
        <w:ind w:left="6770" w:hanging="296"/>
      </w:pPr>
    </w:lvl>
    <w:lvl w:ilvl="8">
      <w:numFmt w:val="bullet"/>
      <w:lvlText w:val="•"/>
      <w:lvlJc w:val="left"/>
      <w:pPr>
        <w:ind w:left="7720" w:hanging="296"/>
      </w:pPr>
    </w:lvl>
  </w:abstractNum>
  <w:abstractNum w:abstractNumId="11" w15:restartNumberingAfterBreak="0">
    <w:nsid w:val="0000040D"/>
    <w:multiLevelType w:val="multilevel"/>
    <w:tmpl w:val="FFFFFFFF"/>
    <w:lvl w:ilvl="0">
      <w:start w:val="20"/>
      <w:numFmt w:val="upperLetter"/>
      <w:lvlText w:val="[%1]"/>
      <w:lvlJc w:val="left"/>
      <w:pPr>
        <w:ind w:left="840" w:hanging="243"/>
      </w:pPr>
      <w:rPr>
        <w:rFonts w:ascii="Calibri" w:hAnsi="Calibri" w:cs="Calibri"/>
        <w:b w:val="0"/>
        <w:bCs w:val="0"/>
        <w:i w:val="0"/>
        <w:iCs w:val="0"/>
        <w:spacing w:val="-1"/>
        <w:w w:val="99"/>
        <w:sz w:val="20"/>
        <w:szCs w:val="20"/>
      </w:rPr>
    </w:lvl>
    <w:lvl w:ilvl="1">
      <w:start w:val="1"/>
      <w:numFmt w:val="decimal"/>
      <w:lvlText w:val="%2."/>
      <w:lvlJc w:val="left"/>
      <w:pPr>
        <w:ind w:left="1200" w:hanging="361"/>
      </w:pPr>
      <w:rPr>
        <w:rFonts w:ascii="Calibri" w:hAnsi="Calibri" w:cs="Calibri"/>
        <w:b w:val="0"/>
        <w:bCs w:val="0"/>
        <w:i w:val="0"/>
        <w:iCs w:val="0"/>
        <w:spacing w:val="0"/>
        <w:w w:val="99"/>
        <w:sz w:val="22"/>
        <w:szCs w:val="22"/>
      </w:rPr>
    </w:lvl>
    <w:lvl w:ilvl="2">
      <w:numFmt w:val="bullet"/>
      <w:lvlText w:val="•"/>
      <w:lvlJc w:val="left"/>
      <w:pPr>
        <w:ind w:left="2135" w:hanging="361"/>
      </w:pPr>
    </w:lvl>
    <w:lvl w:ilvl="3">
      <w:numFmt w:val="bullet"/>
      <w:lvlText w:val="•"/>
      <w:lvlJc w:val="left"/>
      <w:pPr>
        <w:ind w:left="3071" w:hanging="361"/>
      </w:pPr>
    </w:lvl>
    <w:lvl w:ilvl="4">
      <w:numFmt w:val="bullet"/>
      <w:lvlText w:val="•"/>
      <w:lvlJc w:val="left"/>
      <w:pPr>
        <w:ind w:left="4006" w:hanging="361"/>
      </w:pPr>
    </w:lvl>
    <w:lvl w:ilvl="5">
      <w:numFmt w:val="bullet"/>
      <w:lvlText w:val="•"/>
      <w:lvlJc w:val="left"/>
      <w:pPr>
        <w:ind w:left="4942" w:hanging="361"/>
      </w:pPr>
    </w:lvl>
    <w:lvl w:ilvl="6">
      <w:numFmt w:val="bullet"/>
      <w:lvlText w:val="•"/>
      <w:lvlJc w:val="left"/>
      <w:pPr>
        <w:ind w:left="5877" w:hanging="361"/>
      </w:pPr>
    </w:lvl>
    <w:lvl w:ilvl="7">
      <w:numFmt w:val="bullet"/>
      <w:lvlText w:val="•"/>
      <w:lvlJc w:val="left"/>
      <w:pPr>
        <w:ind w:left="6813" w:hanging="361"/>
      </w:pPr>
    </w:lvl>
    <w:lvl w:ilvl="8">
      <w:numFmt w:val="bullet"/>
      <w:lvlText w:val="•"/>
      <w:lvlJc w:val="left"/>
      <w:pPr>
        <w:ind w:left="7748" w:hanging="361"/>
      </w:pPr>
    </w:lvl>
  </w:abstractNum>
  <w:abstractNum w:abstractNumId="12" w15:restartNumberingAfterBreak="0">
    <w:nsid w:val="0000040E"/>
    <w:multiLevelType w:val="multilevel"/>
    <w:tmpl w:val="FFFFFFFF"/>
    <w:lvl w:ilvl="0">
      <w:numFmt w:val="bullet"/>
      <w:lvlText w:val="●"/>
      <w:lvlJc w:val="left"/>
      <w:pPr>
        <w:ind w:left="840" w:hanging="361"/>
      </w:pPr>
      <w:rPr>
        <w:rFonts w:ascii="Calibri" w:hAnsi="Calibri" w:cs="Calibri"/>
        <w:b w:val="0"/>
        <w:bCs w:val="0"/>
        <w:i w:val="0"/>
        <w:iCs w:val="0"/>
        <w:spacing w:val="0"/>
        <w:w w:val="99"/>
        <w:sz w:val="22"/>
        <w:szCs w:val="22"/>
      </w:rPr>
    </w:lvl>
    <w:lvl w:ilvl="1">
      <w:numFmt w:val="bullet"/>
      <w:lvlText w:val="•"/>
      <w:lvlJc w:val="left"/>
      <w:pPr>
        <w:ind w:left="1718" w:hanging="361"/>
      </w:pPr>
    </w:lvl>
    <w:lvl w:ilvl="2">
      <w:numFmt w:val="bullet"/>
      <w:lvlText w:val="•"/>
      <w:lvlJc w:val="left"/>
      <w:pPr>
        <w:ind w:left="2596" w:hanging="361"/>
      </w:pPr>
    </w:lvl>
    <w:lvl w:ilvl="3">
      <w:numFmt w:val="bullet"/>
      <w:lvlText w:val="•"/>
      <w:lvlJc w:val="left"/>
      <w:pPr>
        <w:ind w:left="3474" w:hanging="361"/>
      </w:pPr>
    </w:lvl>
    <w:lvl w:ilvl="4">
      <w:numFmt w:val="bullet"/>
      <w:lvlText w:val="•"/>
      <w:lvlJc w:val="left"/>
      <w:pPr>
        <w:ind w:left="4352" w:hanging="361"/>
      </w:pPr>
    </w:lvl>
    <w:lvl w:ilvl="5">
      <w:numFmt w:val="bullet"/>
      <w:lvlText w:val="•"/>
      <w:lvlJc w:val="left"/>
      <w:pPr>
        <w:ind w:left="5230" w:hanging="361"/>
      </w:pPr>
    </w:lvl>
    <w:lvl w:ilvl="6">
      <w:numFmt w:val="bullet"/>
      <w:lvlText w:val="•"/>
      <w:lvlJc w:val="left"/>
      <w:pPr>
        <w:ind w:left="6108" w:hanging="361"/>
      </w:pPr>
    </w:lvl>
    <w:lvl w:ilvl="7">
      <w:numFmt w:val="bullet"/>
      <w:lvlText w:val="•"/>
      <w:lvlJc w:val="left"/>
      <w:pPr>
        <w:ind w:left="6986" w:hanging="361"/>
      </w:pPr>
    </w:lvl>
    <w:lvl w:ilvl="8">
      <w:numFmt w:val="bullet"/>
      <w:lvlText w:val="•"/>
      <w:lvlJc w:val="left"/>
      <w:pPr>
        <w:ind w:left="7864" w:hanging="361"/>
      </w:pPr>
    </w:lvl>
  </w:abstractNum>
  <w:abstractNum w:abstractNumId="13" w15:restartNumberingAfterBreak="0">
    <w:nsid w:val="0000040F"/>
    <w:multiLevelType w:val="multilevel"/>
    <w:tmpl w:val="FFFFFFFF"/>
    <w:lvl w:ilvl="0">
      <w:numFmt w:val="bullet"/>
      <w:lvlText w:val="●"/>
      <w:lvlJc w:val="left"/>
      <w:pPr>
        <w:ind w:left="840" w:hanging="360"/>
      </w:pPr>
      <w:rPr>
        <w:rFonts w:ascii="Arial" w:hAnsi="Arial" w:cs="Arial"/>
        <w:b w:val="0"/>
        <w:bCs w:val="0"/>
        <w:i w:val="0"/>
        <w:iCs w:val="0"/>
        <w:color w:val="2C3A45"/>
        <w:spacing w:val="0"/>
        <w:w w:val="100"/>
        <w:sz w:val="24"/>
        <w:szCs w:val="24"/>
      </w:rPr>
    </w:lvl>
    <w:lvl w:ilvl="1">
      <w:numFmt w:val="bullet"/>
      <w:lvlText w:val="•"/>
      <w:lvlJc w:val="left"/>
      <w:pPr>
        <w:ind w:left="1718" w:hanging="360"/>
      </w:pPr>
    </w:lvl>
    <w:lvl w:ilvl="2">
      <w:numFmt w:val="bullet"/>
      <w:lvlText w:val="•"/>
      <w:lvlJc w:val="left"/>
      <w:pPr>
        <w:ind w:left="2596" w:hanging="360"/>
      </w:pPr>
    </w:lvl>
    <w:lvl w:ilvl="3">
      <w:numFmt w:val="bullet"/>
      <w:lvlText w:val="•"/>
      <w:lvlJc w:val="left"/>
      <w:pPr>
        <w:ind w:left="3474" w:hanging="360"/>
      </w:pPr>
    </w:lvl>
    <w:lvl w:ilvl="4">
      <w:numFmt w:val="bullet"/>
      <w:lvlText w:val="•"/>
      <w:lvlJc w:val="left"/>
      <w:pPr>
        <w:ind w:left="4352" w:hanging="360"/>
      </w:pPr>
    </w:lvl>
    <w:lvl w:ilvl="5">
      <w:numFmt w:val="bullet"/>
      <w:lvlText w:val="•"/>
      <w:lvlJc w:val="left"/>
      <w:pPr>
        <w:ind w:left="5230" w:hanging="360"/>
      </w:pPr>
    </w:lvl>
    <w:lvl w:ilvl="6">
      <w:numFmt w:val="bullet"/>
      <w:lvlText w:val="•"/>
      <w:lvlJc w:val="left"/>
      <w:pPr>
        <w:ind w:left="6108" w:hanging="360"/>
      </w:pPr>
    </w:lvl>
    <w:lvl w:ilvl="7">
      <w:numFmt w:val="bullet"/>
      <w:lvlText w:val="•"/>
      <w:lvlJc w:val="left"/>
      <w:pPr>
        <w:ind w:left="6986" w:hanging="360"/>
      </w:pPr>
    </w:lvl>
    <w:lvl w:ilvl="8">
      <w:numFmt w:val="bullet"/>
      <w:lvlText w:val="•"/>
      <w:lvlJc w:val="left"/>
      <w:pPr>
        <w:ind w:left="7864" w:hanging="360"/>
      </w:pPr>
    </w:lvl>
  </w:abstractNum>
  <w:abstractNum w:abstractNumId="14" w15:restartNumberingAfterBreak="0">
    <w:nsid w:val="00000410"/>
    <w:multiLevelType w:val="multilevel"/>
    <w:tmpl w:val="FFFFFFFF"/>
    <w:lvl w:ilvl="0">
      <w:numFmt w:val="bullet"/>
      <w:lvlText w:val="●"/>
      <w:lvlJc w:val="left"/>
      <w:pPr>
        <w:ind w:left="840" w:hanging="361"/>
      </w:pPr>
      <w:rPr>
        <w:rFonts w:ascii="Calibri" w:hAnsi="Calibri" w:cs="Calibri"/>
        <w:b w:val="0"/>
        <w:bCs w:val="0"/>
        <w:i w:val="0"/>
        <w:iCs w:val="0"/>
        <w:spacing w:val="0"/>
        <w:w w:val="99"/>
        <w:sz w:val="22"/>
        <w:szCs w:val="22"/>
      </w:rPr>
    </w:lvl>
    <w:lvl w:ilvl="1">
      <w:numFmt w:val="bullet"/>
      <w:lvlText w:val="•"/>
      <w:lvlJc w:val="left"/>
      <w:pPr>
        <w:ind w:left="1718" w:hanging="361"/>
      </w:pPr>
    </w:lvl>
    <w:lvl w:ilvl="2">
      <w:numFmt w:val="bullet"/>
      <w:lvlText w:val="•"/>
      <w:lvlJc w:val="left"/>
      <w:pPr>
        <w:ind w:left="2596" w:hanging="361"/>
      </w:pPr>
    </w:lvl>
    <w:lvl w:ilvl="3">
      <w:numFmt w:val="bullet"/>
      <w:lvlText w:val="•"/>
      <w:lvlJc w:val="left"/>
      <w:pPr>
        <w:ind w:left="3474" w:hanging="361"/>
      </w:pPr>
    </w:lvl>
    <w:lvl w:ilvl="4">
      <w:numFmt w:val="bullet"/>
      <w:lvlText w:val="•"/>
      <w:lvlJc w:val="left"/>
      <w:pPr>
        <w:ind w:left="4352" w:hanging="361"/>
      </w:pPr>
    </w:lvl>
    <w:lvl w:ilvl="5">
      <w:numFmt w:val="bullet"/>
      <w:lvlText w:val="•"/>
      <w:lvlJc w:val="left"/>
      <w:pPr>
        <w:ind w:left="5230" w:hanging="361"/>
      </w:pPr>
    </w:lvl>
    <w:lvl w:ilvl="6">
      <w:numFmt w:val="bullet"/>
      <w:lvlText w:val="•"/>
      <w:lvlJc w:val="left"/>
      <w:pPr>
        <w:ind w:left="6108" w:hanging="361"/>
      </w:pPr>
    </w:lvl>
    <w:lvl w:ilvl="7">
      <w:numFmt w:val="bullet"/>
      <w:lvlText w:val="•"/>
      <w:lvlJc w:val="left"/>
      <w:pPr>
        <w:ind w:left="6986" w:hanging="361"/>
      </w:pPr>
    </w:lvl>
    <w:lvl w:ilvl="8">
      <w:numFmt w:val="bullet"/>
      <w:lvlText w:val="•"/>
      <w:lvlJc w:val="left"/>
      <w:pPr>
        <w:ind w:left="7864" w:hanging="361"/>
      </w:pPr>
    </w:lvl>
  </w:abstractNum>
  <w:num w:numId="1" w16cid:durableId="1077627198">
    <w:abstractNumId w:val="14"/>
  </w:num>
  <w:num w:numId="2" w16cid:durableId="112984501">
    <w:abstractNumId w:val="13"/>
  </w:num>
  <w:num w:numId="3" w16cid:durableId="467939797">
    <w:abstractNumId w:val="12"/>
  </w:num>
  <w:num w:numId="4" w16cid:durableId="1669402193">
    <w:abstractNumId w:val="11"/>
  </w:num>
  <w:num w:numId="5" w16cid:durableId="1574507052">
    <w:abstractNumId w:val="10"/>
  </w:num>
  <w:num w:numId="6" w16cid:durableId="1485662264">
    <w:abstractNumId w:val="9"/>
  </w:num>
  <w:num w:numId="7" w16cid:durableId="169879632">
    <w:abstractNumId w:val="8"/>
  </w:num>
  <w:num w:numId="8" w16cid:durableId="1270119504">
    <w:abstractNumId w:val="7"/>
  </w:num>
  <w:num w:numId="9" w16cid:durableId="1421370669">
    <w:abstractNumId w:val="6"/>
  </w:num>
  <w:num w:numId="10" w16cid:durableId="1056663961">
    <w:abstractNumId w:val="5"/>
  </w:num>
  <w:num w:numId="11" w16cid:durableId="1675453950">
    <w:abstractNumId w:val="4"/>
  </w:num>
  <w:num w:numId="12" w16cid:durableId="257906140">
    <w:abstractNumId w:val="3"/>
  </w:num>
  <w:num w:numId="13" w16cid:durableId="231163864">
    <w:abstractNumId w:val="2"/>
  </w:num>
  <w:num w:numId="14" w16cid:durableId="1667971845">
    <w:abstractNumId w:val="1"/>
  </w:num>
  <w:num w:numId="15" w16cid:durableId="1831822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D7"/>
    <w:rsid w:val="001773C6"/>
    <w:rsid w:val="00770BD7"/>
    <w:rsid w:val="00D66535"/>
    <w:rsid w:val="00DC7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AF84BE"/>
  <w14:defaultImageDpi w14:val="0"/>
  <w15:docId w15:val="{D606CFEA-3E1D-C042-8E3F-E17E7A89E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Calibri" w:hAnsi="Calibri" w:cs="Calibri"/>
      <w:kern w:val="0"/>
      <w:sz w:val="22"/>
      <w:szCs w:val="22"/>
    </w:rPr>
  </w:style>
  <w:style w:type="paragraph" w:styleId="Heading1">
    <w:name w:val="heading 1"/>
    <w:basedOn w:val="Normal"/>
    <w:next w:val="Normal"/>
    <w:link w:val="Heading1Char"/>
    <w:uiPriority w:val="1"/>
    <w:qFormat/>
    <w:pPr>
      <w:ind w:left="363" w:hanging="359"/>
      <w:outlineLvl w:val="0"/>
    </w:pPr>
    <w:rPr>
      <w:b/>
      <w:bCs/>
      <w:sz w:val="36"/>
      <w:szCs w:val="36"/>
    </w:rPr>
  </w:style>
  <w:style w:type="paragraph" w:styleId="Heading2">
    <w:name w:val="heading 2"/>
    <w:basedOn w:val="Normal"/>
    <w:next w:val="Normal"/>
    <w:link w:val="Heading2Char"/>
    <w:uiPriority w:val="1"/>
    <w:qFormat/>
    <w:pPr>
      <w:ind w:right="380"/>
      <w:jc w:val="center"/>
      <w:outlineLvl w:val="1"/>
    </w:pPr>
    <w:rPr>
      <w:b/>
      <w:bCs/>
      <w:sz w:val="28"/>
      <w:szCs w:val="28"/>
    </w:rPr>
  </w:style>
  <w:style w:type="paragraph" w:styleId="Heading3">
    <w:name w:val="heading 3"/>
    <w:basedOn w:val="Normal"/>
    <w:next w:val="Normal"/>
    <w:link w:val="Heading3Char"/>
    <w:uiPriority w:val="1"/>
    <w:qFormat/>
    <w:pPr>
      <w:spacing w:before="239"/>
      <w:ind w:left="120"/>
      <w:outlineLvl w:val="2"/>
    </w:pPr>
    <w:rPr>
      <w:b/>
      <w:bCs/>
      <w:sz w:val="24"/>
      <w:szCs w:val="24"/>
    </w:rPr>
  </w:style>
  <w:style w:type="paragraph" w:styleId="Heading4">
    <w:name w:val="heading 4"/>
    <w:basedOn w:val="Normal"/>
    <w:next w:val="Normal"/>
    <w:link w:val="Heading4Char"/>
    <w:uiPriority w:val="1"/>
    <w:qFormat/>
    <w:pPr>
      <w:spacing w:before="200"/>
      <w:ind w:left="12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200"/>
      <w:ind w:left="120"/>
    </w:pPr>
  </w:style>
  <w:style w:type="character" w:customStyle="1" w:styleId="BodyTextChar">
    <w:name w:val="Body Text Char"/>
    <w:basedOn w:val="DefaultParagraphFont"/>
    <w:link w:val="BodyText"/>
    <w:uiPriority w:val="99"/>
    <w:semiHidden/>
    <w:rPr>
      <w:rFonts w:ascii="Calibri" w:hAnsi="Calibri" w:cs="Calibri"/>
      <w:kern w:val="0"/>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kern w:val="0"/>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kern w:val="0"/>
      <w:sz w:val="26"/>
      <w:szCs w:val="26"/>
    </w:rPr>
  </w:style>
  <w:style w:type="character" w:customStyle="1" w:styleId="Heading4Char">
    <w:name w:val="Heading 4 Char"/>
    <w:basedOn w:val="DefaultParagraphFont"/>
    <w:link w:val="Heading4"/>
    <w:uiPriority w:val="9"/>
    <w:semiHidden/>
    <w:rPr>
      <w:b/>
      <w:bCs/>
      <w:kern w:val="0"/>
      <w:sz w:val="28"/>
      <w:szCs w:val="28"/>
    </w:rPr>
  </w:style>
  <w:style w:type="paragraph" w:styleId="Title">
    <w:name w:val="Title"/>
    <w:basedOn w:val="Normal"/>
    <w:next w:val="Normal"/>
    <w:link w:val="TitleChar"/>
    <w:uiPriority w:val="1"/>
    <w:qFormat/>
    <w:pPr>
      <w:spacing w:before="1"/>
      <w:ind w:left="362" w:right="380"/>
      <w:jc w:val="center"/>
    </w:pPr>
    <w:rPr>
      <w:b/>
      <w:bCs/>
      <w:sz w:val="48"/>
      <w:szCs w:val="48"/>
    </w:rPr>
  </w:style>
  <w:style w:type="character" w:customStyle="1" w:styleId="TitleChar">
    <w:name w:val="Title Char"/>
    <w:basedOn w:val="DefaultParagraphFont"/>
    <w:link w:val="Title"/>
    <w:uiPriority w:val="10"/>
    <w:rPr>
      <w:rFonts w:asciiTheme="majorHAnsi" w:eastAsiaTheme="majorEastAsia" w:hAnsiTheme="majorHAnsi" w:cstheme="majorBidi"/>
      <w:b/>
      <w:bCs/>
      <w:kern w:val="28"/>
      <w:sz w:val="32"/>
      <w:szCs w:val="32"/>
    </w:rPr>
  </w:style>
  <w:style w:type="paragraph" w:styleId="ListParagraph">
    <w:name w:val="List Paragraph"/>
    <w:basedOn w:val="Normal"/>
    <w:uiPriority w:val="1"/>
    <w:qFormat/>
    <w:pPr>
      <w:ind w:left="840" w:hanging="360"/>
    </w:pPr>
    <w:rPr>
      <w:sz w:val="24"/>
      <w:szCs w:val="24"/>
    </w:rPr>
  </w:style>
  <w:style w:type="paragraph" w:customStyle="1" w:styleId="TableParagraph">
    <w:name w:val="Table Paragraph"/>
    <w:basedOn w:val="Normal"/>
    <w:uiPriority w:val="1"/>
    <w:qFormat/>
    <w:pPr>
      <w:spacing w:before="29"/>
      <w:ind w:left="115"/>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4843483/" TargetMode="External"/><Relationship Id="rId21" Type="http://schemas.openxmlformats.org/officeDocument/2006/relationships/hyperlink" Target="https://www.ncbi.nlm.nih.gov/pmc/articles/PMC4354806/" TargetMode="External"/><Relationship Id="rId42" Type="http://schemas.openxmlformats.org/officeDocument/2006/relationships/hyperlink" Target="https://creativecommons.org/licenses/by-nc-sa/3.0/us/" TargetMode="External"/><Relationship Id="rId47" Type="http://schemas.openxmlformats.org/officeDocument/2006/relationships/hyperlink" Target="http://www.showingupforracialjustice.org/white-supremacy-culture-characteristics.html" TargetMode="External"/><Relationship Id="rId63" Type="http://schemas.openxmlformats.org/officeDocument/2006/relationships/hyperlink" Target="https://www.dtelepathy.com/blog/products/how-to-craft-user-interviews-for-breakthrough-insights" TargetMode="External"/><Relationship Id="rId68" Type="http://schemas.openxmlformats.org/officeDocument/2006/relationships/hyperlink" Target="https://wac.colostate.edu/books/writingspaces2/driscoll--introduction-to-primary-research.pdf" TargetMode="External"/><Relationship Id="rId84" Type="http://schemas.openxmlformats.org/officeDocument/2006/relationships/fontTable" Target="fontTable.xml"/><Relationship Id="rId16" Type="http://schemas.openxmlformats.org/officeDocument/2006/relationships/hyperlink" Target="http://eprints.lse.ac.uk/82230/1/Researching%20Sociology%20%40%20LSE%20%E2%80%93%20Inequality%20by%20design_%20Why%20we%20need%20to%20start%20talking%20about%20aesthetics%2C%20design%20and%20politics.pdf" TargetMode="External"/><Relationship Id="rId11" Type="http://schemas.openxmlformats.org/officeDocument/2006/relationships/hyperlink" Target="https://unsplash.com/%40wocintechchat?utm_source=unsplash&amp;utm_medium=referral&amp;utm_content=creditCopyText" TargetMode="External"/><Relationship Id="rId32" Type="http://schemas.openxmlformats.org/officeDocument/2006/relationships/hyperlink" Target="https://doi.org/10.1371/journal.pone.0189136" TargetMode="External"/><Relationship Id="rId37" Type="http://schemas.openxmlformats.org/officeDocument/2006/relationships/hyperlink" Target="https://doi.org/10.1177/0891243219842147" TargetMode="External"/><Relationship Id="rId53" Type="http://schemas.openxmlformats.org/officeDocument/2006/relationships/hyperlink" Target="https://wac.colostate.edu/books/writingspaces2/driscoll--introduction-to-primary-research.pdf" TargetMode="External"/><Relationship Id="rId58" Type="http://schemas.openxmlformats.org/officeDocument/2006/relationships/image" Target="media/image7.jpeg"/><Relationship Id="rId74" Type="http://schemas.openxmlformats.org/officeDocument/2006/relationships/image" Target="media/image8.jpeg"/><Relationship Id="rId79" Type="http://schemas.openxmlformats.org/officeDocument/2006/relationships/hyperlink" Target="https://creativecommons.org/licenses/by-nc-sa/3.0/us/" TargetMode="External"/><Relationship Id="rId5" Type="http://schemas.openxmlformats.org/officeDocument/2006/relationships/footnotes" Target="footnotes.xml"/><Relationship Id="rId19" Type="http://schemas.openxmlformats.org/officeDocument/2006/relationships/hyperlink" Target="https://www.ncbi.nlm.nih.gov/pmc/articles/PMC4354806/" TargetMode="External"/><Relationship Id="rId14" Type="http://schemas.openxmlformats.org/officeDocument/2006/relationships/hyperlink" Target="https://www.hhs.gov/ohrp/regulations-and-policy/belmont-report/index.html" TargetMode="External"/><Relationship Id="rId22" Type="http://schemas.openxmlformats.org/officeDocument/2006/relationships/hyperlink" Target="https://www.ncbi.nlm.nih.gov/pmc/articles/PMC4354806/" TargetMode="External"/><Relationship Id="rId27" Type="http://schemas.openxmlformats.org/officeDocument/2006/relationships/hyperlink" Target="https://www.ncbi.nlm.nih.gov/pmc/articles/PMC4843483/" TargetMode="External"/><Relationship Id="rId30" Type="http://schemas.openxmlformats.org/officeDocument/2006/relationships/hyperlink" Target="https://swhr.org/about/womens-health-research/" TargetMode="External"/><Relationship Id="rId35" Type="http://schemas.openxmlformats.org/officeDocument/2006/relationships/hyperlink" Target="https://doi.org/10.1073/pnas.1510649112" TargetMode="External"/><Relationship Id="rId43" Type="http://schemas.openxmlformats.org/officeDocument/2006/relationships/hyperlink" Target="https://www.childtrends.org/wp-content/uploads/2019/09/RacialEthnicEquityPerspective_ChildTrends_October2019.pdf" TargetMode="External"/><Relationship Id="rId48" Type="http://schemas.openxmlformats.org/officeDocument/2006/relationships/hyperlink" Target="http://www.showingupforracialjustice.org/white-supremacy-culture-characteristics.html" TargetMode="External"/><Relationship Id="rId56" Type="http://schemas.openxmlformats.org/officeDocument/2006/relationships/footer" Target="footer2.xml"/><Relationship Id="rId64" Type="http://schemas.openxmlformats.org/officeDocument/2006/relationships/hyperlink" Target="https://www.youtube.com/watch?v=r1R00l8Z5lg" TargetMode="External"/><Relationship Id="rId69" Type="http://schemas.openxmlformats.org/officeDocument/2006/relationships/hyperlink" Target="https://creativecommons.org/licenses/by-nc-sa/3.0/us/" TargetMode="External"/><Relationship Id="rId77" Type="http://schemas.openxmlformats.org/officeDocument/2006/relationships/hyperlink" Target="https://unsplash.com/?utm_source=unsplash&amp;utm_medium=referral&amp;utm_content=creditCopyText" TargetMode="External"/><Relationship Id="rId8" Type="http://schemas.openxmlformats.org/officeDocument/2006/relationships/hyperlink" Target="http://creativecommons.org/licenses/by-nc/4.0/" TargetMode="External"/><Relationship Id="rId51" Type="http://schemas.openxmlformats.org/officeDocument/2006/relationships/hyperlink" Target="https://unsplash.com/%40aaronburden?utm_source=unsplash&amp;utm_medium=referral&amp;utm_content=creditCopyText" TargetMode="External"/><Relationship Id="rId72" Type="http://schemas.openxmlformats.org/officeDocument/2006/relationships/hyperlink" Target="https://wac.colostate.edu/books/writingspaces2/driscoll--introduction-to-primary-research.pdf" TargetMode="External"/><Relationship Id="rId80" Type="http://schemas.openxmlformats.org/officeDocument/2006/relationships/hyperlink" Target="https://wac.colostate.edu/books/writingspaces2/driscoll--introduction-to-primary-research.pdf"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unsplash.com/?utm_source=unsplash&amp;utm_medium=referral&amp;utm_content=creditCopyText" TargetMode="External"/><Relationship Id="rId17" Type="http://schemas.openxmlformats.org/officeDocument/2006/relationships/hyperlink" Target="https://www.ncbi.nlm.nih.gov/pmc/articles/PMC4306458/" TargetMode="External"/><Relationship Id="rId25" Type="http://schemas.openxmlformats.org/officeDocument/2006/relationships/hyperlink" Target="https://www.ncbi.nlm.nih.gov/pmc/articles/PMC4843483/" TargetMode="External"/><Relationship Id="rId33" Type="http://schemas.openxmlformats.org/officeDocument/2006/relationships/hyperlink" Target="https://www.health.harvard.edu/blog/women-and-pain-disparities-in-experience-and-treatment-2017100912562" TargetMode="External"/><Relationship Id="rId38" Type="http://schemas.openxmlformats.org/officeDocument/2006/relationships/hyperlink" Target="https://www2.deloitte.com/us/en/insights/topics/value-of-diversity-and-inclusion/design-thinking-business-gender-bias-workplace.html" TargetMode="External"/><Relationship Id="rId46" Type="http://schemas.openxmlformats.org/officeDocument/2006/relationships/hyperlink" Target="https://www.urban.org/urban-wire/asian-americans-are-falling-through-cracks-data-representation-and-social-services" TargetMode="External"/><Relationship Id="rId59" Type="http://schemas.openxmlformats.org/officeDocument/2006/relationships/hyperlink" Target="https://unsplash.com/%40uxindo?utm_source=unsplash&amp;utm_medium=referral&amp;utm_content=creditCopyText" TargetMode="External"/><Relationship Id="rId67" Type="http://schemas.openxmlformats.org/officeDocument/2006/relationships/hyperlink" Target="https://wac.colostate.edu/books/writingspaces2/driscoll--introduction-to-primary-research.pdf" TargetMode="External"/><Relationship Id="rId20" Type="http://schemas.openxmlformats.org/officeDocument/2006/relationships/hyperlink" Target="https://www.ncbi.nlm.nih.gov/pmc/articles/PMC4354806/" TargetMode="External"/><Relationship Id="rId41" Type="http://schemas.openxmlformats.org/officeDocument/2006/relationships/hyperlink" Target="https://wac.colostate.edu/books/writingspaces2/driscoll--introduction-to-primary-research.pdf" TargetMode="External"/><Relationship Id="rId54" Type="http://schemas.openxmlformats.org/officeDocument/2006/relationships/hyperlink" Target="https://creativecommons.org/licenses/by-nc-sa/3.0/us/" TargetMode="External"/><Relationship Id="rId62" Type="http://schemas.openxmlformats.org/officeDocument/2006/relationships/hyperlink" Target="https://spin.atomicobject.com/2017/09/20/poems-template-user-observation/" TargetMode="External"/><Relationship Id="rId70" Type="http://schemas.openxmlformats.org/officeDocument/2006/relationships/hyperlink" Target="https://saylordotorg.github.io/text_principles-of-sociological-inquiry-qualitative-and-quantitative-methods/index.html" TargetMode="External"/><Relationship Id="rId75" Type="http://schemas.openxmlformats.org/officeDocument/2006/relationships/image" Target="media/image9.jpeg"/><Relationship Id="rId83" Type="http://schemas.openxmlformats.org/officeDocument/2006/relationships/hyperlink" Target="https://www.qualtrics.com/blog/writing-survey-ques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speninstitute.org/blog-posts/systems-inequity-designed-people-can-redesigned/" TargetMode="External"/><Relationship Id="rId23" Type="http://schemas.openxmlformats.org/officeDocument/2006/relationships/hyperlink" Target="https://www.ncbi.nlm.nih.gov/pmc/articles/PMC3935672/" TargetMode="External"/><Relationship Id="rId28" Type="http://schemas.openxmlformats.org/officeDocument/2006/relationships/hyperlink" Target="https://www.brighamandwomens.org/assets/bwh/womens-health/pdfs/connorsreportfinal.pdf" TargetMode="External"/><Relationship Id="rId36" Type="http://schemas.openxmlformats.org/officeDocument/2006/relationships/hyperlink" Target="https://doi.org/10.1073/pnas.1510649112" TargetMode="External"/><Relationship Id="rId49" Type="http://schemas.openxmlformats.org/officeDocument/2006/relationships/image" Target="media/image4.jpeg"/><Relationship Id="rId57" Type="http://schemas.openxmlformats.org/officeDocument/2006/relationships/image" Target="media/image6.jpeg"/><Relationship Id="rId10" Type="http://schemas.openxmlformats.org/officeDocument/2006/relationships/image" Target="media/image3.jpeg"/><Relationship Id="rId31" Type="http://schemas.openxmlformats.org/officeDocument/2006/relationships/hyperlink" Target="https://doi.org/10.1371/journal.pone.0189136" TargetMode="External"/><Relationship Id="rId44" Type="http://schemas.openxmlformats.org/officeDocument/2006/relationships/hyperlink" Target="https://www.childtrends.org/wp-content/uploads/2019/09/RacialEthnicEquityPerspective_ChildTrends_October2019.pdf" TargetMode="External"/><Relationship Id="rId52" Type="http://schemas.openxmlformats.org/officeDocument/2006/relationships/hyperlink" Target="https://unsplash.com/s/photos/sticky-note?utm_source=unsplash&amp;utm_medium=referral&amp;utm_content=creditCopyText" TargetMode="External"/><Relationship Id="rId60" Type="http://schemas.openxmlformats.org/officeDocument/2006/relationships/hyperlink" Target="https://unsplash.com/s/photos/ux-indonesia?utm_source=unsplash&amp;utm_medium=referral&amp;utm_content=creditCopyText" TargetMode="External"/><Relationship Id="rId65" Type="http://schemas.openxmlformats.org/officeDocument/2006/relationships/hyperlink" Target="https://www.youtube.com/watch?v=r1R00l8Z5lg" TargetMode="External"/><Relationship Id="rId73" Type="http://schemas.openxmlformats.org/officeDocument/2006/relationships/hyperlink" Target="https://www.lexico.com/en/definition/observe" TargetMode="External"/><Relationship Id="rId78" Type="http://schemas.openxmlformats.org/officeDocument/2006/relationships/hyperlink" Target="https://wac.colostate.edu/books/writingspaces2/driscoll--introduction-to-primary-research.pdf" TargetMode="External"/><Relationship Id="rId81" Type="http://schemas.openxmlformats.org/officeDocument/2006/relationships/hyperlink" Target="https://www.youtube.com/watch?v=r1R00l8Z5lg"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yperlink" Target="https://www.ncbi.nlm.nih.gov/pmc/articles/PMC4306458/" TargetMode="External"/><Relationship Id="rId39" Type="http://schemas.openxmlformats.org/officeDocument/2006/relationships/hyperlink" Target="https://www2.deloitte.com/us/en/insights/topics/value-of-diversity-and-inclusion/design-thinking-business-gender-bias-workplace.html" TargetMode="External"/><Relationship Id="rId34" Type="http://schemas.openxmlformats.org/officeDocument/2006/relationships/hyperlink" Target="https://labblog.uofmhealth.org/industry-dx/experts-research-gap-stalls-improvements-endometriosis-care" TargetMode="External"/><Relationship Id="rId50" Type="http://schemas.openxmlformats.org/officeDocument/2006/relationships/image" Target="media/image5.jpeg"/><Relationship Id="rId55" Type="http://schemas.openxmlformats.org/officeDocument/2006/relationships/hyperlink" Target="https://wac.colostate.edu/books/writingspaces2/driscoll--introduction-to-primary-research.pdf" TargetMode="External"/><Relationship Id="rId76" Type="http://schemas.openxmlformats.org/officeDocument/2006/relationships/hyperlink" Target="https://unsplash.com/%40furtado?utm_source=unsplash&amp;utm_medium=referral&amp;utm_content=creditCopyText" TargetMode="External"/><Relationship Id="rId7" Type="http://schemas.openxmlformats.org/officeDocument/2006/relationships/image" Target="media/image1.jpeg"/><Relationship Id="rId71" Type="http://schemas.openxmlformats.org/officeDocument/2006/relationships/hyperlink" Target="https://creativecommons.org/licenses/by-nc-sa/3.0/us/" TargetMode="External"/><Relationship Id="rId2" Type="http://schemas.openxmlformats.org/officeDocument/2006/relationships/styles" Target="styles.xml"/><Relationship Id="rId29" Type="http://schemas.openxmlformats.org/officeDocument/2006/relationships/hyperlink" Target="https://www.brighamandwomens.org/assets/bwh/womens-health/pdfs/connorsreportfinal.pdf" TargetMode="External"/><Relationship Id="rId24" Type="http://schemas.openxmlformats.org/officeDocument/2006/relationships/hyperlink" Target="https://www.ncbi.nlm.nih.gov/pmc/articles/PMC3935672/" TargetMode="External"/><Relationship Id="rId40" Type="http://schemas.openxmlformats.org/officeDocument/2006/relationships/hyperlink" Target="https://wac.colostate.edu/books/writingspaces2/driscoll--introduction-to-primary-research.pdf" TargetMode="External"/><Relationship Id="rId45" Type="http://schemas.openxmlformats.org/officeDocument/2006/relationships/hyperlink" Target="https://www.urban.org/urban-wire/asian-americans-are-falling-through-cracks-data-representation-and-social-services" TargetMode="External"/><Relationship Id="rId66" Type="http://schemas.openxmlformats.org/officeDocument/2006/relationships/hyperlink" Target="https://www.youtube.com/watch?v=PdXDLNNXPik" TargetMode="External"/><Relationship Id="rId61" Type="http://schemas.openxmlformats.org/officeDocument/2006/relationships/hyperlink" Target="https://openpracticelibrary.com/practice/aeiou-observation-framework/" TargetMode="External"/><Relationship Id="rId82" Type="http://schemas.openxmlformats.org/officeDocument/2006/relationships/hyperlink" Target="https://www.surveymonkey.com/mp/survey-question-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12943</Words>
  <Characters>73781</Characters>
  <Application>Microsoft Office Word</Application>
  <DocSecurity>0</DocSecurity>
  <Lines>614</Lines>
  <Paragraphs>173</Paragraphs>
  <ScaleCrop>false</ScaleCrop>
  <Company/>
  <LinksUpToDate>false</LinksUpToDate>
  <CharactersWithSpaces>86551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Stacy Benjamin</dc:creator>
  <cp:keywords/>
  <dc:description/>
  <cp:lastModifiedBy>Aerith Yorshka Netzer</cp:lastModifiedBy>
  <cp:revision>2</cp:revision>
  <dcterms:created xsi:type="dcterms:W3CDTF">2024-09-16T15:09:00Z</dcterms:created>
  <dcterms:modified xsi:type="dcterms:W3CDTF">2024-09-16T15:09:00Z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Acrobat PDFMaker 20 for Word</vt:lpwstr>
  </property>
  <property fmtid="{D5CDD505-2E9C-101B-9397-08002B2CF9AE}" pid="3" name="Producer">
    <vt:lpwstr>Adobe PDF Library 20.12.75</vt:lpwstr>
  </property>
  <property fmtid="{D5CDD505-2E9C-101B-9397-08002B2CF9AE}" pid="4" name="SourceModified">
    <vt:lpwstr>D:20200823221113</vt:lpwstr>
  </property>
</Properties>
</file>